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8A4E78" w14:textId="37CDC632" w:rsidR="00DF02A3" w:rsidRDefault="009A7D6F" w:rsidP="00DF02A3">
      <w:pPr>
        <w:ind w:left="-567"/>
        <w:rPr>
          <w:rFonts w:asciiTheme="majorHAnsi" w:eastAsiaTheme="majorEastAsia" w:hAnsiTheme="majorHAnsi" w:cstheme="majorBidi"/>
          <w:color w:val="595959" w:themeColor="text1" w:themeTint="A6"/>
          <w:sz w:val="56"/>
          <w:szCs w:val="56"/>
          <w:lang w:eastAsia="fr-FR"/>
        </w:rPr>
      </w:pPr>
      <w:r>
        <w:rPr>
          <w:noProof/>
        </w:rPr>
        <mc:AlternateContent>
          <mc:Choice Requires="wps">
            <w:drawing>
              <wp:anchor distT="0" distB="0" distL="114300" distR="114300" simplePos="0" relativeHeight="251681792" behindDoc="0" locked="0" layoutInCell="1" allowOverlap="1" wp14:anchorId="30103B1B" wp14:editId="147F70AA">
                <wp:simplePos x="0" y="0"/>
                <wp:positionH relativeFrom="margin">
                  <wp:posOffset>4450080</wp:posOffset>
                </wp:positionH>
                <wp:positionV relativeFrom="paragraph">
                  <wp:posOffset>95952</wp:posOffset>
                </wp:positionV>
                <wp:extent cx="1496667" cy="572770"/>
                <wp:effectExtent l="0" t="0" r="8890" b="0"/>
                <wp:wrapNone/>
                <wp:docPr id="45"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6667" cy="572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B5B1FE" w14:textId="4F52D8E7" w:rsidR="00396D6B" w:rsidRPr="009A7D6F" w:rsidRDefault="00396D6B" w:rsidP="009A7D6F">
                            <w:pPr>
                              <w:jc w:val="center"/>
                              <w:rPr>
                                <w:color w:val="595959" w:themeColor="text1" w:themeTint="A6"/>
                                <w:sz w:val="48"/>
                                <w:szCs w:val="72"/>
                              </w:rPr>
                            </w:pPr>
                            <w:r>
                              <w:rPr>
                                <w:color w:val="595959" w:themeColor="text1" w:themeTint="A6"/>
                                <w:sz w:val="48"/>
                                <w:szCs w:val="72"/>
                              </w:rPr>
                              <w:t>LDNR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5" o:spid="_x0000_s1026" type="#_x0000_t202" style="position:absolute;left:0;text-align:left;margin-left:350.4pt;margin-top:7.55pt;width:117.85pt;height:45.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" fillcolor="white [3201]" stroked="f" strokeweight=".5pt">
                <v:path arrowok="t"/>
                <v:textbox>
                  <w:txbxContent>
                    <w:p w14:paraId="75B5B1FE" w14:textId="4F52D8E7" w:rsidR="00396D6B" w:rsidRPr="009A7D6F" w:rsidRDefault="00396D6B" w:rsidP="009A7D6F">
                      <w:pPr>
                        <w:jc w:val="center"/>
                        <w:rPr>
                          <w:color w:val="595959" w:themeColor="text1" w:themeTint="A6"/>
                          <w:sz w:val="48"/>
                          <w:szCs w:val="72"/>
                        </w:rPr>
                      </w:pPr>
                      <w:r>
                        <w:rPr>
                          <w:color w:val="595959" w:themeColor="text1" w:themeTint="A6"/>
                          <w:sz w:val="48"/>
                          <w:szCs w:val="72"/>
                        </w:rPr>
                        <w:t>LDNR</w:t>
                      </w:r>
                    </w:p>
                  </w:txbxContent>
                </v:textbox>
                <w10:wrap anchorx="margin"/>
              </v:shape>
            </w:pict>
          </mc:Fallback>
        </mc:AlternateContent>
      </w:r>
    </w:p>
    <w:sdt>
      <w:sdtPr>
        <w:id w:val="1566831375"/>
        <w:docPartObj>
          <w:docPartGallery w:val="Cover Pages"/>
          <w:docPartUnique/>
        </w:docPartObj>
      </w:sdtPr>
      <w:sdtEndPr>
        <w:rPr>
          <w:rFonts w:asciiTheme="majorHAnsi" w:eastAsiaTheme="majorEastAsia" w:hAnsiTheme="majorHAnsi" w:cstheme="majorBidi"/>
          <w:color w:val="595959" w:themeColor="text1" w:themeTint="A6"/>
          <w:sz w:val="56"/>
          <w:szCs w:val="56"/>
          <w:lang w:eastAsia="fr-FR"/>
        </w:rPr>
      </w:sdtEndPr>
      <w:sdtContent>
        <w:p w14:paraId="28F1424A" w14:textId="64D3DCCB" w:rsidR="00DF02A3" w:rsidRDefault="009A7D6F" w:rsidP="00DF02A3">
          <w:pPr>
            <w:ind w:left="-567"/>
            <w:rPr>
              <w:rFonts w:asciiTheme="majorHAnsi" w:eastAsiaTheme="majorEastAsia" w:hAnsiTheme="majorHAnsi" w:cstheme="majorBidi"/>
              <w:color w:val="595959" w:themeColor="text1" w:themeTint="A6"/>
              <w:sz w:val="56"/>
              <w:szCs w:val="56"/>
              <w:lang w:eastAsia="fr-FR"/>
            </w:rPr>
          </w:pPr>
          <w:r>
            <w:rPr>
              <w:noProof/>
            </w:rPr>
            <mc:AlternateContent>
              <mc:Choice Requires="wps">
                <w:drawing>
                  <wp:anchor distT="0" distB="0" distL="114300" distR="114300" simplePos="0" relativeHeight="251679744" behindDoc="0" locked="0" layoutInCell="1" allowOverlap="1" wp14:anchorId="4001C7E4" wp14:editId="1EF3EC9F">
                    <wp:simplePos x="0" y="0"/>
                    <wp:positionH relativeFrom="margin">
                      <wp:posOffset>-187960</wp:posOffset>
                    </wp:positionH>
                    <wp:positionV relativeFrom="paragraph">
                      <wp:posOffset>6969760</wp:posOffset>
                    </wp:positionV>
                    <wp:extent cx="6137275" cy="572770"/>
                    <wp:effectExtent l="0" t="0" r="0" b="0"/>
                    <wp:wrapNone/>
                    <wp:docPr id="44" name="Zone de texte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572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072AC" w14:textId="6ADCEAB7" w:rsidR="00396D6B" w:rsidRPr="009A7D6F" w:rsidRDefault="00396D6B" w:rsidP="009A7D6F">
                                <w:pPr>
                                  <w:jc w:val="center"/>
                                  <w:rPr>
                                    <w:color w:val="595959" w:themeColor="text1" w:themeTint="A6"/>
                                    <w:sz w:val="48"/>
                                    <w:szCs w:val="72"/>
                                  </w:rPr>
                                </w:pPr>
                                <w:r>
                                  <w:rPr>
                                    <w:color w:val="595959" w:themeColor="text1" w:themeTint="A6"/>
                                    <w:sz w:val="48"/>
                                    <w:szCs w:val="72"/>
                                  </w:rPr>
                                  <w:t>DALBIN Julien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27" type="#_x0000_t202" style="position:absolute;left:0;text-align:left;margin-left:-14.8pt;margin-top:548.8pt;width:483.25pt;height:45.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" fillcolor="white [3201]" stroked="f" strokeweight=".5pt">
                    <v:path arrowok="t"/>
                    <v:textbox>
                      <w:txbxContent>
                        <w:p w14:paraId="45B072AC" w14:textId="6ADCEAB7" w:rsidR="00396D6B" w:rsidRPr="009A7D6F" w:rsidRDefault="00396D6B" w:rsidP="009A7D6F">
                          <w:pPr>
                            <w:jc w:val="center"/>
                            <w:rPr>
                              <w:color w:val="595959" w:themeColor="text1" w:themeTint="A6"/>
                              <w:sz w:val="48"/>
                              <w:szCs w:val="72"/>
                            </w:rPr>
                          </w:pPr>
                          <w:r>
                            <w:rPr>
                              <w:color w:val="595959" w:themeColor="text1" w:themeTint="A6"/>
                              <w:sz w:val="48"/>
                              <w:szCs w:val="72"/>
                            </w:rPr>
                            <w:t>DALBIN Julien</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252095E7" wp14:editId="75C1E65D">
                    <wp:simplePos x="0" y="0"/>
                    <wp:positionH relativeFrom="margin">
                      <wp:posOffset>-285750</wp:posOffset>
                    </wp:positionH>
                    <wp:positionV relativeFrom="paragraph">
                      <wp:posOffset>5030470</wp:posOffset>
                    </wp:positionV>
                    <wp:extent cx="6137275" cy="572770"/>
                    <wp:effectExtent l="0" t="0" r="0" b="0"/>
                    <wp:wrapNone/>
                    <wp:docPr id="43" name="Zone de texte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572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B3463" w14:textId="0519EC02" w:rsidR="00396D6B" w:rsidRPr="009A7D6F" w:rsidRDefault="00396D6B" w:rsidP="009A7D6F">
                                <w:pPr>
                                  <w:jc w:val="center"/>
                                  <w:rPr>
                                    <w:color w:val="595959" w:themeColor="text1" w:themeTint="A6"/>
                                    <w:sz w:val="48"/>
                                    <w:szCs w:val="72"/>
                                  </w:rPr>
                                </w:pPr>
                                <w:r w:rsidRPr="009A7D6F">
                                  <w:rPr>
                                    <w:color w:val="595959" w:themeColor="text1" w:themeTint="A6"/>
                                    <w:sz w:val="48"/>
                                    <w:szCs w:val="72"/>
                                  </w:rPr>
                                  <w:t>Dossier de synthèse de pratique professionnelle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028" type="#_x0000_t202" style="position:absolute;left:0;text-align:left;margin-left:-22.5pt;margin-top:396.1pt;width:483.25pt;height:45.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" fillcolor="white [3201]" stroked="f" strokeweight=".5pt">
                    <v:path arrowok="t"/>
                    <v:textbox>
                      <w:txbxContent>
                        <w:p w14:paraId="426B3463" w14:textId="0519EC02" w:rsidR="00396D6B" w:rsidRPr="009A7D6F" w:rsidRDefault="00396D6B" w:rsidP="009A7D6F">
                          <w:pPr>
                            <w:jc w:val="center"/>
                            <w:rPr>
                              <w:color w:val="595959" w:themeColor="text1" w:themeTint="A6"/>
                              <w:sz w:val="48"/>
                              <w:szCs w:val="72"/>
                            </w:rPr>
                          </w:pPr>
                          <w:r w:rsidRPr="009A7D6F">
                            <w:rPr>
                              <w:color w:val="595959" w:themeColor="text1" w:themeTint="A6"/>
                              <w:sz w:val="48"/>
                              <w:szCs w:val="72"/>
                            </w:rPr>
                            <w:t>Dossier de synthèse de pratique professionnelle</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A81ABB3" wp14:editId="2ECA38DB">
                    <wp:simplePos x="0" y="0"/>
                    <wp:positionH relativeFrom="margin">
                      <wp:posOffset>-194945</wp:posOffset>
                    </wp:positionH>
                    <wp:positionV relativeFrom="paragraph">
                      <wp:posOffset>1936750</wp:posOffset>
                    </wp:positionV>
                    <wp:extent cx="6137275" cy="1143000"/>
                    <wp:effectExtent l="0" t="0" r="0" b="0"/>
                    <wp:wrapNone/>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37275" cy="1143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3A820" w14:textId="2604CE32" w:rsidR="00396D6B" w:rsidRPr="006F369E" w:rsidRDefault="00396D6B" w:rsidP="00DF02A3">
                                <w:pPr>
                                  <w:jc w:val="center"/>
                                  <w:rPr>
                                    <w:color w:val="595959" w:themeColor="text1" w:themeTint="A6"/>
                                    <w:sz w:val="56"/>
                                    <w:szCs w:val="72"/>
                                  </w:rPr>
                                </w:pPr>
                                <w:r w:rsidRPr="006F369E">
                                  <w:rPr>
                                    <w:color w:val="595959" w:themeColor="text1" w:themeTint="A6"/>
                                    <w:sz w:val="56"/>
                                    <w:szCs w:val="72"/>
                                  </w:rPr>
                                  <w:t>T</w:t>
                                </w:r>
                                <w:r>
                                  <w:rPr>
                                    <w:color w:val="595959" w:themeColor="text1" w:themeTint="A6"/>
                                    <w:sz w:val="56"/>
                                    <w:szCs w:val="72"/>
                                  </w:rPr>
                                  <w:t>itre professionnel de niveau II</w:t>
                                </w:r>
                                <w:r w:rsidRPr="006F369E">
                                  <w:rPr>
                                    <w:color w:val="595959" w:themeColor="text1" w:themeTint="A6"/>
                                    <w:sz w:val="56"/>
                                    <w:szCs w:val="72"/>
                                  </w:rPr>
                                  <w:t xml:space="preserve"> </w:t>
                                </w:r>
                                <w:r>
                                  <w:rPr>
                                    <w:color w:val="595959" w:themeColor="text1" w:themeTint="A6"/>
                                    <w:sz w:val="56"/>
                                    <w:szCs w:val="72"/>
                                  </w:rPr>
                                  <w:t xml:space="preserve">Concepteur </w:t>
                                </w:r>
                                <w:r w:rsidRPr="006F369E">
                                  <w:rPr>
                                    <w:color w:val="595959" w:themeColor="text1" w:themeTint="A6"/>
                                    <w:sz w:val="56"/>
                                    <w:szCs w:val="72"/>
                                  </w:rPr>
                                  <w:t>Développeur</w:t>
                                </w:r>
                                <w:r>
                                  <w:rPr>
                                    <w:color w:val="595959" w:themeColor="text1" w:themeTint="A6"/>
                                    <w:sz w:val="56"/>
                                    <w:szCs w:val="72"/>
                                  </w:rPr>
                                  <w:t xml:space="preserve"> </w:t>
                                </w:r>
                                <w:r w:rsidRPr="006F369E">
                                  <w:rPr>
                                    <w:color w:val="595959" w:themeColor="text1" w:themeTint="A6"/>
                                    <w:sz w:val="56"/>
                                    <w:szCs w:val="72"/>
                                  </w:rPr>
                                  <w:t>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29" type="#_x0000_t202" style="position:absolute;left:0;text-align:left;margin-left:-15.35pt;margin-top:152.5pt;width:483.25pt;height:9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" fillcolor="white [3201]" stroked="f" strokeweight=".5pt">
                    <v:path arrowok="t"/>
                    <v:textbox>
                      <w:txbxContent>
                        <w:p w14:paraId="1D13A820" w14:textId="2604CE32" w:rsidR="00396D6B" w:rsidRPr="006F369E" w:rsidRDefault="00396D6B" w:rsidP="00DF02A3">
                          <w:pPr>
                            <w:jc w:val="center"/>
                            <w:rPr>
                              <w:color w:val="595959" w:themeColor="text1" w:themeTint="A6"/>
                              <w:sz w:val="56"/>
                              <w:szCs w:val="72"/>
                            </w:rPr>
                          </w:pPr>
                          <w:r w:rsidRPr="006F369E">
                            <w:rPr>
                              <w:color w:val="595959" w:themeColor="text1" w:themeTint="A6"/>
                              <w:sz w:val="56"/>
                              <w:szCs w:val="72"/>
                            </w:rPr>
                            <w:t>T</w:t>
                          </w:r>
                          <w:r>
                            <w:rPr>
                              <w:color w:val="595959" w:themeColor="text1" w:themeTint="A6"/>
                              <w:sz w:val="56"/>
                              <w:szCs w:val="72"/>
                            </w:rPr>
                            <w:t>itre professionnel de niveau II</w:t>
                          </w:r>
                          <w:r w:rsidRPr="006F369E">
                            <w:rPr>
                              <w:color w:val="595959" w:themeColor="text1" w:themeTint="A6"/>
                              <w:sz w:val="56"/>
                              <w:szCs w:val="72"/>
                            </w:rPr>
                            <w:t xml:space="preserve"> </w:t>
                          </w:r>
                          <w:r>
                            <w:rPr>
                              <w:color w:val="595959" w:themeColor="text1" w:themeTint="A6"/>
                              <w:sz w:val="56"/>
                              <w:szCs w:val="72"/>
                            </w:rPr>
                            <w:t xml:space="preserve">Concepteur </w:t>
                          </w:r>
                          <w:r w:rsidRPr="006F369E">
                            <w:rPr>
                              <w:color w:val="595959" w:themeColor="text1" w:themeTint="A6"/>
                              <w:sz w:val="56"/>
                              <w:szCs w:val="72"/>
                            </w:rPr>
                            <w:t>Développeur</w:t>
                          </w:r>
                          <w:r>
                            <w:rPr>
                              <w:color w:val="595959" w:themeColor="text1" w:themeTint="A6"/>
                              <w:sz w:val="56"/>
                              <w:szCs w:val="72"/>
                            </w:rPr>
                            <w:t xml:space="preserve"> </w:t>
                          </w:r>
                          <w:r w:rsidRPr="006F369E">
                            <w:rPr>
                              <w:color w:val="595959" w:themeColor="text1" w:themeTint="A6"/>
                              <w:sz w:val="56"/>
                              <w:szCs w:val="72"/>
                            </w:rPr>
                            <w:t>Logiciel</w:t>
                          </w:r>
                        </w:p>
                      </w:txbxContent>
                    </v:textbox>
                    <w10:wrap anchorx="margin"/>
                  </v:shape>
                </w:pict>
              </mc:Fallback>
            </mc:AlternateContent>
          </w:r>
          <w:r w:rsidR="00DF02A3">
            <w:rPr>
              <w:rFonts w:asciiTheme="majorHAnsi" w:eastAsiaTheme="majorEastAsia" w:hAnsiTheme="majorHAnsi" w:cstheme="majorBidi"/>
              <w:color w:val="595959" w:themeColor="text1" w:themeTint="A6"/>
              <w:sz w:val="56"/>
              <w:szCs w:val="56"/>
              <w:lang w:eastAsia="fr-FR"/>
            </w:rPr>
            <w:br w:type="page"/>
          </w:r>
        </w:p>
      </w:sdtContent>
    </w:sdt>
    <w:p w14:paraId="4A88CB8D" w14:textId="77777777" w:rsidR="00DF02A3" w:rsidRPr="00F672C9" w:rsidRDefault="00DF02A3" w:rsidP="00DF02A3">
      <w:pPr>
        <w:pStyle w:val="Gege1"/>
      </w:pPr>
      <w:bookmarkStart w:id="0" w:name="_GoBack"/>
      <w:bookmarkEnd w:id="0"/>
    </w:p>
    <w:p w14:paraId="7CF5C2AD" w14:textId="77777777" w:rsidR="00DF02A3" w:rsidRDefault="00DF02A3" w:rsidP="00DF02A3">
      <w:pPr>
        <w:pStyle w:val="En-ttedetabledesmatires"/>
      </w:pPr>
      <w:r>
        <w:t>Table des matières</w:t>
      </w:r>
    </w:p>
    <w:p w14:paraId="457798C7" w14:textId="77777777" w:rsidR="001B469B" w:rsidRDefault="00DF02A3">
      <w:pPr>
        <w:pStyle w:val="TM1"/>
        <w:tabs>
          <w:tab w:val="right" w:leader="dot" w:pos="9062"/>
        </w:tabs>
        <w:rPr>
          <w:rFonts w:eastAsiaTheme="minorEastAsia" w:cstheme="minorBidi"/>
          <w:b w:val="0"/>
          <w:bCs w:val="0"/>
          <w:caps w:val="0"/>
          <w:noProof/>
          <w:sz w:val="22"/>
          <w:szCs w:val="22"/>
          <w:lang w:eastAsia="zh-TW"/>
        </w:rPr>
      </w:pPr>
      <w:r>
        <w:rPr>
          <w:b w:val="0"/>
          <w:bCs w:val="0"/>
          <w:caps w:val="0"/>
        </w:rPr>
        <w:fldChar w:fldCharType="begin"/>
      </w:r>
      <w:r>
        <w:rPr>
          <w:b w:val="0"/>
          <w:bCs w:val="0"/>
          <w:caps w:val="0"/>
        </w:rPr>
        <w:instrText xml:space="preserve"> TOC \t "Gege1;1;gege2;2;gege3;3" </w:instrText>
      </w:r>
      <w:r>
        <w:rPr>
          <w:b w:val="0"/>
          <w:bCs w:val="0"/>
          <w:caps w:val="0"/>
        </w:rPr>
        <w:fldChar w:fldCharType="separate"/>
      </w:r>
      <w:r w:rsidR="001B469B">
        <w:rPr>
          <w:noProof/>
        </w:rPr>
        <w:t>Fiches du DSPP</w:t>
      </w:r>
      <w:r w:rsidR="001B469B">
        <w:rPr>
          <w:noProof/>
        </w:rPr>
        <w:tab/>
      </w:r>
      <w:r w:rsidR="001B469B">
        <w:rPr>
          <w:noProof/>
        </w:rPr>
        <w:fldChar w:fldCharType="begin"/>
      </w:r>
      <w:r w:rsidR="001B469B">
        <w:rPr>
          <w:noProof/>
        </w:rPr>
        <w:instrText xml:space="preserve"> PAGEREF _Toc464746897 \h </w:instrText>
      </w:r>
      <w:r w:rsidR="001B469B">
        <w:rPr>
          <w:noProof/>
        </w:rPr>
      </w:r>
      <w:r w:rsidR="001B469B">
        <w:rPr>
          <w:noProof/>
        </w:rPr>
        <w:fldChar w:fldCharType="separate"/>
      </w:r>
      <w:r w:rsidR="004636E2">
        <w:rPr>
          <w:noProof/>
        </w:rPr>
        <w:t>4</w:t>
      </w:r>
      <w:r w:rsidR="001B469B">
        <w:rPr>
          <w:noProof/>
        </w:rPr>
        <w:fldChar w:fldCharType="end"/>
      </w:r>
    </w:p>
    <w:p w14:paraId="182CD3A7" w14:textId="77777777" w:rsidR="001B469B" w:rsidRDefault="001B469B">
      <w:pPr>
        <w:pStyle w:val="TM2"/>
        <w:tabs>
          <w:tab w:val="left" w:pos="720"/>
          <w:tab w:val="right" w:leader="dot" w:pos="9062"/>
        </w:tabs>
        <w:rPr>
          <w:rFonts w:eastAsiaTheme="minorEastAsia" w:cstheme="minorBidi"/>
          <w:smallCaps w:val="0"/>
          <w:noProof/>
          <w:sz w:val="22"/>
          <w:szCs w:val="22"/>
          <w:lang w:eastAsia="zh-TW"/>
        </w:rPr>
      </w:pPr>
      <w:r>
        <w:rPr>
          <w:noProof/>
        </w:rPr>
        <w:t>I.</w:t>
      </w:r>
      <w:r>
        <w:rPr>
          <w:rFonts w:eastAsiaTheme="minorEastAsia" w:cstheme="minorBidi"/>
          <w:smallCaps w:val="0"/>
          <w:noProof/>
          <w:sz w:val="22"/>
          <w:szCs w:val="22"/>
          <w:lang w:eastAsia="zh-TW"/>
        </w:rPr>
        <w:tab/>
      </w:r>
      <w:r>
        <w:rPr>
          <w:noProof/>
        </w:rPr>
        <w:t>Titre et voie d’accès</w:t>
      </w:r>
      <w:r>
        <w:rPr>
          <w:noProof/>
        </w:rPr>
        <w:tab/>
      </w:r>
      <w:r>
        <w:rPr>
          <w:noProof/>
        </w:rPr>
        <w:fldChar w:fldCharType="begin"/>
      </w:r>
      <w:r>
        <w:rPr>
          <w:noProof/>
        </w:rPr>
        <w:instrText xml:space="preserve"> PAGEREF _Toc464746898 \h </w:instrText>
      </w:r>
      <w:r>
        <w:rPr>
          <w:noProof/>
        </w:rPr>
      </w:r>
      <w:r>
        <w:rPr>
          <w:noProof/>
        </w:rPr>
        <w:fldChar w:fldCharType="separate"/>
      </w:r>
      <w:r w:rsidR="004636E2">
        <w:rPr>
          <w:noProof/>
        </w:rPr>
        <w:t>4</w:t>
      </w:r>
      <w:r>
        <w:rPr>
          <w:noProof/>
        </w:rPr>
        <w:fldChar w:fldCharType="end"/>
      </w:r>
    </w:p>
    <w:p w14:paraId="0AC05A7B" w14:textId="77777777" w:rsidR="001B469B" w:rsidRDefault="001B469B">
      <w:pPr>
        <w:pStyle w:val="TM2"/>
        <w:tabs>
          <w:tab w:val="left" w:pos="720"/>
          <w:tab w:val="right" w:leader="dot" w:pos="9062"/>
        </w:tabs>
        <w:rPr>
          <w:rFonts w:eastAsiaTheme="minorEastAsia" w:cstheme="minorBidi"/>
          <w:smallCaps w:val="0"/>
          <w:noProof/>
          <w:sz w:val="22"/>
          <w:szCs w:val="22"/>
          <w:lang w:eastAsia="zh-TW"/>
        </w:rPr>
      </w:pPr>
      <w:r>
        <w:rPr>
          <w:noProof/>
        </w:rPr>
        <w:t>II.</w:t>
      </w:r>
      <w:r>
        <w:rPr>
          <w:rFonts w:eastAsiaTheme="minorEastAsia" w:cstheme="minorBidi"/>
          <w:smallCaps w:val="0"/>
          <w:noProof/>
          <w:sz w:val="22"/>
          <w:szCs w:val="22"/>
          <w:lang w:eastAsia="zh-TW"/>
        </w:rPr>
        <w:tab/>
      </w:r>
      <w:r>
        <w:rPr>
          <w:noProof/>
        </w:rPr>
        <w:t>Diplômes précédemment obtenus</w:t>
      </w:r>
      <w:r>
        <w:rPr>
          <w:noProof/>
        </w:rPr>
        <w:tab/>
      </w:r>
      <w:r>
        <w:rPr>
          <w:noProof/>
        </w:rPr>
        <w:fldChar w:fldCharType="begin"/>
      </w:r>
      <w:r>
        <w:rPr>
          <w:noProof/>
        </w:rPr>
        <w:instrText xml:space="preserve"> PAGEREF _Toc464746899 \h </w:instrText>
      </w:r>
      <w:r>
        <w:rPr>
          <w:noProof/>
        </w:rPr>
      </w:r>
      <w:r>
        <w:rPr>
          <w:noProof/>
        </w:rPr>
        <w:fldChar w:fldCharType="separate"/>
      </w:r>
      <w:r w:rsidR="004636E2">
        <w:rPr>
          <w:noProof/>
        </w:rPr>
        <w:t>6</w:t>
      </w:r>
      <w:r>
        <w:rPr>
          <w:noProof/>
        </w:rPr>
        <w:fldChar w:fldCharType="end"/>
      </w:r>
    </w:p>
    <w:p w14:paraId="105BC5A0" w14:textId="77777777" w:rsidR="001B469B" w:rsidRDefault="001B469B">
      <w:pPr>
        <w:pStyle w:val="TM2"/>
        <w:tabs>
          <w:tab w:val="left" w:pos="720"/>
          <w:tab w:val="right" w:leader="dot" w:pos="9062"/>
        </w:tabs>
        <w:rPr>
          <w:rFonts w:eastAsiaTheme="minorEastAsia" w:cstheme="minorBidi"/>
          <w:smallCaps w:val="0"/>
          <w:noProof/>
          <w:sz w:val="22"/>
          <w:szCs w:val="22"/>
          <w:lang w:eastAsia="zh-TW"/>
        </w:rPr>
      </w:pPr>
      <w:r>
        <w:rPr>
          <w:noProof/>
        </w:rPr>
        <w:t>III.</w:t>
      </w:r>
      <w:r>
        <w:rPr>
          <w:rFonts w:eastAsiaTheme="minorEastAsia" w:cstheme="minorBidi"/>
          <w:smallCaps w:val="0"/>
          <w:noProof/>
          <w:sz w:val="22"/>
          <w:szCs w:val="22"/>
          <w:lang w:eastAsia="zh-TW"/>
        </w:rPr>
        <w:tab/>
      </w:r>
      <w:r>
        <w:rPr>
          <w:noProof/>
        </w:rPr>
        <w:t>Déclaration sur l’honneur</w:t>
      </w:r>
      <w:r>
        <w:rPr>
          <w:noProof/>
        </w:rPr>
        <w:tab/>
      </w:r>
      <w:r>
        <w:rPr>
          <w:noProof/>
        </w:rPr>
        <w:fldChar w:fldCharType="begin"/>
      </w:r>
      <w:r>
        <w:rPr>
          <w:noProof/>
        </w:rPr>
        <w:instrText xml:space="preserve"> PAGEREF _Toc464746900 \h </w:instrText>
      </w:r>
      <w:r>
        <w:rPr>
          <w:noProof/>
        </w:rPr>
      </w:r>
      <w:r>
        <w:rPr>
          <w:noProof/>
        </w:rPr>
        <w:fldChar w:fldCharType="separate"/>
      </w:r>
      <w:r w:rsidR="004636E2">
        <w:rPr>
          <w:noProof/>
        </w:rPr>
        <w:t>7</w:t>
      </w:r>
      <w:r>
        <w:rPr>
          <w:noProof/>
        </w:rPr>
        <w:fldChar w:fldCharType="end"/>
      </w:r>
    </w:p>
    <w:p w14:paraId="2BB953A8" w14:textId="77777777" w:rsidR="001B469B" w:rsidRDefault="001B469B">
      <w:pPr>
        <w:pStyle w:val="TM2"/>
        <w:tabs>
          <w:tab w:val="left" w:pos="720"/>
          <w:tab w:val="right" w:leader="dot" w:pos="9062"/>
        </w:tabs>
        <w:rPr>
          <w:rFonts w:eastAsiaTheme="minorEastAsia" w:cstheme="minorBidi"/>
          <w:smallCaps w:val="0"/>
          <w:noProof/>
          <w:sz w:val="22"/>
          <w:szCs w:val="22"/>
          <w:lang w:eastAsia="zh-TW"/>
        </w:rPr>
      </w:pPr>
      <w:r>
        <w:rPr>
          <w:noProof/>
        </w:rPr>
        <w:t>IV.</w:t>
      </w:r>
      <w:r>
        <w:rPr>
          <w:rFonts w:eastAsiaTheme="minorEastAsia" w:cstheme="minorBidi"/>
          <w:smallCaps w:val="0"/>
          <w:noProof/>
          <w:sz w:val="22"/>
          <w:szCs w:val="22"/>
          <w:lang w:eastAsia="zh-TW"/>
        </w:rPr>
        <w:tab/>
      </w:r>
      <w:r>
        <w:rPr>
          <w:noProof/>
        </w:rPr>
        <w:t>Fiche descriptive de l’activité type n° 1</w:t>
      </w:r>
      <w:r>
        <w:rPr>
          <w:noProof/>
        </w:rPr>
        <w:tab/>
      </w:r>
      <w:r>
        <w:rPr>
          <w:noProof/>
        </w:rPr>
        <w:fldChar w:fldCharType="begin"/>
      </w:r>
      <w:r>
        <w:rPr>
          <w:noProof/>
        </w:rPr>
        <w:instrText xml:space="preserve"> PAGEREF _Toc464746901 \h </w:instrText>
      </w:r>
      <w:r>
        <w:rPr>
          <w:noProof/>
        </w:rPr>
      </w:r>
      <w:r>
        <w:rPr>
          <w:noProof/>
        </w:rPr>
        <w:fldChar w:fldCharType="separate"/>
      </w:r>
      <w:r w:rsidR="004636E2">
        <w:rPr>
          <w:noProof/>
        </w:rPr>
        <w:t>9</w:t>
      </w:r>
      <w:r>
        <w:rPr>
          <w:noProof/>
        </w:rPr>
        <w:fldChar w:fldCharType="end"/>
      </w:r>
    </w:p>
    <w:p w14:paraId="7FCB2746"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1)</w:t>
      </w:r>
      <w:r>
        <w:rPr>
          <w:rFonts w:eastAsiaTheme="minorEastAsia" w:cstheme="minorBidi"/>
          <w:i w:val="0"/>
          <w:iCs w:val="0"/>
          <w:noProof/>
          <w:sz w:val="22"/>
          <w:szCs w:val="22"/>
          <w:lang w:eastAsia="zh-TW"/>
        </w:rPr>
        <w:tab/>
      </w:r>
      <w:r>
        <w:rPr>
          <w:noProof/>
        </w:rPr>
        <w:t>Maquetter une application</w:t>
      </w:r>
      <w:r>
        <w:rPr>
          <w:noProof/>
        </w:rPr>
        <w:tab/>
      </w:r>
      <w:r>
        <w:rPr>
          <w:noProof/>
        </w:rPr>
        <w:fldChar w:fldCharType="begin"/>
      </w:r>
      <w:r>
        <w:rPr>
          <w:noProof/>
        </w:rPr>
        <w:instrText xml:space="preserve"> PAGEREF _Toc464746902 \h </w:instrText>
      </w:r>
      <w:r>
        <w:rPr>
          <w:noProof/>
        </w:rPr>
      </w:r>
      <w:r>
        <w:rPr>
          <w:noProof/>
        </w:rPr>
        <w:fldChar w:fldCharType="separate"/>
      </w:r>
      <w:r w:rsidR="004636E2">
        <w:rPr>
          <w:noProof/>
        </w:rPr>
        <w:t>9</w:t>
      </w:r>
      <w:r>
        <w:rPr>
          <w:noProof/>
        </w:rPr>
        <w:fldChar w:fldCharType="end"/>
      </w:r>
    </w:p>
    <w:p w14:paraId="2FAEA111"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2)</w:t>
      </w:r>
      <w:r>
        <w:rPr>
          <w:rFonts w:eastAsiaTheme="minorEastAsia" w:cstheme="minorBidi"/>
          <w:i w:val="0"/>
          <w:iCs w:val="0"/>
          <w:noProof/>
          <w:sz w:val="22"/>
          <w:szCs w:val="22"/>
          <w:lang w:eastAsia="zh-TW"/>
        </w:rPr>
        <w:tab/>
      </w:r>
      <w:r>
        <w:rPr>
          <w:noProof/>
        </w:rPr>
        <w:t>Développer une interface utilisateur</w:t>
      </w:r>
      <w:r>
        <w:rPr>
          <w:noProof/>
        </w:rPr>
        <w:tab/>
      </w:r>
      <w:r>
        <w:rPr>
          <w:noProof/>
        </w:rPr>
        <w:fldChar w:fldCharType="begin"/>
      </w:r>
      <w:r>
        <w:rPr>
          <w:noProof/>
        </w:rPr>
        <w:instrText xml:space="preserve"> PAGEREF _Toc464746903 \h </w:instrText>
      </w:r>
      <w:r>
        <w:rPr>
          <w:noProof/>
        </w:rPr>
      </w:r>
      <w:r>
        <w:rPr>
          <w:noProof/>
        </w:rPr>
        <w:fldChar w:fldCharType="separate"/>
      </w:r>
      <w:r w:rsidR="004636E2">
        <w:rPr>
          <w:noProof/>
        </w:rPr>
        <w:t>11</w:t>
      </w:r>
      <w:r>
        <w:rPr>
          <w:noProof/>
        </w:rPr>
        <w:fldChar w:fldCharType="end"/>
      </w:r>
    </w:p>
    <w:p w14:paraId="5965CD96"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3)</w:t>
      </w:r>
      <w:r>
        <w:rPr>
          <w:rFonts w:eastAsiaTheme="minorEastAsia" w:cstheme="minorBidi"/>
          <w:i w:val="0"/>
          <w:iCs w:val="0"/>
          <w:noProof/>
          <w:sz w:val="22"/>
          <w:szCs w:val="22"/>
          <w:lang w:eastAsia="zh-TW"/>
        </w:rPr>
        <w:tab/>
      </w:r>
      <w:r>
        <w:rPr>
          <w:noProof/>
        </w:rPr>
        <w:t>Développer des composants d’accès aux données</w:t>
      </w:r>
      <w:r>
        <w:rPr>
          <w:noProof/>
        </w:rPr>
        <w:tab/>
      </w:r>
      <w:r>
        <w:rPr>
          <w:noProof/>
        </w:rPr>
        <w:fldChar w:fldCharType="begin"/>
      </w:r>
      <w:r>
        <w:rPr>
          <w:noProof/>
        </w:rPr>
        <w:instrText xml:space="preserve"> PAGEREF _Toc464746904 \h </w:instrText>
      </w:r>
      <w:r>
        <w:rPr>
          <w:noProof/>
        </w:rPr>
      </w:r>
      <w:r>
        <w:rPr>
          <w:noProof/>
        </w:rPr>
        <w:fldChar w:fldCharType="separate"/>
      </w:r>
      <w:r w:rsidR="004636E2">
        <w:rPr>
          <w:noProof/>
        </w:rPr>
        <w:t>13</w:t>
      </w:r>
      <w:r>
        <w:rPr>
          <w:noProof/>
        </w:rPr>
        <w:fldChar w:fldCharType="end"/>
      </w:r>
    </w:p>
    <w:p w14:paraId="318CC71D"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4)</w:t>
      </w:r>
      <w:r>
        <w:rPr>
          <w:rFonts w:eastAsiaTheme="minorEastAsia" w:cstheme="minorBidi"/>
          <w:i w:val="0"/>
          <w:iCs w:val="0"/>
          <w:noProof/>
          <w:sz w:val="22"/>
          <w:szCs w:val="22"/>
          <w:lang w:eastAsia="zh-TW"/>
        </w:rPr>
        <w:tab/>
      </w:r>
      <w:r>
        <w:rPr>
          <w:noProof/>
        </w:rPr>
        <w:t>Développer des pages Web en lien avec une base de données</w:t>
      </w:r>
      <w:r>
        <w:rPr>
          <w:noProof/>
        </w:rPr>
        <w:tab/>
      </w:r>
      <w:r>
        <w:rPr>
          <w:noProof/>
        </w:rPr>
        <w:fldChar w:fldCharType="begin"/>
      </w:r>
      <w:r>
        <w:rPr>
          <w:noProof/>
        </w:rPr>
        <w:instrText xml:space="preserve"> PAGEREF _Toc464746905 \h </w:instrText>
      </w:r>
      <w:r>
        <w:rPr>
          <w:noProof/>
        </w:rPr>
      </w:r>
      <w:r>
        <w:rPr>
          <w:noProof/>
        </w:rPr>
        <w:fldChar w:fldCharType="separate"/>
      </w:r>
      <w:r w:rsidR="004636E2">
        <w:rPr>
          <w:noProof/>
        </w:rPr>
        <w:t>15</w:t>
      </w:r>
      <w:r>
        <w:rPr>
          <w:noProof/>
        </w:rPr>
        <w:fldChar w:fldCharType="end"/>
      </w:r>
    </w:p>
    <w:p w14:paraId="00BF724A" w14:textId="77777777" w:rsidR="001B469B" w:rsidRDefault="001B469B">
      <w:pPr>
        <w:pStyle w:val="TM2"/>
        <w:tabs>
          <w:tab w:val="left" w:pos="720"/>
          <w:tab w:val="right" w:leader="dot" w:pos="9062"/>
        </w:tabs>
        <w:rPr>
          <w:rFonts w:eastAsiaTheme="minorEastAsia" w:cstheme="minorBidi"/>
          <w:smallCaps w:val="0"/>
          <w:noProof/>
          <w:sz w:val="22"/>
          <w:szCs w:val="22"/>
          <w:lang w:eastAsia="zh-TW"/>
        </w:rPr>
      </w:pPr>
      <w:r>
        <w:rPr>
          <w:noProof/>
        </w:rPr>
        <w:t>V.</w:t>
      </w:r>
      <w:r>
        <w:rPr>
          <w:rFonts w:eastAsiaTheme="minorEastAsia" w:cstheme="minorBidi"/>
          <w:smallCaps w:val="0"/>
          <w:noProof/>
          <w:sz w:val="22"/>
          <w:szCs w:val="22"/>
          <w:lang w:eastAsia="zh-TW"/>
        </w:rPr>
        <w:tab/>
      </w:r>
      <w:r>
        <w:rPr>
          <w:noProof/>
        </w:rPr>
        <w:t>Fiche descriptive de l’activité type n° 2</w:t>
      </w:r>
      <w:r>
        <w:rPr>
          <w:noProof/>
        </w:rPr>
        <w:tab/>
      </w:r>
      <w:r>
        <w:rPr>
          <w:noProof/>
        </w:rPr>
        <w:fldChar w:fldCharType="begin"/>
      </w:r>
      <w:r>
        <w:rPr>
          <w:noProof/>
        </w:rPr>
        <w:instrText xml:space="preserve"> PAGEREF _Toc464746906 \h </w:instrText>
      </w:r>
      <w:r>
        <w:rPr>
          <w:noProof/>
        </w:rPr>
      </w:r>
      <w:r>
        <w:rPr>
          <w:noProof/>
        </w:rPr>
        <w:fldChar w:fldCharType="separate"/>
      </w:r>
      <w:r w:rsidR="004636E2">
        <w:rPr>
          <w:noProof/>
        </w:rPr>
        <w:t>17</w:t>
      </w:r>
      <w:r>
        <w:rPr>
          <w:noProof/>
        </w:rPr>
        <w:fldChar w:fldCharType="end"/>
      </w:r>
    </w:p>
    <w:p w14:paraId="4B9030B0"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5)</w:t>
      </w:r>
      <w:r>
        <w:rPr>
          <w:rFonts w:eastAsiaTheme="minorEastAsia" w:cstheme="minorBidi"/>
          <w:i w:val="0"/>
          <w:iCs w:val="0"/>
          <w:noProof/>
          <w:sz w:val="22"/>
          <w:szCs w:val="22"/>
          <w:lang w:eastAsia="zh-TW"/>
        </w:rPr>
        <w:tab/>
      </w:r>
      <w:r>
        <w:rPr>
          <w:noProof/>
        </w:rPr>
        <w:t>Concevoir une base de données</w:t>
      </w:r>
      <w:r>
        <w:rPr>
          <w:noProof/>
        </w:rPr>
        <w:tab/>
      </w:r>
      <w:r>
        <w:rPr>
          <w:noProof/>
        </w:rPr>
        <w:fldChar w:fldCharType="begin"/>
      </w:r>
      <w:r>
        <w:rPr>
          <w:noProof/>
        </w:rPr>
        <w:instrText xml:space="preserve"> PAGEREF _Toc464746907 \h </w:instrText>
      </w:r>
      <w:r>
        <w:rPr>
          <w:noProof/>
        </w:rPr>
      </w:r>
      <w:r>
        <w:rPr>
          <w:noProof/>
        </w:rPr>
        <w:fldChar w:fldCharType="separate"/>
      </w:r>
      <w:r w:rsidR="004636E2">
        <w:rPr>
          <w:noProof/>
        </w:rPr>
        <w:t>17</w:t>
      </w:r>
      <w:r>
        <w:rPr>
          <w:noProof/>
        </w:rPr>
        <w:fldChar w:fldCharType="end"/>
      </w:r>
    </w:p>
    <w:p w14:paraId="75A8A56E"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6)</w:t>
      </w:r>
      <w:r>
        <w:rPr>
          <w:rFonts w:eastAsiaTheme="minorEastAsia" w:cstheme="minorBidi"/>
          <w:i w:val="0"/>
          <w:iCs w:val="0"/>
          <w:noProof/>
          <w:sz w:val="22"/>
          <w:szCs w:val="22"/>
          <w:lang w:eastAsia="zh-TW"/>
        </w:rPr>
        <w:tab/>
      </w:r>
      <w:r>
        <w:rPr>
          <w:noProof/>
        </w:rPr>
        <w:t>Mettre en place une base de données</w:t>
      </w:r>
      <w:r>
        <w:rPr>
          <w:noProof/>
        </w:rPr>
        <w:tab/>
      </w:r>
      <w:r>
        <w:rPr>
          <w:noProof/>
        </w:rPr>
        <w:fldChar w:fldCharType="begin"/>
      </w:r>
      <w:r>
        <w:rPr>
          <w:noProof/>
        </w:rPr>
        <w:instrText xml:space="preserve"> PAGEREF _Toc464746908 \h </w:instrText>
      </w:r>
      <w:r>
        <w:rPr>
          <w:noProof/>
        </w:rPr>
      </w:r>
      <w:r>
        <w:rPr>
          <w:noProof/>
        </w:rPr>
        <w:fldChar w:fldCharType="separate"/>
      </w:r>
      <w:r w:rsidR="004636E2">
        <w:rPr>
          <w:noProof/>
        </w:rPr>
        <w:t>19</w:t>
      </w:r>
      <w:r>
        <w:rPr>
          <w:noProof/>
        </w:rPr>
        <w:fldChar w:fldCharType="end"/>
      </w:r>
    </w:p>
    <w:p w14:paraId="61DF5BEE"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7)</w:t>
      </w:r>
      <w:r>
        <w:rPr>
          <w:rFonts w:eastAsiaTheme="minorEastAsia" w:cstheme="minorBidi"/>
          <w:i w:val="0"/>
          <w:iCs w:val="0"/>
          <w:noProof/>
          <w:sz w:val="22"/>
          <w:szCs w:val="22"/>
          <w:lang w:eastAsia="zh-TW"/>
        </w:rPr>
        <w:tab/>
      </w:r>
      <w:r>
        <w:rPr>
          <w:noProof/>
        </w:rPr>
        <w:t>Développer des composants dans le langage d’une base de données</w:t>
      </w:r>
      <w:r>
        <w:rPr>
          <w:noProof/>
        </w:rPr>
        <w:tab/>
      </w:r>
      <w:r>
        <w:rPr>
          <w:noProof/>
        </w:rPr>
        <w:fldChar w:fldCharType="begin"/>
      </w:r>
      <w:r>
        <w:rPr>
          <w:noProof/>
        </w:rPr>
        <w:instrText xml:space="preserve"> PAGEREF _Toc464746909 \h </w:instrText>
      </w:r>
      <w:r>
        <w:rPr>
          <w:noProof/>
        </w:rPr>
      </w:r>
      <w:r>
        <w:rPr>
          <w:noProof/>
        </w:rPr>
        <w:fldChar w:fldCharType="separate"/>
      </w:r>
      <w:r w:rsidR="004636E2">
        <w:rPr>
          <w:noProof/>
        </w:rPr>
        <w:t>21</w:t>
      </w:r>
      <w:r>
        <w:rPr>
          <w:noProof/>
        </w:rPr>
        <w:fldChar w:fldCharType="end"/>
      </w:r>
    </w:p>
    <w:p w14:paraId="50D693C0"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8)</w:t>
      </w:r>
      <w:r>
        <w:rPr>
          <w:rFonts w:eastAsiaTheme="minorEastAsia" w:cstheme="minorBidi"/>
          <w:i w:val="0"/>
          <w:iCs w:val="0"/>
          <w:noProof/>
          <w:sz w:val="22"/>
          <w:szCs w:val="22"/>
          <w:lang w:eastAsia="zh-TW"/>
        </w:rPr>
        <w:tab/>
      </w:r>
      <w:r>
        <w:rPr>
          <w:noProof/>
        </w:rPr>
        <w:t>Utiliser l’anglais dans son activité professionnelle en informatique</w:t>
      </w:r>
      <w:r>
        <w:rPr>
          <w:noProof/>
        </w:rPr>
        <w:tab/>
      </w:r>
      <w:r>
        <w:rPr>
          <w:noProof/>
        </w:rPr>
        <w:fldChar w:fldCharType="begin"/>
      </w:r>
      <w:r>
        <w:rPr>
          <w:noProof/>
        </w:rPr>
        <w:instrText xml:space="preserve"> PAGEREF _Toc464746910 \h </w:instrText>
      </w:r>
      <w:r>
        <w:rPr>
          <w:noProof/>
        </w:rPr>
      </w:r>
      <w:r>
        <w:rPr>
          <w:noProof/>
        </w:rPr>
        <w:fldChar w:fldCharType="separate"/>
      </w:r>
      <w:r w:rsidR="004636E2">
        <w:rPr>
          <w:noProof/>
        </w:rPr>
        <w:t>23</w:t>
      </w:r>
      <w:r>
        <w:rPr>
          <w:noProof/>
        </w:rPr>
        <w:fldChar w:fldCharType="end"/>
      </w:r>
    </w:p>
    <w:p w14:paraId="52EF01DE" w14:textId="77777777" w:rsidR="001B469B" w:rsidRDefault="001B469B">
      <w:pPr>
        <w:pStyle w:val="TM2"/>
        <w:tabs>
          <w:tab w:val="left" w:pos="720"/>
          <w:tab w:val="right" w:leader="dot" w:pos="9062"/>
        </w:tabs>
        <w:rPr>
          <w:rFonts w:eastAsiaTheme="minorEastAsia" w:cstheme="minorBidi"/>
          <w:smallCaps w:val="0"/>
          <w:noProof/>
          <w:sz w:val="22"/>
          <w:szCs w:val="22"/>
          <w:lang w:eastAsia="zh-TW"/>
        </w:rPr>
      </w:pPr>
      <w:r>
        <w:rPr>
          <w:noProof/>
        </w:rPr>
        <w:t>VI.</w:t>
      </w:r>
      <w:r>
        <w:rPr>
          <w:rFonts w:eastAsiaTheme="minorEastAsia" w:cstheme="minorBidi"/>
          <w:smallCaps w:val="0"/>
          <w:noProof/>
          <w:sz w:val="22"/>
          <w:szCs w:val="22"/>
          <w:lang w:eastAsia="zh-TW"/>
        </w:rPr>
        <w:tab/>
      </w:r>
      <w:r>
        <w:rPr>
          <w:noProof/>
        </w:rPr>
        <w:t>Fiche descriptive de l’activité type n° 3</w:t>
      </w:r>
      <w:r>
        <w:rPr>
          <w:noProof/>
        </w:rPr>
        <w:tab/>
      </w:r>
      <w:r>
        <w:rPr>
          <w:noProof/>
        </w:rPr>
        <w:fldChar w:fldCharType="begin"/>
      </w:r>
      <w:r>
        <w:rPr>
          <w:noProof/>
        </w:rPr>
        <w:instrText xml:space="preserve"> PAGEREF _Toc464746911 \h </w:instrText>
      </w:r>
      <w:r>
        <w:rPr>
          <w:noProof/>
        </w:rPr>
      </w:r>
      <w:r>
        <w:rPr>
          <w:noProof/>
        </w:rPr>
        <w:fldChar w:fldCharType="separate"/>
      </w:r>
      <w:r w:rsidR="004636E2">
        <w:rPr>
          <w:noProof/>
        </w:rPr>
        <w:t>25</w:t>
      </w:r>
      <w:r>
        <w:rPr>
          <w:noProof/>
        </w:rPr>
        <w:fldChar w:fldCharType="end"/>
      </w:r>
    </w:p>
    <w:p w14:paraId="362788AD" w14:textId="77777777" w:rsidR="001B469B" w:rsidRDefault="001B469B">
      <w:pPr>
        <w:pStyle w:val="TM3"/>
        <w:tabs>
          <w:tab w:val="left" w:pos="960"/>
          <w:tab w:val="right" w:leader="dot" w:pos="9062"/>
        </w:tabs>
        <w:rPr>
          <w:rFonts w:eastAsiaTheme="minorEastAsia" w:cstheme="minorBidi"/>
          <w:i w:val="0"/>
          <w:iCs w:val="0"/>
          <w:noProof/>
          <w:sz w:val="22"/>
          <w:szCs w:val="22"/>
          <w:lang w:eastAsia="zh-TW"/>
        </w:rPr>
      </w:pPr>
      <w:r>
        <w:rPr>
          <w:noProof/>
        </w:rPr>
        <w:t>9)</w:t>
      </w:r>
      <w:r>
        <w:rPr>
          <w:rFonts w:eastAsiaTheme="minorEastAsia" w:cstheme="minorBidi"/>
          <w:i w:val="0"/>
          <w:iCs w:val="0"/>
          <w:noProof/>
          <w:sz w:val="22"/>
          <w:szCs w:val="22"/>
          <w:lang w:eastAsia="zh-TW"/>
        </w:rPr>
        <w:tab/>
      </w:r>
      <w:r>
        <w:rPr>
          <w:noProof/>
        </w:rPr>
        <w:t>Concevoir une application</w:t>
      </w:r>
      <w:r>
        <w:rPr>
          <w:noProof/>
        </w:rPr>
        <w:tab/>
      </w:r>
      <w:r>
        <w:rPr>
          <w:noProof/>
        </w:rPr>
        <w:fldChar w:fldCharType="begin"/>
      </w:r>
      <w:r>
        <w:rPr>
          <w:noProof/>
        </w:rPr>
        <w:instrText xml:space="preserve"> PAGEREF _Toc464746912 \h </w:instrText>
      </w:r>
      <w:r>
        <w:rPr>
          <w:noProof/>
        </w:rPr>
      </w:r>
      <w:r>
        <w:rPr>
          <w:noProof/>
        </w:rPr>
        <w:fldChar w:fldCharType="separate"/>
      </w:r>
      <w:r w:rsidR="004636E2">
        <w:rPr>
          <w:noProof/>
        </w:rPr>
        <w:t>25</w:t>
      </w:r>
      <w:r>
        <w:rPr>
          <w:noProof/>
        </w:rPr>
        <w:fldChar w:fldCharType="end"/>
      </w:r>
    </w:p>
    <w:p w14:paraId="25B32553" w14:textId="77777777" w:rsidR="001B469B" w:rsidRDefault="001B469B">
      <w:pPr>
        <w:pStyle w:val="TM3"/>
        <w:tabs>
          <w:tab w:val="left" w:pos="1200"/>
          <w:tab w:val="right" w:leader="dot" w:pos="9062"/>
        </w:tabs>
        <w:rPr>
          <w:rFonts w:eastAsiaTheme="minorEastAsia" w:cstheme="minorBidi"/>
          <w:i w:val="0"/>
          <w:iCs w:val="0"/>
          <w:noProof/>
          <w:sz w:val="22"/>
          <w:szCs w:val="22"/>
          <w:lang w:eastAsia="zh-TW"/>
        </w:rPr>
      </w:pPr>
      <w:r>
        <w:rPr>
          <w:noProof/>
        </w:rPr>
        <w:t>10)</w:t>
      </w:r>
      <w:r>
        <w:rPr>
          <w:rFonts w:eastAsiaTheme="minorEastAsia" w:cstheme="minorBidi"/>
          <w:i w:val="0"/>
          <w:iCs w:val="0"/>
          <w:noProof/>
          <w:sz w:val="22"/>
          <w:szCs w:val="22"/>
          <w:lang w:eastAsia="zh-TW"/>
        </w:rPr>
        <w:tab/>
      </w:r>
      <w:r>
        <w:rPr>
          <w:noProof/>
        </w:rPr>
        <w:t>Collaborer à la gestion d’un projet informatique</w:t>
      </w:r>
      <w:r>
        <w:rPr>
          <w:noProof/>
        </w:rPr>
        <w:tab/>
      </w:r>
      <w:r>
        <w:rPr>
          <w:noProof/>
        </w:rPr>
        <w:fldChar w:fldCharType="begin"/>
      </w:r>
      <w:r>
        <w:rPr>
          <w:noProof/>
        </w:rPr>
        <w:instrText xml:space="preserve"> PAGEREF _Toc464746913 \h </w:instrText>
      </w:r>
      <w:r>
        <w:rPr>
          <w:noProof/>
        </w:rPr>
      </w:r>
      <w:r>
        <w:rPr>
          <w:noProof/>
        </w:rPr>
        <w:fldChar w:fldCharType="separate"/>
      </w:r>
      <w:r w:rsidR="004636E2">
        <w:rPr>
          <w:noProof/>
        </w:rPr>
        <w:t>27</w:t>
      </w:r>
      <w:r>
        <w:rPr>
          <w:noProof/>
        </w:rPr>
        <w:fldChar w:fldCharType="end"/>
      </w:r>
    </w:p>
    <w:p w14:paraId="64AB97C6" w14:textId="77777777" w:rsidR="001B469B" w:rsidRDefault="001B469B">
      <w:pPr>
        <w:pStyle w:val="TM3"/>
        <w:tabs>
          <w:tab w:val="left" w:pos="1200"/>
          <w:tab w:val="right" w:leader="dot" w:pos="9062"/>
        </w:tabs>
        <w:rPr>
          <w:rFonts w:eastAsiaTheme="minorEastAsia" w:cstheme="minorBidi"/>
          <w:i w:val="0"/>
          <w:iCs w:val="0"/>
          <w:noProof/>
          <w:sz w:val="22"/>
          <w:szCs w:val="22"/>
          <w:lang w:eastAsia="zh-TW"/>
        </w:rPr>
      </w:pPr>
      <w:r>
        <w:rPr>
          <w:noProof/>
        </w:rPr>
        <w:t>11)</w:t>
      </w:r>
      <w:r>
        <w:rPr>
          <w:rFonts w:eastAsiaTheme="minorEastAsia" w:cstheme="minorBidi"/>
          <w:i w:val="0"/>
          <w:iCs w:val="0"/>
          <w:noProof/>
          <w:sz w:val="22"/>
          <w:szCs w:val="22"/>
          <w:lang w:eastAsia="zh-TW"/>
        </w:rPr>
        <w:tab/>
      </w:r>
      <w:r>
        <w:rPr>
          <w:noProof/>
        </w:rPr>
        <w:t>Développer des composants métier</w:t>
      </w:r>
      <w:r>
        <w:rPr>
          <w:noProof/>
        </w:rPr>
        <w:tab/>
      </w:r>
      <w:r>
        <w:rPr>
          <w:noProof/>
        </w:rPr>
        <w:fldChar w:fldCharType="begin"/>
      </w:r>
      <w:r>
        <w:rPr>
          <w:noProof/>
        </w:rPr>
        <w:instrText xml:space="preserve"> PAGEREF _Toc464746914 \h </w:instrText>
      </w:r>
      <w:r>
        <w:rPr>
          <w:noProof/>
        </w:rPr>
      </w:r>
      <w:r>
        <w:rPr>
          <w:noProof/>
        </w:rPr>
        <w:fldChar w:fldCharType="separate"/>
      </w:r>
      <w:r w:rsidR="004636E2">
        <w:rPr>
          <w:noProof/>
        </w:rPr>
        <w:t>29</w:t>
      </w:r>
      <w:r>
        <w:rPr>
          <w:noProof/>
        </w:rPr>
        <w:fldChar w:fldCharType="end"/>
      </w:r>
    </w:p>
    <w:p w14:paraId="25EA70BB" w14:textId="77777777" w:rsidR="001B469B" w:rsidRDefault="001B469B">
      <w:pPr>
        <w:pStyle w:val="TM3"/>
        <w:tabs>
          <w:tab w:val="left" w:pos="1200"/>
          <w:tab w:val="right" w:leader="dot" w:pos="9062"/>
        </w:tabs>
        <w:rPr>
          <w:rFonts w:eastAsiaTheme="minorEastAsia" w:cstheme="minorBidi"/>
          <w:i w:val="0"/>
          <w:iCs w:val="0"/>
          <w:noProof/>
          <w:sz w:val="22"/>
          <w:szCs w:val="22"/>
          <w:lang w:eastAsia="zh-TW"/>
        </w:rPr>
      </w:pPr>
      <w:r>
        <w:rPr>
          <w:noProof/>
        </w:rPr>
        <w:t>12)</w:t>
      </w:r>
      <w:r>
        <w:rPr>
          <w:rFonts w:eastAsiaTheme="minorEastAsia" w:cstheme="minorBidi"/>
          <w:i w:val="0"/>
          <w:iCs w:val="0"/>
          <w:noProof/>
          <w:sz w:val="22"/>
          <w:szCs w:val="22"/>
          <w:lang w:eastAsia="zh-TW"/>
        </w:rPr>
        <w:tab/>
      </w:r>
      <w:r>
        <w:rPr>
          <w:noProof/>
        </w:rPr>
        <w:t>Construire une application organisée en couches</w:t>
      </w:r>
      <w:r>
        <w:rPr>
          <w:noProof/>
        </w:rPr>
        <w:tab/>
      </w:r>
      <w:r>
        <w:rPr>
          <w:noProof/>
        </w:rPr>
        <w:fldChar w:fldCharType="begin"/>
      </w:r>
      <w:r>
        <w:rPr>
          <w:noProof/>
        </w:rPr>
        <w:instrText xml:space="preserve"> PAGEREF _Toc464746915 \h </w:instrText>
      </w:r>
      <w:r>
        <w:rPr>
          <w:noProof/>
        </w:rPr>
      </w:r>
      <w:r>
        <w:rPr>
          <w:noProof/>
        </w:rPr>
        <w:fldChar w:fldCharType="separate"/>
      </w:r>
      <w:r w:rsidR="004636E2">
        <w:rPr>
          <w:noProof/>
        </w:rPr>
        <w:t>31</w:t>
      </w:r>
      <w:r>
        <w:rPr>
          <w:noProof/>
        </w:rPr>
        <w:fldChar w:fldCharType="end"/>
      </w:r>
    </w:p>
    <w:p w14:paraId="2DF37BB1" w14:textId="77777777" w:rsidR="001B469B" w:rsidRDefault="001B469B">
      <w:pPr>
        <w:pStyle w:val="TM3"/>
        <w:tabs>
          <w:tab w:val="left" w:pos="1200"/>
          <w:tab w:val="right" w:leader="dot" w:pos="9062"/>
        </w:tabs>
        <w:rPr>
          <w:rFonts w:eastAsiaTheme="minorEastAsia" w:cstheme="minorBidi"/>
          <w:i w:val="0"/>
          <w:iCs w:val="0"/>
          <w:noProof/>
          <w:sz w:val="22"/>
          <w:szCs w:val="22"/>
          <w:lang w:eastAsia="zh-TW"/>
        </w:rPr>
      </w:pPr>
      <w:r>
        <w:rPr>
          <w:noProof/>
        </w:rPr>
        <w:t>13)</w:t>
      </w:r>
      <w:r>
        <w:rPr>
          <w:rFonts w:eastAsiaTheme="minorEastAsia" w:cstheme="minorBidi"/>
          <w:i w:val="0"/>
          <w:iCs w:val="0"/>
          <w:noProof/>
          <w:sz w:val="22"/>
          <w:szCs w:val="22"/>
          <w:lang w:eastAsia="zh-TW"/>
        </w:rPr>
        <w:tab/>
      </w:r>
      <w:r>
        <w:rPr>
          <w:noProof/>
        </w:rPr>
        <w:t>Préparer et exécuter les plans de tests d’une application</w:t>
      </w:r>
      <w:r>
        <w:rPr>
          <w:noProof/>
        </w:rPr>
        <w:tab/>
      </w:r>
      <w:r>
        <w:rPr>
          <w:noProof/>
        </w:rPr>
        <w:fldChar w:fldCharType="begin"/>
      </w:r>
      <w:r>
        <w:rPr>
          <w:noProof/>
        </w:rPr>
        <w:instrText xml:space="preserve"> PAGEREF _Toc464746916 \h </w:instrText>
      </w:r>
      <w:r>
        <w:rPr>
          <w:noProof/>
        </w:rPr>
      </w:r>
      <w:r>
        <w:rPr>
          <w:noProof/>
        </w:rPr>
        <w:fldChar w:fldCharType="separate"/>
      </w:r>
      <w:r w:rsidR="004636E2">
        <w:rPr>
          <w:noProof/>
        </w:rPr>
        <w:t>33</w:t>
      </w:r>
      <w:r>
        <w:rPr>
          <w:noProof/>
        </w:rPr>
        <w:fldChar w:fldCharType="end"/>
      </w:r>
    </w:p>
    <w:p w14:paraId="70DD1342" w14:textId="77777777" w:rsidR="001B469B" w:rsidRDefault="001B469B">
      <w:pPr>
        <w:pStyle w:val="TM3"/>
        <w:tabs>
          <w:tab w:val="left" w:pos="1200"/>
          <w:tab w:val="right" w:leader="dot" w:pos="9062"/>
        </w:tabs>
        <w:rPr>
          <w:rFonts w:eastAsiaTheme="minorEastAsia" w:cstheme="minorBidi"/>
          <w:i w:val="0"/>
          <w:iCs w:val="0"/>
          <w:noProof/>
          <w:sz w:val="22"/>
          <w:szCs w:val="22"/>
          <w:lang w:eastAsia="zh-TW"/>
        </w:rPr>
      </w:pPr>
      <w:r>
        <w:rPr>
          <w:noProof/>
        </w:rPr>
        <w:t>14)</w:t>
      </w:r>
      <w:r>
        <w:rPr>
          <w:rFonts w:eastAsiaTheme="minorEastAsia" w:cstheme="minorBidi"/>
          <w:i w:val="0"/>
          <w:iCs w:val="0"/>
          <w:noProof/>
          <w:sz w:val="22"/>
          <w:szCs w:val="22"/>
          <w:lang w:eastAsia="zh-TW"/>
        </w:rPr>
        <w:tab/>
      </w:r>
      <w:r>
        <w:rPr>
          <w:noProof/>
        </w:rPr>
        <w:t>Préparer et exécuter le déploiement d’une application</w:t>
      </w:r>
      <w:r>
        <w:rPr>
          <w:noProof/>
        </w:rPr>
        <w:tab/>
      </w:r>
      <w:r>
        <w:rPr>
          <w:noProof/>
        </w:rPr>
        <w:fldChar w:fldCharType="begin"/>
      </w:r>
      <w:r>
        <w:rPr>
          <w:noProof/>
        </w:rPr>
        <w:instrText xml:space="preserve"> PAGEREF _Toc464746917 \h </w:instrText>
      </w:r>
      <w:r>
        <w:rPr>
          <w:noProof/>
        </w:rPr>
      </w:r>
      <w:r>
        <w:rPr>
          <w:noProof/>
        </w:rPr>
        <w:fldChar w:fldCharType="separate"/>
      </w:r>
      <w:r w:rsidR="004636E2">
        <w:rPr>
          <w:noProof/>
        </w:rPr>
        <w:t>34</w:t>
      </w:r>
      <w:r>
        <w:rPr>
          <w:noProof/>
        </w:rPr>
        <w:fldChar w:fldCharType="end"/>
      </w:r>
    </w:p>
    <w:p w14:paraId="6C38C2A2" w14:textId="77777777" w:rsidR="001B469B" w:rsidRDefault="001B469B">
      <w:pPr>
        <w:pStyle w:val="TM2"/>
        <w:tabs>
          <w:tab w:val="left" w:pos="960"/>
          <w:tab w:val="right" w:leader="dot" w:pos="9062"/>
        </w:tabs>
        <w:rPr>
          <w:rFonts w:eastAsiaTheme="minorEastAsia" w:cstheme="minorBidi"/>
          <w:smallCaps w:val="0"/>
          <w:noProof/>
          <w:sz w:val="22"/>
          <w:szCs w:val="22"/>
          <w:lang w:eastAsia="zh-TW"/>
        </w:rPr>
      </w:pPr>
      <w:r>
        <w:rPr>
          <w:noProof/>
        </w:rPr>
        <w:t>VII.</w:t>
      </w:r>
      <w:r>
        <w:rPr>
          <w:rFonts w:eastAsiaTheme="minorEastAsia" w:cstheme="minorBidi"/>
          <w:smallCaps w:val="0"/>
          <w:noProof/>
          <w:sz w:val="22"/>
          <w:szCs w:val="22"/>
          <w:lang w:eastAsia="zh-TW"/>
        </w:rPr>
        <w:tab/>
      </w:r>
      <w:r>
        <w:rPr>
          <w:noProof/>
        </w:rPr>
        <w:t>Compétences transversales</w:t>
      </w:r>
      <w:r>
        <w:rPr>
          <w:noProof/>
        </w:rPr>
        <w:tab/>
      </w:r>
      <w:r>
        <w:rPr>
          <w:noProof/>
        </w:rPr>
        <w:fldChar w:fldCharType="begin"/>
      </w:r>
      <w:r>
        <w:rPr>
          <w:noProof/>
        </w:rPr>
        <w:instrText xml:space="preserve"> PAGEREF _Toc464746918 \h </w:instrText>
      </w:r>
      <w:r>
        <w:rPr>
          <w:noProof/>
        </w:rPr>
      </w:r>
      <w:r>
        <w:rPr>
          <w:noProof/>
        </w:rPr>
        <w:fldChar w:fldCharType="separate"/>
      </w:r>
      <w:r w:rsidR="004636E2">
        <w:rPr>
          <w:noProof/>
        </w:rPr>
        <w:t>35</w:t>
      </w:r>
      <w:r>
        <w:rPr>
          <w:noProof/>
        </w:rPr>
        <w:fldChar w:fldCharType="end"/>
      </w:r>
    </w:p>
    <w:p w14:paraId="588FC433" w14:textId="77777777" w:rsidR="001B469B" w:rsidRDefault="001B469B">
      <w:pPr>
        <w:pStyle w:val="TM3"/>
        <w:tabs>
          <w:tab w:val="left" w:pos="1200"/>
          <w:tab w:val="right" w:leader="dot" w:pos="9062"/>
        </w:tabs>
        <w:rPr>
          <w:rFonts w:eastAsiaTheme="minorEastAsia" w:cstheme="minorBidi"/>
          <w:i w:val="0"/>
          <w:iCs w:val="0"/>
          <w:noProof/>
          <w:sz w:val="22"/>
          <w:szCs w:val="22"/>
          <w:lang w:eastAsia="zh-TW"/>
        </w:rPr>
      </w:pPr>
      <w:r>
        <w:rPr>
          <w:noProof/>
        </w:rPr>
        <w:t>15)</w:t>
      </w:r>
      <w:r>
        <w:rPr>
          <w:rFonts w:eastAsiaTheme="minorEastAsia" w:cstheme="minorBidi"/>
          <w:i w:val="0"/>
          <w:iCs w:val="0"/>
          <w:noProof/>
          <w:sz w:val="22"/>
          <w:szCs w:val="22"/>
          <w:lang w:eastAsia="zh-TW"/>
        </w:rPr>
        <w:tab/>
      </w:r>
      <w:r>
        <w:rPr>
          <w:noProof/>
        </w:rPr>
        <w:t>Actualiser et partager ses compétences en conception et développement informatique</w:t>
      </w:r>
      <w:r>
        <w:rPr>
          <w:noProof/>
        </w:rPr>
        <w:tab/>
      </w:r>
      <w:r>
        <w:rPr>
          <w:noProof/>
        </w:rPr>
        <w:fldChar w:fldCharType="begin"/>
      </w:r>
      <w:r>
        <w:rPr>
          <w:noProof/>
        </w:rPr>
        <w:instrText xml:space="preserve"> PAGEREF _Toc464746919 \h </w:instrText>
      </w:r>
      <w:r>
        <w:rPr>
          <w:noProof/>
        </w:rPr>
      </w:r>
      <w:r>
        <w:rPr>
          <w:noProof/>
        </w:rPr>
        <w:fldChar w:fldCharType="separate"/>
      </w:r>
      <w:r w:rsidR="004636E2">
        <w:rPr>
          <w:noProof/>
        </w:rPr>
        <w:t>35</w:t>
      </w:r>
      <w:r>
        <w:rPr>
          <w:noProof/>
        </w:rPr>
        <w:fldChar w:fldCharType="end"/>
      </w:r>
    </w:p>
    <w:p w14:paraId="1E66C267" w14:textId="77777777" w:rsidR="001B469B" w:rsidRDefault="001B469B">
      <w:pPr>
        <w:pStyle w:val="TM3"/>
        <w:tabs>
          <w:tab w:val="left" w:pos="1200"/>
          <w:tab w:val="right" w:leader="dot" w:pos="9062"/>
        </w:tabs>
        <w:rPr>
          <w:rFonts w:eastAsiaTheme="minorEastAsia" w:cstheme="minorBidi"/>
          <w:i w:val="0"/>
          <w:iCs w:val="0"/>
          <w:noProof/>
          <w:sz w:val="22"/>
          <w:szCs w:val="22"/>
          <w:lang w:eastAsia="zh-TW"/>
        </w:rPr>
      </w:pPr>
      <w:r>
        <w:rPr>
          <w:noProof/>
        </w:rPr>
        <w:t>16)</w:t>
      </w:r>
      <w:r>
        <w:rPr>
          <w:rFonts w:eastAsiaTheme="minorEastAsia" w:cstheme="minorBidi"/>
          <w:i w:val="0"/>
          <w:iCs w:val="0"/>
          <w:noProof/>
          <w:sz w:val="22"/>
          <w:szCs w:val="22"/>
          <w:lang w:eastAsia="zh-TW"/>
        </w:rPr>
        <w:tab/>
      </w:r>
      <w:r>
        <w:rPr>
          <w:noProof/>
        </w:rPr>
        <w:t>Organiser son activité en conception et développement informatique</w:t>
      </w:r>
      <w:r>
        <w:rPr>
          <w:noProof/>
        </w:rPr>
        <w:tab/>
      </w:r>
      <w:r>
        <w:rPr>
          <w:noProof/>
        </w:rPr>
        <w:fldChar w:fldCharType="begin"/>
      </w:r>
      <w:r>
        <w:rPr>
          <w:noProof/>
        </w:rPr>
        <w:instrText xml:space="preserve"> PAGEREF _Toc464746920 \h </w:instrText>
      </w:r>
      <w:r>
        <w:rPr>
          <w:noProof/>
        </w:rPr>
      </w:r>
      <w:r>
        <w:rPr>
          <w:noProof/>
        </w:rPr>
        <w:fldChar w:fldCharType="separate"/>
      </w:r>
      <w:r w:rsidR="004636E2">
        <w:rPr>
          <w:noProof/>
        </w:rPr>
        <w:t>36</w:t>
      </w:r>
      <w:r>
        <w:rPr>
          <w:noProof/>
        </w:rPr>
        <w:fldChar w:fldCharType="end"/>
      </w:r>
    </w:p>
    <w:p w14:paraId="673CB624" w14:textId="77777777" w:rsidR="001B469B" w:rsidRDefault="001B469B">
      <w:pPr>
        <w:pStyle w:val="TM1"/>
        <w:tabs>
          <w:tab w:val="right" w:leader="dot" w:pos="9062"/>
        </w:tabs>
        <w:rPr>
          <w:rFonts w:eastAsiaTheme="minorEastAsia" w:cstheme="minorBidi"/>
          <w:b w:val="0"/>
          <w:bCs w:val="0"/>
          <w:caps w:val="0"/>
          <w:noProof/>
          <w:sz w:val="22"/>
          <w:szCs w:val="22"/>
          <w:lang w:eastAsia="zh-TW"/>
        </w:rPr>
      </w:pPr>
      <w:r>
        <w:rPr>
          <w:noProof/>
        </w:rPr>
        <w:t>Annexes</w:t>
      </w:r>
      <w:r>
        <w:rPr>
          <w:noProof/>
        </w:rPr>
        <w:tab/>
      </w:r>
      <w:r>
        <w:rPr>
          <w:noProof/>
        </w:rPr>
        <w:fldChar w:fldCharType="begin"/>
      </w:r>
      <w:r>
        <w:rPr>
          <w:noProof/>
        </w:rPr>
        <w:instrText xml:space="preserve"> PAGEREF _Toc464746921 \h </w:instrText>
      </w:r>
      <w:r>
        <w:rPr>
          <w:noProof/>
        </w:rPr>
      </w:r>
      <w:r>
        <w:rPr>
          <w:noProof/>
        </w:rPr>
        <w:fldChar w:fldCharType="separate"/>
      </w:r>
      <w:r w:rsidR="004636E2">
        <w:rPr>
          <w:noProof/>
        </w:rPr>
        <w:t>38</w:t>
      </w:r>
      <w:r>
        <w:rPr>
          <w:noProof/>
        </w:rPr>
        <w:fldChar w:fldCharType="end"/>
      </w:r>
    </w:p>
    <w:p w14:paraId="3EC3D148" w14:textId="77777777" w:rsidR="00DF02A3" w:rsidRDefault="00DF02A3" w:rsidP="00DF02A3">
      <w:pPr>
        <w:rPr>
          <w:b/>
          <w:bCs/>
          <w:caps/>
          <w:sz w:val="20"/>
          <w:szCs w:val="20"/>
        </w:rPr>
      </w:pPr>
      <w:r>
        <w:rPr>
          <w:b/>
          <w:bCs/>
          <w:caps/>
          <w:sz w:val="20"/>
          <w:szCs w:val="20"/>
        </w:rPr>
        <w:fldChar w:fldCharType="end"/>
      </w:r>
    </w:p>
    <w:p w14:paraId="79408348" w14:textId="77777777" w:rsidR="00DF02A3" w:rsidRDefault="00DF02A3">
      <w:pPr>
        <w:rPr>
          <w:b/>
          <w:bCs/>
          <w:caps/>
          <w:sz w:val="20"/>
          <w:szCs w:val="20"/>
        </w:rPr>
      </w:pPr>
      <w:r>
        <w:rPr>
          <w:b/>
          <w:bCs/>
          <w:caps/>
          <w:sz w:val="20"/>
          <w:szCs w:val="20"/>
        </w:rPr>
        <w:br w:type="page"/>
      </w:r>
    </w:p>
    <w:p w14:paraId="3AF94FFA" w14:textId="77777777" w:rsidR="000D62FB" w:rsidRDefault="001F6F39">
      <w:pPr>
        <w:pStyle w:val="Tabledesillustrations"/>
        <w:tabs>
          <w:tab w:val="right" w:leader="dot" w:pos="9062"/>
        </w:tabs>
        <w:rPr>
          <w:noProof/>
        </w:rPr>
      </w:pPr>
      <w:r>
        <w:lastRenderedPageBreak/>
        <w:fldChar w:fldCharType="begin"/>
      </w:r>
      <w:r>
        <w:instrText xml:space="preserve"> TOC \h \z \c "Annexe" </w:instrText>
      </w:r>
      <w:r>
        <w:fldChar w:fldCharType="separate"/>
      </w:r>
      <w:hyperlink w:anchor="_Toc463796592" w:history="1">
        <w:r w:rsidR="000D62FB" w:rsidRPr="00A61363">
          <w:rPr>
            <w:rStyle w:val="Lienhypertexte"/>
            <w:noProof/>
          </w:rPr>
          <w:t>Annexe 1 Diagramme de classe de l'application Muscade</w:t>
        </w:r>
        <w:r w:rsidR="000D62FB">
          <w:rPr>
            <w:noProof/>
            <w:webHidden/>
          </w:rPr>
          <w:tab/>
        </w:r>
        <w:r w:rsidR="000D62FB">
          <w:rPr>
            <w:noProof/>
            <w:webHidden/>
          </w:rPr>
          <w:fldChar w:fldCharType="begin"/>
        </w:r>
        <w:r w:rsidR="000D62FB">
          <w:rPr>
            <w:noProof/>
            <w:webHidden/>
          </w:rPr>
          <w:instrText xml:space="preserve"> PAGEREF _Toc463796592 \h </w:instrText>
        </w:r>
        <w:r w:rsidR="000D62FB">
          <w:rPr>
            <w:noProof/>
            <w:webHidden/>
          </w:rPr>
        </w:r>
        <w:r w:rsidR="000D62FB">
          <w:rPr>
            <w:noProof/>
            <w:webHidden/>
          </w:rPr>
          <w:fldChar w:fldCharType="separate"/>
        </w:r>
        <w:r w:rsidR="004636E2">
          <w:rPr>
            <w:noProof/>
            <w:webHidden/>
          </w:rPr>
          <w:t>38</w:t>
        </w:r>
        <w:r w:rsidR="000D62FB">
          <w:rPr>
            <w:noProof/>
            <w:webHidden/>
          </w:rPr>
          <w:fldChar w:fldCharType="end"/>
        </w:r>
      </w:hyperlink>
    </w:p>
    <w:p w14:paraId="097DF62D" w14:textId="77777777" w:rsidR="000D62FB" w:rsidRDefault="00396D6B">
      <w:pPr>
        <w:pStyle w:val="Tabledesillustrations"/>
        <w:tabs>
          <w:tab w:val="right" w:leader="dot" w:pos="9062"/>
        </w:tabs>
        <w:rPr>
          <w:noProof/>
        </w:rPr>
      </w:pPr>
      <w:hyperlink w:anchor="_Toc463796593" w:history="1">
        <w:r w:rsidR="000D62FB" w:rsidRPr="00A61363">
          <w:rPr>
            <w:rStyle w:val="Lienhypertexte"/>
            <w:noProof/>
          </w:rPr>
          <w:t>Annexe 2  Diagramme de classe d’un programme java de contrôle de température utilisant le pattern MVC.</w:t>
        </w:r>
        <w:r w:rsidR="000D62FB">
          <w:rPr>
            <w:noProof/>
            <w:webHidden/>
          </w:rPr>
          <w:tab/>
        </w:r>
        <w:r w:rsidR="000D62FB">
          <w:rPr>
            <w:noProof/>
            <w:webHidden/>
          </w:rPr>
          <w:fldChar w:fldCharType="begin"/>
        </w:r>
        <w:r w:rsidR="000D62FB">
          <w:rPr>
            <w:noProof/>
            <w:webHidden/>
          </w:rPr>
          <w:instrText xml:space="preserve"> PAGEREF _Toc463796593 \h </w:instrText>
        </w:r>
        <w:r w:rsidR="000D62FB">
          <w:rPr>
            <w:noProof/>
            <w:webHidden/>
          </w:rPr>
        </w:r>
        <w:r w:rsidR="000D62FB">
          <w:rPr>
            <w:noProof/>
            <w:webHidden/>
          </w:rPr>
          <w:fldChar w:fldCharType="separate"/>
        </w:r>
        <w:r w:rsidR="004636E2">
          <w:rPr>
            <w:noProof/>
            <w:webHidden/>
          </w:rPr>
          <w:t>38</w:t>
        </w:r>
        <w:r w:rsidR="000D62FB">
          <w:rPr>
            <w:noProof/>
            <w:webHidden/>
          </w:rPr>
          <w:fldChar w:fldCharType="end"/>
        </w:r>
      </w:hyperlink>
    </w:p>
    <w:p w14:paraId="4059D358" w14:textId="77777777" w:rsidR="000D62FB" w:rsidRDefault="00396D6B">
      <w:pPr>
        <w:pStyle w:val="Tabledesillustrations"/>
        <w:tabs>
          <w:tab w:val="right" w:leader="dot" w:pos="9062"/>
        </w:tabs>
        <w:rPr>
          <w:noProof/>
        </w:rPr>
      </w:pPr>
      <w:hyperlink w:anchor="_Toc463796594" w:history="1">
        <w:r w:rsidR="000D62FB" w:rsidRPr="00A61363">
          <w:rPr>
            <w:rStyle w:val="Lienhypertexte"/>
            <w:noProof/>
          </w:rPr>
          <w:t>Annexe 3 Diagramme de cas d’utilisation pour le site web de recrutement PCIE</w:t>
        </w:r>
        <w:r w:rsidR="000D62FB">
          <w:rPr>
            <w:noProof/>
            <w:webHidden/>
          </w:rPr>
          <w:tab/>
        </w:r>
        <w:r w:rsidR="000D62FB">
          <w:rPr>
            <w:noProof/>
            <w:webHidden/>
          </w:rPr>
          <w:fldChar w:fldCharType="begin"/>
        </w:r>
        <w:r w:rsidR="000D62FB">
          <w:rPr>
            <w:noProof/>
            <w:webHidden/>
          </w:rPr>
          <w:instrText xml:space="preserve"> PAGEREF _Toc463796594 \h </w:instrText>
        </w:r>
        <w:r w:rsidR="000D62FB">
          <w:rPr>
            <w:noProof/>
            <w:webHidden/>
          </w:rPr>
        </w:r>
        <w:r w:rsidR="000D62FB">
          <w:rPr>
            <w:noProof/>
            <w:webHidden/>
          </w:rPr>
          <w:fldChar w:fldCharType="separate"/>
        </w:r>
        <w:r w:rsidR="004636E2">
          <w:rPr>
            <w:noProof/>
            <w:webHidden/>
          </w:rPr>
          <w:t>39</w:t>
        </w:r>
        <w:r w:rsidR="000D62FB">
          <w:rPr>
            <w:noProof/>
            <w:webHidden/>
          </w:rPr>
          <w:fldChar w:fldCharType="end"/>
        </w:r>
      </w:hyperlink>
    </w:p>
    <w:p w14:paraId="510DBD3F" w14:textId="77777777" w:rsidR="000D62FB" w:rsidRDefault="00396D6B">
      <w:pPr>
        <w:pStyle w:val="Tabledesillustrations"/>
        <w:tabs>
          <w:tab w:val="right" w:leader="dot" w:pos="9062"/>
        </w:tabs>
        <w:rPr>
          <w:noProof/>
        </w:rPr>
      </w:pPr>
      <w:hyperlink w:anchor="_Toc463796595" w:history="1">
        <w:r w:rsidR="000D62FB" w:rsidRPr="00A61363">
          <w:rPr>
            <w:rStyle w:val="Lienhypertexte"/>
            <w:noProof/>
          </w:rPr>
          <w:t>Annexe 4 Diagramme d’activité pour la gestion d’un candidat  pour le site web de recrutement PCIE</w:t>
        </w:r>
        <w:r w:rsidR="000D62FB">
          <w:rPr>
            <w:noProof/>
            <w:webHidden/>
          </w:rPr>
          <w:tab/>
        </w:r>
        <w:r w:rsidR="000D62FB">
          <w:rPr>
            <w:noProof/>
            <w:webHidden/>
          </w:rPr>
          <w:fldChar w:fldCharType="begin"/>
        </w:r>
        <w:r w:rsidR="000D62FB">
          <w:rPr>
            <w:noProof/>
            <w:webHidden/>
          </w:rPr>
          <w:instrText xml:space="preserve"> PAGEREF _Toc463796595 \h </w:instrText>
        </w:r>
        <w:r w:rsidR="000D62FB">
          <w:rPr>
            <w:noProof/>
            <w:webHidden/>
          </w:rPr>
        </w:r>
        <w:r w:rsidR="000D62FB">
          <w:rPr>
            <w:noProof/>
            <w:webHidden/>
          </w:rPr>
          <w:fldChar w:fldCharType="separate"/>
        </w:r>
        <w:r w:rsidR="004636E2">
          <w:rPr>
            <w:noProof/>
            <w:webHidden/>
          </w:rPr>
          <w:t>39</w:t>
        </w:r>
        <w:r w:rsidR="000D62FB">
          <w:rPr>
            <w:noProof/>
            <w:webHidden/>
          </w:rPr>
          <w:fldChar w:fldCharType="end"/>
        </w:r>
      </w:hyperlink>
    </w:p>
    <w:p w14:paraId="1721F168" w14:textId="77777777" w:rsidR="000D62FB" w:rsidRDefault="00396D6B">
      <w:pPr>
        <w:pStyle w:val="Tabledesillustrations"/>
        <w:tabs>
          <w:tab w:val="right" w:leader="dot" w:pos="9062"/>
        </w:tabs>
        <w:rPr>
          <w:noProof/>
        </w:rPr>
      </w:pPr>
      <w:hyperlink w:anchor="_Toc463796596" w:history="1">
        <w:r w:rsidR="000D62FB" w:rsidRPr="00A61363">
          <w:rPr>
            <w:rStyle w:val="Lienhypertexte"/>
            <w:noProof/>
          </w:rPr>
          <w:t>Annexe 5 Diagramme d’activité pour la gestion de la chargée RH  pour le site web de recrutement PCIE</w:t>
        </w:r>
        <w:r w:rsidR="000D62FB">
          <w:rPr>
            <w:noProof/>
            <w:webHidden/>
          </w:rPr>
          <w:tab/>
        </w:r>
        <w:r w:rsidR="000D62FB">
          <w:rPr>
            <w:noProof/>
            <w:webHidden/>
          </w:rPr>
          <w:fldChar w:fldCharType="begin"/>
        </w:r>
        <w:r w:rsidR="000D62FB">
          <w:rPr>
            <w:noProof/>
            <w:webHidden/>
          </w:rPr>
          <w:instrText xml:space="preserve"> PAGEREF _Toc463796596 \h </w:instrText>
        </w:r>
        <w:r w:rsidR="000D62FB">
          <w:rPr>
            <w:noProof/>
            <w:webHidden/>
          </w:rPr>
        </w:r>
        <w:r w:rsidR="000D62FB">
          <w:rPr>
            <w:noProof/>
            <w:webHidden/>
          </w:rPr>
          <w:fldChar w:fldCharType="separate"/>
        </w:r>
        <w:r w:rsidR="004636E2">
          <w:rPr>
            <w:noProof/>
            <w:webHidden/>
          </w:rPr>
          <w:t>40</w:t>
        </w:r>
        <w:r w:rsidR="000D62FB">
          <w:rPr>
            <w:noProof/>
            <w:webHidden/>
          </w:rPr>
          <w:fldChar w:fldCharType="end"/>
        </w:r>
      </w:hyperlink>
    </w:p>
    <w:p w14:paraId="0C36DC41" w14:textId="77777777" w:rsidR="000D62FB" w:rsidRDefault="00396D6B">
      <w:pPr>
        <w:pStyle w:val="Tabledesillustrations"/>
        <w:tabs>
          <w:tab w:val="right" w:leader="dot" w:pos="9062"/>
        </w:tabs>
        <w:rPr>
          <w:noProof/>
        </w:rPr>
      </w:pPr>
      <w:hyperlink r:id="rId9" w:anchor="_Toc463796597" w:history="1">
        <w:r w:rsidR="000D62FB" w:rsidRPr="00A61363">
          <w:rPr>
            <w:rStyle w:val="Lienhypertexte"/>
            <w:noProof/>
          </w:rPr>
          <w:t>Annexe 6  Diagramme de séquence correspondant à l’enregistrement d’un candidat pour le site web de recrutement PCIE.</w:t>
        </w:r>
        <w:r w:rsidR="000D62FB">
          <w:rPr>
            <w:noProof/>
            <w:webHidden/>
          </w:rPr>
          <w:tab/>
        </w:r>
        <w:r w:rsidR="000D62FB">
          <w:rPr>
            <w:noProof/>
            <w:webHidden/>
          </w:rPr>
          <w:fldChar w:fldCharType="begin"/>
        </w:r>
        <w:r w:rsidR="000D62FB">
          <w:rPr>
            <w:noProof/>
            <w:webHidden/>
          </w:rPr>
          <w:instrText xml:space="preserve"> PAGEREF _Toc463796597 \h </w:instrText>
        </w:r>
        <w:r w:rsidR="000D62FB">
          <w:rPr>
            <w:noProof/>
            <w:webHidden/>
          </w:rPr>
        </w:r>
        <w:r w:rsidR="000D62FB">
          <w:rPr>
            <w:noProof/>
            <w:webHidden/>
          </w:rPr>
          <w:fldChar w:fldCharType="separate"/>
        </w:r>
        <w:r w:rsidR="004636E2">
          <w:rPr>
            <w:noProof/>
            <w:webHidden/>
          </w:rPr>
          <w:t>40</w:t>
        </w:r>
        <w:r w:rsidR="000D62FB">
          <w:rPr>
            <w:noProof/>
            <w:webHidden/>
          </w:rPr>
          <w:fldChar w:fldCharType="end"/>
        </w:r>
      </w:hyperlink>
    </w:p>
    <w:p w14:paraId="2FAC694E" w14:textId="77777777" w:rsidR="000D62FB" w:rsidRDefault="00396D6B">
      <w:pPr>
        <w:pStyle w:val="Tabledesillustrations"/>
        <w:tabs>
          <w:tab w:val="right" w:leader="dot" w:pos="9062"/>
        </w:tabs>
        <w:rPr>
          <w:noProof/>
        </w:rPr>
      </w:pPr>
      <w:hyperlink w:anchor="_Toc463796598" w:history="1">
        <w:r w:rsidR="000D62FB" w:rsidRPr="00A61363">
          <w:rPr>
            <w:rStyle w:val="Lienhypertexte"/>
            <w:noProof/>
          </w:rPr>
          <w:t>Annexe 7 Diagramme de séquence correspondant à la candidature d’un postulant sur le site web re recrutement PCIE</w:t>
        </w:r>
        <w:r w:rsidR="000D62FB">
          <w:rPr>
            <w:noProof/>
            <w:webHidden/>
          </w:rPr>
          <w:tab/>
        </w:r>
        <w:r w:rsidR="000D62FB">
          <w:rPr>
            <w:noProof/>
            <w:webHidden/>
          </w:rPr>
          <w:fldChar w:fldCharType="begin"/>
        </w:r>
        <w:r w:rsidR="000D62FB">
          <w:rPr>
            <w:noProof/>
            <w:webHidden/>
          </w:rPr>
          <w:instrText xml:space="preserve"> PAGEREF _Toc463796598 \h </w:instrText>
        </w:r>
        <w:r w:rsidR="000D62FB">
          <w:rPr>
            <w:noProof/>
            <w:webHidden/>
          </w:rPr>
        </w:r>
        <w:r w:rsidR="000D62FB">
          <w:rPr>
            <w:noProof/>
            <w:webHidden/>
          </w:rPr>
          <w:fldChar w:fldCharType="separate"/>
        </w:r>
        <w:r w:rsidR="004636E2">
          <w:rPr>
            <w:noProof/>
            <w:webHidden/>
          </w:rPr>
          <w:t>41</w:t>
        </w:r>
        <w:r w:rsidR="000D62FB">
          <w:rPr>
            <w:noProof/>
            <w:webHidden/>
          </w:rPr>
          <w:fldChar w:fldCharType="end"/>
        </w:r>
      </w:hyperlink>
    </w:p>
    <w:p w14:paraId="045097F3" w14:textId="77777777" w:rsidR="000D62FB" w:rsidRDefault="00396D6B">
      <w:pPr>
        <w:pStyle w:val="Tabledesillustrations"/>
        <w:tabs>
          <w:tab w:val="right" w:leader="dot" w:pos="9062"/>
        </w:tabs>
        <w:rPr>
          <w:noProof/>
        </w:rPr>
      </w:pPr>
      <w:hyperlink w:anchor="_Toc463796599" w:history="1">
        <w:r w:rsidR="000D62FB" w:rsidRPr="00A61363">
          <w:rPr>
            <w:rStyle w:val="Lienhypertexte"/>
            <w:noProof/>
          </w:rPr>
          <w:t>Annexe 8 Vue de l’interface graphique du client lourd Muscade</w:t>
        </w:r>
        <w:r w:rsidR="000D62FB">
          <w:rPr>
            <w:noProof/>
            <w:webHidden/>
          </w:rPr>
          <w:tab/>
        </w:r>
        <w:r w:rsidR="000D62FB">
          <w:rPr>
            <w:noProof/>
            <w:webHidden/>
          </w:rPr>
          <w:fldChar w:fldCharType="begin"/>
        </w:r>
        <w:r w:rsidR="000D62FB">
          <w:rPr>
            <w:noProof/>
            <w:webHidden/>
          </w:rPr>
          <w:instrText xml:space="preserve"> PAGEREF _Toc463796599 \h </w:instrText>
        </w:r>
        <w:r w:rsidR="000D62FB">
          <w:rPr>
            <w:noProof/>
            <w:webHidden/>
          </w:rPr>
        </w:r>
        <w:r w:rsidR="000D62FB">
          <w:rPr>
            <w:noProof/>
            <w:webHidden/>
          </w:rPr>
          <w:fldChar w:fldCharType="separate"/>
        </w:r>
        <w:r w:rsidR="004636E2">
          <w:rPr>
            <w:noProof/>
            <w:webHidden/>
          </w:rPr>
          <w:t>42</w:t>
        </w:r>
        <w:r w:rsidR="000D62FB">
          <w:rPr>
            <w:noProof/>
            <w:webHidden/>
          </w:rPr>
          <w:fldChar w:fldCharType="end"/>
        </w:r>
      </w:hyperlink>
    </w:p>
    <w:p w14:paraId="22E20B1D" w14:textId="77777777" w:rsidR="000D62FB" w:rsidRDefault="00396D6B">
      <w:pPr>
        <w:pStyle w:val="Tabledesillustrations"/>
        <w:tabs>
          <w:tab w:val="right" w:leader="dot" w:pos="9062"/>
        </w:tabs>
        <w:rPr>
          <w:noProof/>
        </w:rPr>
      </w:pPr>
      <w:hyperlink w:anchor="_Toc463796600" w:history="1">
        <w:r w:rsidR="000D62FB" w:rsidRPr="00A61363">
          <w:rPr>
            <w:rStyle w:val="Lienhypertexte"/>
            <w:noProof/>
          </w:rPr>
          <w:t>Annexe 9 Vue de l’interface graphique du logiciel de contrôle de température</w:t>
        </w:r>
        <w:r w:rsidR="000D62FB">
          <w:rPr>
            <w:noProof/>
            <w:webHidden/>
          </w:rPr>
          <w:tab/>
        </w:r>
        <w:r w:rsidR="000D62FB">
          <w:rPr>
            <w:noProof/>
            <w:webHidden/>
          </w:rPr>
          <w:fldChar w:fldCharType="begin"/>
        </w:r>
        <w:r w:rsidR="000D62FB">
          <w:rPr>
            <w:noProof/>
            <w:webHidden/>
          </w:rPr>
          <w:instrText xml:space="preserve"> PAGEREF _Toc463796600 \h </w:instrText>
        </w:r>
        <w:r w:rsidR="000D62FB">
          <w:rPr>
            <w:noProof/>
            <w:webHidden/>
          </w:rPr>
        </w:r>
        <w:r w:rsidR="000D62FB">
          <w:rPr>
            <w:noProof/>
            <w:webHidden/>
          </w:rPr>
          <w:fldChar w:fldCharType="separate"/>
        </w:r>
        <w:r w:rsidR="004636E2">
          <w:rPr>
            <w:noProof/>
            <w:webHidden/>
          </w:rPr>
          <w:t>42</w:t>
        </w:r>
        <w:r w:rsidR="000D62FB">
          <w:rPr>
            <w:noProof/>
            <w:webHidden/>
          </w:rPr>
          <w:fldChar w:fldCharType="end"/>
        </w:r>
      </w:hyperlink>
    </w:p>
    <w:p w14:paraId="54D11619" w14:textId="77777777" w:rsidR="000D62FB" w:rsidRDefault="00396D6B">
      <w:pPr>
        <w:pStyle w:val="Tabledesillustrations"/>
        <w:tabs>
          <w:tab w:val="right" w:leader="dot" w:pos="9062"/>
        </w:tabs>
        <w:rPr>
          <w:noProof/>
        </w:rPr>
      </w:pPr>
      <w:hyperlink r:id="rId10" w:anchor="_Toc463796601" w:history="1">
        <w:r w:rsidR="000D62FB" w:rsidRPr="00A61363">
          <w:rPr>
            <w:rStyle w:val="Lienhypertexte"/>
            <w:noProof/>
          </w:rPr>
          <w:t>Annexe 10 Vue de l’interface graphique du TP calculatrice</w:t>
        </w:r>
        <w:r w:rsidR="000D62FB">
          <w:rPr>
            <w:noProof/>
            <w:webHidden/>
          </w:rPr>
          <w:tab/>
        </w:r>
        <w:r w:rsidR="000D62FB">
          <w:rPr>
            <w:noProof/>
            <w:webHidden/>
          </w:rPr>
          <w:fldChar w:fldCharType="begin"/>
        </w:r>
        <w:r w:rsidR="000D62FB">
          <w:rPr>
            <w:noProof/>
            <w:webHidden/>
          </w:rPr>
          <w:instrText xml:space="preserve"> PAGEREF _Toc463796601 \h </w:instrText>
        </w:r>
        <w:r w:rsidR="000D62FB">
          <w:rPr>
            <w:noProof/>
            <w:webHidden/>
          </w:rPr>
        </w:r>
        <w:r w:rsidR="000D62FB">
          <w:rPr>
            <w:noProof/>
            <w:webHidden/>
          </w:rPr>
          <w:fldChar w:fldCharType="separate"/>
        </w:r>
        <w:r w:rsidR="004636E2">
          <w:rPr>
            <w:noProof/>
            <w:webHidden/>
          </w:rPr>
          <w:t>42</w:t>
        </w:r>
        <w:r w:rsidR="000D62FB">
          <w:rPr>
            <w:noProof/>
            <w:webHidden/>
          </w:rPr>
          <w:fldChar w:fldCharType="end"/>
        </w:r>
      </w:hyperlink>
    </w:p>
    <w:p w14:paraId="7449B09E" w14:textId="77777777" w:rsidR="000D62FB" w:rsidRDefault="00396D6B">
      <w:pPr>
        <w:pStyle w:val="Tabledesillustrations"/>
        <w:tabs>
          <w:tab w:val="right" w:leader="dot" w:pos="9062"/>
        </w:tabs>
        <w:rPr>
          <w:noProof/>
        </w:rPr>
      </w:pPr>
      <w:hyperlink w:anchor="_Toc463796602" w:history="1">
        <w:r w:rsidR="000D62FB" w:rsidRPr="00A61363">
          <w:rPr>
            <w:rStyle w:val="Lienhypertexte"/>
            <w:noProof/>
          </w:rPr>
          <w:t>Annexe 11 Création d'une classe singleton d'accès à une base de données MySQL avec la librairie JDBC</w:t>
        </w:r>
        <w:r w:rsidR="000D62FB">
          <w:rPr>
            <w:noProof/>
            <w:webHidden/>
          </w:rPr>
          <w:tab/>
        </w:r>
        <w:r w:rsidR="000D62FB">
          <w:rPr>
            <w:noProof/>
            <w:webHidden/>
          </w:rPr>
          <w:fldChar w:fldCharType="begin"/>
        </w:r>
        <w:r w:rsidR="000D62FB">
          <w:rPr>
            <w:noProof/>
            <w:webHidden/>
          </w:rPr>
          <w:instrText xml:space="preserve"> PAGEREF _Toc463796602 \h </w:instrText>
        </w:r>
        <w:r w:rsidR="000D62FB">
          <w:rPr>
            <w:noProof/>
            <w:webHidden/>
          </w:rPr>
        </w:r>
        <w:r w:rsidR="000D62FB">
          <w:rPr>
            <w:noProof/>
            <w:webHidden/>
          </w:rPr>
          <w:fldChar w:fldCharType="separate"/>
        </w:r>
        <w:r w:rsidR="004636E2">
          <w:rPr>
            <w:noProof/>
            <w:webHidden/>
          </w:rPr>
          <w:t>43</w:t>
        </w:r>
        <w:r w:rsidR="000D62FB">
          <w:rPr>
            <w:noProof/>
            <w:webHidden/>
          </w:rPr>
          <w:fldChar w:fldCharType="end"/>
        </w:r>
      </w:hyperlink>
    </w:p>
    <w:p w14:paraId="4A09A10C" w14:textId="77777777" w:rsidR="000D62FB" w:rsidRDefault="00396D6B">
      <w:pPr>
        <w:pStyle w:val="Tabledesillustrations"/>
        <w:tabs>
          <w:tab w:val="right" w:leader="dot" w:pos="9062"/>
        </w:tabs>
        <w:rPr>
          <w:noProof/>
        </w:rPr>
      </w:pPr>
      <w:hyperlink w:anchor="_Toc463796603" w:history="1">
        <w:r w:rsidR="000D62FB" w:rsidRPr="00A61363">
          <w:rPr>
            <w:rStyle w:val="Lienhypertexte"/>
            <w:noProof/>
          </w:rPr>
          <w:t>Annexe 12 Exemple de méthode d'un DAO pour effectuer une requête SQL</w:t>
        </w:r>
        <w:r w:rsidR="000D62FB">
          <w:rPr>
            <w:noProof/>
            <w:webHidden/>
          </w:rPr>
          <w:tab/>
        </w:r>
        <w:r w:rsidR="000D62FB">
          <w:rPr>
            <w:noProof/>
            <w:webHidden/>
          </w:rPr>
          <w:fldChar w:fldCharType="begin"/>
        </w:r>
        <w:r w:rsidR="000D62FB">
          <w:rPr>
            <w:noProof/>
            <w:webHidden/>
          </w:rPr>
          <w:instrText xml:space="preserve"> PAGEREF _Toc463796603 \h </w:instrText>
        </w:r>
        <w:r w:rsidR="000D62FB">
          <w:rPr>
            <w:noProof/>
            <w:webHidden/>
          </w:rPr>
        </w:r>
        <w:r w:rsidR="000D62FB">
          <w:rPr>
            <w:noProof/>
            <w:webHidden/>
          </w:rPr>
          <w:fldChar w:fldCharType="separate"/>
        </w:r>
        <w:r w:rsidR="004636E2">
          <w:rPr>
            <w:noProof/>
            <w:webHidden/>
          </w:rPr>
          <w:t>44</w:t>
        </w:r>
        <w:r w:rsidR="000D62FB">
          <w:rPr>
            <w:noProof/>
            <w:webHidden/>
          </w:rPr>
          <w:fldChar w:fldCharType="end"/>
        </w:r>
      </w:hyperlink>
    </w:p>
    <w:p w14:paraId="6E7428BE" w14:textId="77777777" w:rsidR="000D62FB" w:rsidRDefault="00396D6B">
      <w:pPr>
        <w:pStyle w:val="Tabledesillustrations"/>
        <w:tabs>
          <w:tab w:val="right" w:leader="dot" w:pos="9062"/>
        </w:tabs>
        <w:rPr>
          <w:noProof/>
        </w:rPr>
      </w:pPr>
      <w:hyperlink w:anchor="_Toc463796604" w:history="1">
        <w:r w:rsidR="000D62FB" w:rsidRPr="00A61363">
          <w:rPr>
            <w:rStyle w:val="Lienhypertexte"/>
            <w:noProof/>
          </w:rPr>
          <w:t>Annexe 13 Exemple de Classe DAO utilisant Hibernate pour réaliser des requêtes HQL</w:t>
        </w:r>
        <w:r w:rsidR="000D62FB">
          <w:rPr>
            <w:noProof/>
            <w:webHidden/>
          </w:rPr>
          <w:tab/>
        </w:r>
        <w:r w:rsidR="000D62FB">
          <w:rPr>
            <w:noProof/>
            <w:webHidden/>
          </w:rPr>
          <w:fldChar w:fldCharType="begin"/>
        </w:r>
        <w:r w:rsidR="000D62FB">
          <w:rPr>
            <w:noProof/>
            <w:webHidden/>
          </w:rPr>
          <w:instrText xml:space="preserve"> PAGEREF _Toc463796604 \h </w:instrText>
        </w:r>
        <w:r w:rsidR="000D62FB">
          <w:rPr>
            <w:noProof/>
            <w:webHidden/>
          </w:rPr>
        </w:r>
        <w:r w:rsidR="000D62FB">
          <w:rPr>
            <w:noProof/>
            <w:webHidden/>
          </w:rPr>
          <w:fldChar w:fldCharType="separate"/>
        </w:r>
        <w:r w:rsidR="004636E2">
          <w:rPr>
            <w:noProof/>
            <w:webHidden/>
          </w:rPr>
          <w:t>45</w:t>
        </w:r>
        <w:r w:rsidR="000D62FB">
          <w:rPr>
            <w:noProof/>
            <w:webHidden/>
          </w:rPr>
          <w:fldChar w:fldCharType="end"/>
        </w:r>
      </w:hyperlink>
    </w:p>
    <w:p w14:paraId="794BE3A0" w14:textId="77777777" w:rsidR="000D62FB" w:rsidRDefault="00396D6B">
      <w:pPr>
        <w:pStyle w:val="Tabledesillustrations"/>
        <w:tabs>
          <w:tab w:val="right" w:leader="dot" w:pos="9062"/>
        </w:tabs>
        <w:rPr>
          <w:noProof/>
        </w:rPr>
      </w:pPr>
      <w:hyperlink w:anchor="_Toc463796605" w:history="1">
        <w:r w:rsidR="000D62FB" w:rsidRPr="00A61363">
          <w:rPr>
            <w:rStyle w:val="Lienhypertexte"/>
            <w:noProof/>
          </w:rPr>
          <w:t>Annexe 14 Exemple de méthode d'un DAO pour l'accès à une base de donées MySQL sur un serveur node JS (javascript)</w:t>
        </w:r>
        <w:r w:rsidR="000D62FB">
          <w:rPr>
            <w:noProof/>
            <w:webHidden/>
          </w:rPr>
          <w:tab/>
        </w:r>
        <w:r w:rsidR="000D62FB">
          <w:rPr>
            <w:noProof/>
            <w:webHidden/>
          </w:rPr>
          <w:fldChar w:fldCharType="begin"/>
        </w:r>
        <w:r w:rsidR="000D62FB">
          <w:rPr>
            <w:noProof/>
            <w:webHidden/>
          </w:rPr>
          <w:instrText xml:space="preserve"> PAGEREF _Toc463796605 \h </w:instrText>
        </w:r>
        <w:r w:rsidR="000D62FB">
          <w:rPr>
            <w:noProof/>
            <w:webHidden/>
          </w:rPr>
        </w:r>
        <w:r w:rsidR="000D62FB">
          <w:rPr>
            <w:noProof/>
            <w:webHidden/>
          </w:rPr>
          <w:fldChar w:fldCharType="separate"/>
        </w:r>
        <w:r w:rsidR="004636E2">
          <w:rPr>
            <w:noProof/>
            <w:webHidden/>
          </w:rPr>
          <w:t>46</w:t>
        </w:r>
        <w:r w:rsidR="000D62FB">
          <w:rPr>
            <w:noProof/>
            <w:webHidden/>
          </w:rPr>
          <w:fldChar w:fldCharType="end"/>
        </w:r>
      </w:hyperlink>
    </w:p>
    <w:p w14:paraId="6F6872D3" w14:textId="77777777" w:rsidR="000D62FB" w:rsidRDefault="00396D6B">
      <w:pPr>
        <w:pStyle w:val="Tabledesillustrations"/>
        <w:tabs>
          <w:tab w:val="right" w:leader="dot" w:pos="9062"/>
        </w:tabs>
        <w:rPr>
          <w:noProof/>
        </w:rPr>
      </w:pPr>
      <w:hyperlink w:anchor="_Toc463796606" w:history="1">
        <w:r w:rsidR="000D62FB" w:rsidRPr="00A61363">
          <w:rPr>
            <w:rStyle w:val="Lienhypertexte"/>
            <w:noProof/>
          </w:rPr>
          <w:t>Annexe 15Fichier connexion.inc.php de configuration de la connexion à la base de données en PHP</w:t>
        </w:r>
        <w:r w:rsidR="000D62FB">
          <w:rPr>
            <w:noProof/>
            <w:webHidden/>
          </w:rPr>
          <w:tab/>
        </w:r>
        <w:r w:rsidR="000D62FB">
          <w:rPr>
            <w:noProof/>
            <w:webHidden/>
          </w:rPr>
          <w:fldChar w:fldCharType="begin"/>
        </w:r>
        <w:r w:rsidR="000D62FB">
          <w:rPr>
            <w:noProof/>
            <w:webHidden/>
          </w:rPr>
          <w:instrText xml:space="preserve"> PAGEREF _Toc463796606 \h </w:instrText>
        </w:r>
        <w:r w:rsidR="000D62FB">
          <w:rPr>
            <w:noProof/>
            <w:webHidden/>
          </w:rPr>
        </w:r>
        <w:r w:rsidR="000D62FB">
          <w:rPr>
            <w:noProof/>
            <w:webHidden/>
          </w:rPr>
          <w:fldChar w:fldCharType="separate"/>
        </w:r>
        <w:r w:rsidR="004636E2">
          <w:rPr>
            <w:noProof/>
            <w:webHidden/>
          </w:rPr>
          <w:t>47</w:t>
        </w:r>
        <w:r w:rsidR="000D62FB">
          <w:rPr>
            <w:noProof/>
            <w:webHidden/>
          </w:rPr>
          <w:fldChar w:fldCharType="end"/>
        </w:r>
      </w:hyperlink>
    </w:p>
    <w:p w14:paraId="1509F2AE" w14:textId="77777777" w:rsidR="000D62FB" w:rsidRDefault="00396D6B">
      <w:pPr>
        <w:pStyle w:val="Tabledesillustrations"/>
        <w:tabs>
          <w:tab w:val="right" w:leader="dot" w:pos="9062"/>
        </w:tabs>
        <w:rPr>
          <w:noProof/>
        </w:rPr>
      </w:pPr>
      <w:hyperlink w:anchor="_Toc463796607" w:history="1">
        <w:r w:rsidR="000D62FB" w:rsidRPr="00A61363">
          <w:rPr>
            <w:rStyle w:val="Lienhypertexte"/>
            <w:noProof/>
          </w:rPr>
          <w:t>Annexe 16 Fichier param.inc.php de paramétrage de la connexion à la base de données en PHP</w:t>
        </w:r>
        <w:r w:rsidR="000D62FB">
          <w:rPr>
            <w:noProof/>
            <w:webHidden/>
          </w:rPr>
          <w:tab/>
        </w:r>
        <w:r w:rsidR="000D62FB">
          <w:rPr>
            <w:noProof/>
            <w:webHidden/>
          </w:rPr>
          <w:fldChar w:fldCharType="begin"/>
        </w:r>
        <w:r w:rsidR="000D62FB">
          <w:rPr>
            <w:noProof/>
            <w:webHidden/>
          </w:rPr>
          <w:instrText xml:space="preserve"> PAGEREF _Toc463796607 \h </w:instrText>
        </w:r>
        <w:r w:rsidR="000D62FB">
          <w:rPr>
            <w:noProof/>
            <w:webHidden/>
          </w:rPr>
        </w:r>
        <w:r w:rsidR="000D62FB">
          <w:rPr>
            <w:noProof/>
            <w:webHidden/>
          </w:rPr>
          <w:fldChar w:fldCharType="separate"/>
        </w:r>
        <w:r w:rsidR="004636E2">
          <w:rPr>
            <w:noProof/>
            <w:webHidden/>
          </w:rPr>
          <w:t>47</w:t>
        </w:r>
        <w:r w:rsidR="000D62FB">
          <w:rPr>
            <w:noProof/>
            <w:webHidden/>
          </w:rPr>
          <w:fldChar w:fldCharType="end"/>
        </w:r>
      </w:hyperlink>
    </w:p>
    <w:p w14:paraId="39AFB196" w14:textId="77777777" w:rsidR="000D62FB" w:rsidRDefault="00396D6B">
      <w:pPr>
        <w:pStyle w:val="Tabledesillustrations"/>
        <w:tabs>
          <w:tab w:val="right" w:leader="dot" w:pos="9062"/>
        </w:tabs>
        <w:rPr>
          <w:noProof/>
        </w:rPr>
      </w:pPr>
      <w:hyperlink w:anchor="_Toc463796608" w:history="1">
        <w:r w:rsidR="000D62FB" w:rsidRPr="00A61363">
          <w:rPr>
            <w:rStyle w:val="Lienhypertexte"/>
            <w:noProof/>
          </w:rPr>
          <w:t>Annexe 17Exemple de page Web PHP utilisant une connexion à une base de données MySQL</w:t>
        </w:r>
        <w:r w:rsidR="000D62FB">
          <w:rPr>
            <w:noProof/>
            <w:webHidden/>
          </w:rPr>
          <w:tab/>
        </w:r>
        <w:r w:rsidR="000D62FB">
          <w:rPr>
            <w:noProof/>
            <w:webHidden/>
          </w:rPr>
          <w:fldChar w:fldCharType="begin"/>
        </w:r>
        <w:r w:rsidR="000D62FB">
          <w:rPr>
            <w:noProof/>
            <w:webHidden/>
          </w:rPr>
          <w:instrText xml:space="preserve"> PAGEREF _Toc463796608 \h </w:instrText>
        </w:r>
        <w:r w:rsidR="000D62FB">
          <w:rPr>
            <w:noProof/>
            <w:webHidden/>
          </w:rPr>
        </w:r>
        <w:r w:rsidR="000D62FB">
          <w:rPr>
            <w:noProof/>
            <w:webHidden/>
          </w:rPr>
          <w:fldChar w:fldCharType="separate"/>
        </w:r>
        <w:r w:rsidR="004636E2">
          <w:rPr>
            <w:noProof/>
            <w:webHidden/>
          </w:rPr>
          <w:t>48</w:t>
        </w:r>
        <w:r w:rsidR="000D62FB">
          <w:rPr>
            <w:noProof/>
            <w:webHidden/>
          </w:rPr>
          <w:fldChar w:fldCharType="end"/>
        </w:r>
      </w:hyperlink>
    </w:p>
    <w:p w14:paraId="243CA00F" w14:textId="77777777" w:rsidR="000D62FB" w:rsidRDefault="00396D6B">
      <w:pPr>
        <w:pStyle w:val="Tabledesillustrations"/>
        <w:tabs>
          <w:tab w:val="right" w:leader="dot" w:pos="9062"/>
        </w:tabs>
        <w:rPr>
          <w:noProof/>
        </w:rPr>
      </w:pPr>
      <w:hyperlink w:anchor="_Toc463796609" w:history="1">
        <w:r w:rsidR="000D62FB" w:rsidRPr="00A61363">
          <w:rPr>
            <w:rStyle w:val="Lienhypertexte"/>
            <w:noProof/>
          </w:rPr>
          <w:t>Annexe 18 Modélisation UML de la base de données du projet école</w:t>
        </w:r>
        <w:r w:rsidR="000D62FB">
          <w:rPr>
            <w:noProof/>
            <w:webHidden/>
          </w:rPr>
          <w:tab/>
        </w:r>
        <w:r w:rsidR="000D62FB">
          <w:rPr>
            <w:noProof/>
            <w:webHidden/>
          </w:rPr>
          <w:fldChar w:fldCharType="begin"/>
        </w:r>
        <w:r w:rsidR="000D62FB">
          <w:rPr>
            <w:noProof/>
            <w:webHidden/>
          </w:rPr>
          <w:instrText xml:space="preserve"> PAGEREF _Toc463796609 \h </w:instrText>
        </w:r>
        <w:r w:rsidR="000D62FB">
          <w:rPr>
            <w:noProof/>
            <w:webHidden/>
          </w:rPr>
        </w:r>
        <w:r w:rsidR="000D62FB">
          <w:rPr>
            <w:noProof/>
            <w:webHidden/>
          </w:rPr>
          <w:fldChar w:fldCharType="separate"/>
        </w:r>
        <w:r w:rsidR="004636E2">
          <w:rPr>
            <w:noProof/>
            <w:webHidden/>
          </w:rPr>
          <w:t>49</w:t>
        </w:r>
        <w:r w:rsidR="000D62FB">
          <w:rPr>
            <w:noProof/>
            <w:webHidden/>
          </w:rPr>
          <w:fldChar w:fldCharType="end"/>
        </w:r>
      </w:hyperlink>
    </w:p>
    <w:p w14:paraId="44D52DC0" w14:textId="77777777" w:rsidR="000D62FB" w:rsidRDefault="00396D6B">
      <w:pPr>
        <w:pStyle w:val="Tabledesillustrations"/>
        <w:tabs>
          <w:tab w:val="right" w:leader="dot" w:pos="9062"/>
        </w:tabs>
        <w:rPr>
          <w:noProof/>
        </w:rPr>
      </w:pPr>
      <w:hyperlink w:anchor="_Toc463796610" w:history="1">
        <w:r w:rsidR="000D62FB" w:rsidRPr="00A61363">
          <w:rPr>
            <w:rStyle w:val="Lienhypertexte"/>
            <w:noProof/>
          </w:rPr>
          <w:t>Annexe 19Modélisation UML de la base de données du site web de recrutement PCIE</w:t>
        </w:r>
        <w:r w:rsidR="000D62FB">
          <w:rPr>
            <w:noProof/>
            <w:webHidden/>
          </w:rPr>
          <w:tab/>
        </w:r>
        <w:r w:rsidR="000D62FB">
          <w:rPr>
            <w:noProof/>
            <w:webHidden/>
          </w:rPr>
          <w:fldChar w:fldCharType="begin"/>
        </w:r>
        <w:r w:rsidR="000D62FB">
          <w:rPr>
            <w:noProof/>
            <w:webHidden/>
          </w:rPr>
          <w:instrText xml:space="preserve"> PAGEREF _Toc463796610 \h </w:instrText>
        </w:r>
        <w:r w:rsidR="000D62FB">
          <w:rPr>
            <w:noProof/>
            <w:webHidden/>
          </w:rPr>
        </w:r>
        <w:r w:rsidR="000D62FB">
          <w:rPr>
            <w:noProof/>
            <w:webHidden/>
          </w:rPr>
          <w:fldChar w:fldCharType="separate"/>
        </w:r>
        <w:r w:rsidR="004636E2">
          <w:rPr>
            <w:noProof/>
            <w:webHidden/>
          </w:rPr>
          <w:t>50</w:t>
        </w:r>
        <w:r w:rsidR="000D62FB">
          <w:rPr>
            <w:noProof/>
            <w:webHidden/>
          </w:rPr>
          <w:fldChar w:fldCharType="end"/>
        </w:r>
      </w:hyperlink>
    </w:p>
    <w:p w14:paraId="4148F179" w14:textId="77777777" w:rsidR="000D62FB" w:rsidRDefault="00396D6B">
      <w:pPr>
        <w:pStyle w:val="Tabledesillustrations"/>
        <w:tabs>
          <w:tab w:val="right" w:leader="dot" w:pos="9062"/>
        </w:tabs>
        <w:rPr>
          <w:noProof/>
        </w:rPr>
      </w:pPr>
      <w:hyperlink w:anchor="_Toc463796611" w:history="1">
        <w:r w:rsidR="000D62FB" w:rsidRPr="00A61363">
          <w:rPr>
            <w:rStyle w:val="Lienhypertexte"/>
            <w:noProof/>
          </w:rPr>
          <w:t>Annexe 20 Modélisation UML du MCD de la base de données du projet PCIE</w:t>
        </w:r>
        <w:r w:rsidR="000D62FB">
          <w:rPr>
            <w:noProof/>
            <w:webHidden/>
          </w:rPr>
          <w:tab/>
        </w:r>
        <w:r w:rsidR="000D62FB">
          <w:rPr>
            <w:noProof/>
            <w:webHidden/>
          </w:rPr>
          <w:fldChar w:fldCharType="begin"/>
        </w:r>
        <w:r w:rsidR="000D62FB">
          <w:rPr>
            <w:noProof/>
            <w:webHidden/>
          </w:rPr>
          <w:instrText xml:space="preserve"> PAGEREF _Toc463796611 \h </w:instrText>
        </w:r>
        <w:r w:rsidR="000D62FB">
          <w:rPr>
            <w:noProof/>
            <w:webHidden/>
          </w:rPr>
        </w:r>
        <w:r w:rsidR="000D62FB">
          <w:rPr>
            <w:noProof/>
            <w:webHidden/>
          </w:rPr>
          <w:fldChar w:fldCharType="separate"/>
        </w:r>
        <w:r w:rsidR="004636E2">
          <w:rPr>
            <w:noProof/>
            <w:webHidden/>
          </w:rPr>
          <w:t>51</w:t>
        </w:r>
        <w:r w:rsidR="000D62FB">
          <w:rPr>
            <w:noProof/>
            <w:webHidden/>
          </w:rPr>
          <w:fldChar w:fldCharType="end"/>
        </w:r>
      </w:hyperlink>
    </w:p>
    <w:p w14:paraId="266476D1" w14:textId="77777777" w:rsidR="000D62FB" w:rsidRDefault="00396D6B">
      <w:pPr>
        <w:pStyle w:val="Tabledesillustrations"/>
        <w:tabs>
          <w:tab w:val="right" w:leader="dot" w:pos="9062"/>
        </w:tabs>
        <w:rPr>
          <w:noProof/>
        </w:rPr>
      </w:pPr>
      <w:hyperlink r:id="rId11" w:anchor="_Toc463796612" w:history="1">
        <w:r w:rsidR="000D62FB" w:rsidRPr="00A61363">
          <w:rPr>
            <w:rStyle w:val="Lienhypertexte"/>
            <w:noProof/>
          </w:rPr>
          <w:t>Annexe 21 Modélisation UML du MPD de la base de données du projet PCIE</w:t>
        </w:r>
        <w:r w:rsidR="000D62FB">
          <w:rPr>
            <w:noProof/>
            <w:webHidden/>
          </w:rPr>
          <w:tab/>
        </w:r>
        <w:r w:rsidR="000D62FB">
          <w:rPr>
            <w:noProof/>
            <w:webHidden/>
          </w:rPr>
          <w:fldChar w:fldCharType="begin"/>
        </w:r>
        <w:r w:rsidR="000D62FB">
          <w:rPr>
            <w:noProof/>
            <w:webHidden/>
          </w:rPr>
          <w:instrText xml:space="preserve"> PAGEREF _Toc463796612 \h </w:instrText>
        </w:r>
        <w:r w:rsidR="000D62FB">
          <w:rPr>
            <w:noProof/>
            <w:webHidden/>
          </w:rPr>
        </w:r>
        <w:r w:rsidR="000D62FB">
          <w:rPr>
            <w:noProof/>
            <w:webHidden/>
          </w:rPr>
          <w:fldChar w:fldCharType="separate"/>
        </w:r>
        <w:r w:rsidR="004636E2">
          <w:rPr>
            <w:noProof/>
            <w:webHidden/>
          </w:rPr>
          <w:t>52</w:t>
        </w:r>
        <w:r w:rsidR="000D62FB">
          <w:rPr>
            <w:noProof/>
            <w:webHidden/>
          </w:rPr>
          <w:fldChar w:fldCharType="end"/>
        </w:r>
      </w:hyperlink>
    </w:p>
    <w:p w14:paraId="772EEAD1" w14:textId="77777777" w:rsidR="000D62FB" w:rsidRDefault="00396D6B">
      <w:pPr>
        <w:pStyle w:val="Tabledesillustrations"/>
        <w:tabs>
          <w:tab w:val="right" w:leader="dot" w:pos="9062"/>
        </w:tabs>
        <w:rPr>
          <w:noProof/>
        </w:rPr>
      </w:pPr>
      <w:hyperlink w:anchor="_Toc463796613" w:history="1">
        <w:r w:rsidR="000D62FB" w:rsidRPr="00A61363">
          <w:rPr>
            <w:rStyle w:val="Lienhypertexte"/>
            <w:noProof/>
          </w:rPr>
          <w:t>Annexe 22 exemples de liaison entre URL et méthodes de Web Services.</w:t>
        </w:r>
        <w:r w:rsidR="000D62FB">
          <w:rPr>
            <w:noProof/>
            <w:webHidden/>
          </w:rPr>
          <w:tab/>
        </w:r>
        <w:r w:rsidR="000D62FB">
          <w:rPr>
            <w:noProof/>
            <w:webHidden/>
          </w:rPr>
          <w:fldChar w:fldCharType="begin"/>
        </w:r>
        <w:r w:rsidR="000D62FB">
          <w:rPr>
            <w:noProof/>
            <w:webHidden/>
          </w:rPr>
          <w:instrText xml:space="preserve"> PAGEREF _Toc463796613 \h </w:instrText>
        </w:r>
        <w:r w:rsidR="000D62FB">
          <w:rPr>
            <w:noProof/>
            <w:webHidden/>
          </w:rPr>
        </w:r>
        <w:r w:rsidR="000D62FB">
          <w:rPr>
            <w:noProof/>
            <w:webHidden/>
          </w:rPr>
          <w:fldChar w:fldCharType="separate"/>
        </w:r>
        <w:r w:rsidR="004636E2">
          <w:rPr>
            <w:noProof/>
            <w:webHidden/>
          </w:rPr>
          <w:t>53</w:t>
        </w:r>
        <w:r w:rsidR="000D62FB">
          <w:rPr>
            <w:noProof/>
            <w:webHidden/>
          </w:rPr>
          <w:fldChar w:fldCharType="end"/>
        </w:r>
      </w:hyperlink>
    </w:p>
    <w:p w14:paraId="5DF34B49" w14:textId="77777777" w:rsidR="000D62FB" w:rsidRDefault="00396D6B">
      <w:pPr>
        <w:pStyle w:val="Tabledesillustrations"/>
        <w:tabs>
          <w:tab w:val="right" w:leader="dot" w:pos="9062"/>
        </w:tabs>
        <w:rPr>
          <w:noProof/>
        </w:rPr>
      </w:pPr>
      <w:hyperlink w:anchor="_Toc463796614" w:history="1">
        <w:r w:rsidR="000D62FB" w:rsidRPr="00A61363">
          <w:rPr>
            <w:rStyle w:val="Lienhypertexte"/>
            <w:noProof/>
          </w:rPr>
          <w:t>Annexe 23 exemple de méthode de Web Service</w:t>
        </w:r>
        <w:r w:rsidR="000D62FB">
          <w:rPr>
            <w:noProof/>
            <w:webHidden/>
          </w:rPr>
          <w:tab/>
        </w:r>
        <w:r w:rsidR="000D62FB">
          <w:rPr>
            <w:noProof/>
            <w:webHidden/>
          </w:rPr>
          <w:fldChar w:fldCharType="begin"/>
        </w:r>
        <w:r w:rsidR="000D62FB">
          <w:rPr>
            <w:noProof/>
            <w:webHidden/>
          </w:rPr>
          <w:instrText xml:space="preserve"> PAGEREF _Toc463796614 \h </w:instrText>
        </w:r>
        <w:r w:rsidR="000D62FB">
          <w:rPr>
            <w:noProof/>
            <w:webHidden/>
          </w:rPr>
        </w:r>
        <w:r w:rsidR="000D62FB">
          <w:rPr>
            <w:noProof/>
            <w:webHidden/>
          </w:rPr>
          <w:fldChar w:fldCharType="separate"/>
        </w:r>
        <w:r w:rsidR="004636E2">
          <w:rPr>
            <w:noProof/>
            <w:webHidden/>
          </w:rPr>
          <w:t>53</w:t>
        </w:r>
        <w:r w:rsidR="000D62FB">
          <w:rPr>
            <w:noProof/>
            <w:webHidden/>
          </w:rPr>
          <w:fldChar w:fldCharType="end"/>
        </w:r>
      </w:hyperlink>
    </w:p>
    <w:p w14:paraId="599C16FF" w14:textId="77777777" w:rsidR="000D62FB" w:rsidRDefault="00396D6B">
      <w:pPr>
        <w:pStyle w:val="Tabledesillustrations"/>
        <w:tabs>
          <w:tab w:val="right" w:leader="dot" w:pos="9062"/>
        </w:tabs>
        <w:rPr>
          <w:noProof/>
        </w:rPr>
      </w:pPr>
      <w:hyperlink w:anchor="_Toc463796615" w:history="1">
        <w:r w:rsidR="000D62FB" w:rsidRPr="00A61363">
          <w:rPr>
            <w:rStyle w:val="Lienhypertexte"/>
            <w:noProof/>
          </w:rPr>
          <w:t>Annexe 24 Diagramme de Gantt de la planification du projet de site web PCIE</w:t>
        </w:r>
        <w:r w:rsidR="000D62FB">
          <w:rPr>
            <w:noProof/>
            <w:webHidden/>
          </w:rPr>
          <w:tab/>
        </w:r>
        <w:r w:rsidR="000D62FB">
          <w:rPr>
            <w:noProof/>
            <w:webHidden/>
          </w:rPr>
          <w:fldChar w:fldCharType="begin"/>
        </w:r>
        <w:r w:rsidR="000D62FB">
          <w:rPr>
            <w:noProof/>
            <w:webHidden/>
          </w:rPr>
          <w:instrText xml:space="preserve"> PAGEREF _Toc463796615 \h </w:instrText>
        </w:r>
        <w:r w:rsidR="000D62FB">
          <w:rPr>
            <w:noProof/>
            <w:webHidden/>
          </w:rPr>
        </w:r>
        <w:r w:rsidR="000D62FB">
          <w:rPr>
            <w:noProof/>
            <w:webHidden/>
          </w:rPr>
          <w:fldChar w:fldCharType="separate"/>
        </w:r>
        <w:r w:rsidR="004636E2">
          <w:rPr>
            <w:noProof/>
            <w:webHidden/>
          </w:rPr>
          <w:t>54</w:t>
        </w:r>
        <w:r w:rsidR="000D62FB">
          <w:rPr>
            <w:noProof/>
            <w:webHidden/>
          </w:rPr>
          <w:fldChar w:fldCharType="end"/>
        </w:r>
      </w:hyperlink>
    </w:p>
    <w:p w14:paraId="542B088E" w14:textId="77777777" w:rsidR="000D62FB" w:rsidRDefault="00396D6B">
      <w:pPr>
        <w:pStyle w:val="Tabledesillustrations"/>
        <w:tabs>
          <w:tab w:val="right" w:leader="dot" w:pos="9062"/>
        </w:tabs>
        <w:rPr>
          <w:noProof/>
        </w:rPr>
      </w:pPr>
      <w:hyperlink w:anchor="_Toc463796616" w:history="1">
        <w:r w:rsidR="000D62FB" w:rsidRPr="00A61363">
          <w:rPr>
            <w:rStyle w:val="Lienhypertexte"/>
            <w:noProof/>
          </w:rPr>
          <w:t>Annexe 25 exemple de schéma UML décrivant la relation entre les actions et les beans avec Struts</w:t>
        </w:r>
        <w:r w:rsidR="000D62FB">
          <w:rPr>
            <w:noProof/>
            <w:webHidden/>
          </w:rPr>
          <w:tab/>
        </w:r>
        <w:r w:rsidR="000D62FB">
          <w:rPr>
            <w:noProof/>
            <w:webHidden/>
          </w:rPr>
          <w:fldChar w:fldCharType="begin"/>
        </w:r>
        <w:r w:rsidR="000D62FB">
          <w:rPr>
            <w:noProof/>
            <w:webHidden/>
          </w:rPr>
          <w:instrText xml:space="preserve"> PAGEREF _Toc463796616 \h </w:instrText>
        </w:r>
        <w:r w:rsidR="000D62FB">
          <w:rPr>
            <w:noProof/>
            <w:webHidden/>
          </w:rPr>
        </w:r>
        <w:r w:rsidR="000D62FB">
          <w:rPr>
            <w:noProof/>
            <w:webHidden/>
          </w:rPr>
          <w:fldChar w:fldCharType="separate"/>
        </w:r>
        <w:r w:rsidR="004636E2">
          <w:rPr>
            <w:noProof/>
            <w:webHidden/>
          </w:rPr>
          <w:t>55</w:t>
        </w:r>
        <w:r w:rsidR="000D62FB">
          <w:rPr>
            <w:noProof/>
            <w:webHidden/>
          </w:rPr>
          <w:fldChar w:fldCharType="end"/>
        </w:r>
      </w:hyperlink>
    </w:p>
    <w:p w14:paraId="11F41A36" w14:textId="77777777" w:rsidR="000D62FB" w:rsidRDefault="00396D6B">
      <w:pPr>
        <w:pStyle w:val="Tabledesillustrations"/>
        <w:tabs>
          <w:tab w:val="right" w:leader="dot" w:pos="9062"/>
        </w:tabs>
        <w:rPr>
          <w:noProof/>
        </w:rPr>
      </w:pPr>
      <w:hyperlink w:anchor="_Toc463796617" w:history="1">
        <w:r w:rsidR="000D62FB" w:rsidRPr="00A61363">
          <w:rPr>
            <w:rStyle w:val="Lienhypertexte"/>
            <w:noProof/>
          </w:rPr>
          <w:t>Annexe 26  Utilisation du framework Spring et Hibernate pour une architecture serveur en couches</w:t>
        </w:r>
        <w:r w:rsidR="000D62FB">
          <w:rPr>
            <w:noProof/>
            <w:webHidden/>
          </w:rPr>
          <w:tab/>
        </w:r>
        <w:r w:rsidR="000D62FB">
          <w:rPr>
            <w:noProof/>
            <w:webHidden/>
          </w:rPr>
          <w:fldChar w:fldCharType="begin"/>
        </w:r>
        <w:r w:rsidR="000D62FB">
          <w:rPr>
            <w:noProof/>
            <w:webHidden/>
          </w:rPr>
          <w:instrText xml:space="preserve"> PAGEREF _Toc463796617 \h </w:instrText>
        </w:r>
        <w:r w:rsidR="000D62FB">
          <w:rPr>
            <w:noProof/>
            <w:webHidden/>
          </w:rPr>
        </w:r>
        <w:r w:rsidR="000D62FB">
          <w:rPr>
            <w:noProof/>
            <w:webHidden/>
          </w:rPr>
          <w:fldChar w:fldCharType="separate"/>
        </w:r>
        <w:r w:rsidR="004636E2">
          <w:rPr>
            <w:noProof/>
            <w:webHidden/>
          </w:rPr>
          <w:t>56</w:t>
        </w:r>
        <w:r w:rsidR="000D62FB">
          <w:rPr>
            <w:noProof/>
            <w:webHidden/>
          </w:rPr>
          <w:fldChar w:fldCharType="end"/>
        </w:r>
      </w:hyperlink>
    </w:p>
    <w:p w14:paraId="5C9E4F4D" w14:textId="77777777" w:rsidR="000D62FB" w:rsidRDefault="00396D6B">
      <w:pPr>
        <w:pStyle w:val="Tabledesillustrations"/>
        <w:tabs>
          <w:tab w:val="right" w:leader="dot" w:pos="9062"/>
        </w:tabs>
        <w:rPr>
          <w:noProof/>
        </w:rPr>
      </w:pPr>
      <w:hyperlink w:anchor="_Toc463796618" w:history="1">
        <w:r w:rsidR="000D62FB" w:rsidRPr="00A61363">
          <w:rPr>
            <w:rStyle w:val="Lienhypertexte"/>
            <w:noProof/>
          </w:rPr>
          <w:t>Annexe 27 Exemple d’utilisation d’annotations pour les entités</w:t>
        </w:r>
        <w:r w:rsidR="000D62FB">
          <w:rPr>
            <w:noProof/>
            <w:webHidden/>
          </w:rPr>
          <w:tab/>
        </w:r>
        <w:r w:rsidR="000D62FB">
          <w:rPr>
            <w:noProof/>
            <w:webHidden/>
          </w:rPr>
          <w:fldChar w:fldCharType="begin"/>
        </w:r>
        <w:r w:rsidR="000D62FB">
          <w:rPr>
            <w:noProof/>
            <w:webHidden/>
          </w:rPr>
          <w:instrText xml:space="preserve"> PAGEREF _Toc463796618 \h </w:instrText>
        </w:r>
        <w:r w:rsidR="000D62FB">
          <w:rPr>
            <w:noProof/>
            <w:webHidden/>
          </w:rPr>
        </w:r>
        <w:r w:rsidR="000D62FB">
          <w:rPr>
            <w:noProof/>
            <w:webHidden/>
          </w:rPr>
          <w:fldChar w:fldCharType="separate"/>
        </w:r>
        <w:r w:rsidR="004636E2">
          <w:rPr>
            <w:noProof/>
            <w:webHidden/>
          </w:rPr>
          <w:t>57</w:t>
        </w:r>
        <w:r w:rsidR="000D62FB">
          <w:rPr>
            <w:noProof/>
            <w:webHidden/>
          </w:rPr>
          <w:fldChar w:fldCharType="end"/>
        </w:r>
      </w:hyperlink>
    </w:p>
    <w:p w14:paraId="405513F7" w14:textId="77777777" w:rsidR="000D62FB" w:rsidRDefault="00396D6B">
      <w:pPr>
        <w:pStyle w:val="Tabledesillustrations"/>
        <w:tabs>
          <w:tab w:val="right" w:leader="dot" w:pos="9062"/>
        </w:tabs>
        <w:rPr>
          <w:noProof/>
        </w:rPr>
      </w:pPr>
      <w:hyperlink w:anchor="_Toc463796619" w:history="1">
        <w:r w:rsidR="000D62FB" w:rsidRPr="00A61363">
          <w:rPr>
            <w:rStyle w:val="Lienhypertexte"/>
            <w:noProof/>
          </w:rPr>
          <w:t>Annexe 28 Exemple d’utilisation d’annotations pour les DAOs.</w:t>
        </w:r>
        <w:r w:rsidR="000D62FB">
          <w:rPr>
            <w:noProof/>
            <w:webHidden/>
          </w:rPr>
          <w:tab/>
        </w:r>
        <w:r w:rsidR="000D62FB">
          <w:rPr>
            <w:noProof/>
            <w:webHidden/>
          </w:rPr>
          <w:fldChar w:fldCharType="begin"/>
        </w:r>
        <w:r w:rsidR="000D62FB">
          <w:rPr>
            <w:noProof/>
            <w:webHidden/>
          </w:rPr>
          <w:instrText xml:space="preserve"> PAGEREF _Toc463796619 \h </w:instrText>
        </w:r>
        <w:r w:rsidR="000D62FB">
          <w:rPr>
            <w:noProof/>
            <w:webHidden/>
          </w:rPr>
        </w:r>
        <w:r w:rsidR="000D62FB">
          <w:rPr>
            <w:noProof/>
            <w:webHidden/>
          </w:rPr>
          <w:fldChar w:fldCharType="separate"/>
        </w:r>
        <w:r w:rsidR="004636E2">
          <w:rPr>
            <w:noProof/>
            <w:webHidden/>
          </w:rPr>
          <w:t>57</w:t>
        </w:r>
        <w:r w:rsidR="000D62FB">
          <w:rPr>
            <w:noProof/>
            <w:webHidden/>
          </w:rPr>
          <w:fldChar w:fldCharType="end"/>
        </w:r>
      </w:hyperlink>
    </w:p>
    <w:p w14:paraId="1AEBC027" w14:textId="77777777" w:rsidR="000D62FB" w:rsidRDefault="00396D6B">
      <w:pPr>
        <w:pStyle w:val="Tabledesillustrations"/>
        <w:tabs>
          <w:tab w:val="right" w:leader="dot" w:pos="9062"/>
        </w:tabs>
        <w:rPr>
          <w:noProof/>
        </w:rPr>
      </w:pPr>
      <w:hyperlink w:anchor="_Toc463796620" w:history="1">
        <w:r w:rsidR="000D62FB" w:rsidRPr="00A61363">
          <w:rPr>
            <w:rStyle w:val="Lienhypertexte"/>
            <w:noProof/>
          </w:rPr>
          <w:t>Annexe 29 Exemple d’utilisation d’annotations pour les services.</w:t>
        </w:r>
        <w:r w:rsidR="000D62FB">
          <w:rPr>
            <w:noProof/>
            <w:webHidden/>
          </w:rPr>
          <w:tab/>
        </w:r>
        <w:r w:rsidR="000D62FB">
          <w:rPr>
            <w:noProof/>
            <w:webHidden/>
          </w:rPr>
          <w:fldChar w:fldCharType="begin"/>
        </w:r>
        <w:r w:rsidR="000D62FB">
          <w:rPr>
            <w:noProof/>
            <w:webHidden/>
          </w:rPr>
          <w:instrText xml:space="preserve"> PAGEREF _Toc463796620 \h </w:instrText>
        </w:r>
        <w:r w:rsidR="000D62FB">
          <w:rPr>
            <w:noProof/>
            <w:webHidden/>
          </w:rPr>
        </w:r>
        <w:r w:rsidR="000D62FB">
          <w:rPr>
            <w:noProof/>
            <w:webHidden/>
          </w:rPr>
          <w:fldChar w:fldCharType="separate"/>
        </w:r>
        <w:r w:rsidR="004636E2">
          <w:rPr>
            <w:noProof/>
            <w:webHidden/>
          </w:rPr>
          <w:t>57</w:t>
        </w:r>
        <w:r w:rsidR="000D62FB">
          <w:rPr>
            <w:noProof/>
            <w:webHidden/>
          </w:rPr>
          <w:fldChar w:fldCharType="end"/>
        </w:r>
      </w:hyperlink>
    </w:p>
    <w:p w14:paraId="61374E57" w14:textId="77777777" w:rsidR="000D62FB" w:rsidRDefault="00396D6B">
      <w:pPr>
        <w:pStyle w:val="Tabledesillustrations"/>
        <w:tabs>
          <w:tab w:val="right" w:leader="dot" w:pos="9062"/>
        </w:tabs>
        <w:rPr>
          <w:noProof/>
        </w:rPr>
      </w:pPr>
      <w:hyperlink w:anchor="_Toc463796621" w:history="1">
        <w:r w:rsidR="000D62FB" w:rsidRPr="00A61363">
          <w:rPr>
            <w:rStyle w:val="Lienhypertexte"/>
            <w:noProof/>
          </w:rPr>
          <w:t>Annexe 30 Exemple d’utilisation d’annotations pour les contrôleurs.</w:t>
        </w:r>
        <w:r w:rsidR="000D62FB">
          <w:rPr>
            <w:noProof/>
            <w:webHidden/>
          </w:rPr>
          <w:tab/>
        </w:r>
        <w:r w:rsidR="000D62FB">
          <w:rPr>
            <w:noProof/>
            <w:webHidden/>
          </w:rPr>
          <w:fldChar w:fldCharType="begin"/>
        </w:r>
        <w:r w:rsidR="000D62FB">
          <w:rPr>
            <w:noProof/>
            <w:webHidden/>
          </w:rPr>
          <w:instrText xml:space="preserve"> PAGEREF _Toc463796621 \h </w:instrText>
        </w:r>
        <w:r w:rsidR="000D62FB">
          <w:rPr>
            <w:noProof/>
            <w:webHidden/>
          </w:rPr>
        </w:r>
        <w:r w:rsidR="000D62FB">
          <w:rPr>
            <w:noProof/>
            <w:webHidden/>
          </w:rPr>
          <w:fldChar w:fldCharType="separate"/>
        </w:r>
        <w:r w:rsidR="004636E2">
          <w:rPr>
            <w:noProof/>
            <w:webHidden/>
          </w:rPr>
          <w:t>58</w:t>
        </w:r>
        <w:r w:rsidR="000D62FB">
          <w:rPr>
            <w:noProof/>
            <w:webHidden/>
          </w:rPr>
          <w:fldChar w:fldCharType="end"/>
        </w:r>
      </w:hyperlink>
    </w:p>
    <w:p w14:paraId="21C545F6" w14:textId="77777777" w:rsidR="000D62FB" w:rsidRDefault="00396D6B">
      <w:pPr>
        <w:pStyle w:val="Tabledesillustrations"/>
        <w:tabs>
          <w:tab w:val="right" w:leader="dot" w:pos="9062"/>
        </w:tabs>
        <w:rPr>
          <w:noProof/>
        </w:rPr>
      </w:pPr>
      <w:hyperlink w:anchor="_Toc463796622" w:history="1">
        <w:r w:rsidR="000D62FB" w:rsidRPr="00A61363">
          <w:rPr>
            <w:rStyle w:val="Lienhypertexte"/>
            <w:noProof/>
          </w:rPr>
          <w:t>Annexe 31 Exemple de requête HQL</w:t>
        </w:r>
        <w:r w:rsidR="000D62FB">
          <w:rPr>
            <w:noProof/>
            <w:webHidden/>
          </w:rPr>
          <w:tab/>
        </w:r>
        <w:r w:rsidR="000D62FB">
          <w:rPr>
            <w:noProof/>
            <w:webHidden/>
          </w:rPr>
          <w:fldChar w:fldCharType="begin"/>
        </w:r>
        <w:r w:rsidR="000D62FB">
          <w:rPr>
            <w:noProof/>
            <w:webHidden/>
          </w:rPr>
          <w:instrText xml:space="preserve"> PAGEREF _Toc463796622 \h </w:instrText>
        </w:r>
        <w:r w:rsidR="000D62FB">
          <w:rPr>
            <w:noProof/>
            <w:webHidden/>
          </w:rPr>
        </w:r>
        <w:r w:rsidR="000D62FB">
          <w:rPr>
            <w:noProof/>
            <w:webHidden/>
          </w:rPr>
          <w:fldChar w:fldCharType="separate"/>
        </w:r>
        <w:r w:rsidR="004636E2">
          <w:rPr>
            <w:noProof/>
            <w:webHidden/>
          </w:rPr>
          <w:t>58</w:t>
        </w:r>
        <w:r w:rsidR="000D62FB">
          <w:rPr>
            <w:noProof/>
            <w:webHidden/>
          </w:rPr>
          <w:fldChar w:fldCharType="end"/>
        </w:r>
      </w:hyperlink>
    </w:p>
    <w:p w14:paraId="2819A67E" w14:textId="77777777" w:rsidR="000D62FB" w:rsidRDefault="00396D6B">
      <w:pPr>
        <w:pStyle w:val="Tabledesillustrations"/>
        <w:tabs>
          <w:tab w:val="right" w:leader="dot" w:pos="9062"/>
        </w:tabs>
        <w:rPr>
          <w:noProof/>
        </w:rPr>
      </w:pPr>
      <w:hyperlink w:anchor="_Toc463796623" w:history="1">
        <w:r w:rsidR="000D62FB" w:rsidRPr="00A61363">
          <w:rPr>
            <w:rStyle w:val="Lienhypertexte"/>
            <w:noProof/>
          </w:rPr>
          <w:t>Annexe 32 Exemple de test de DAO avec Junit.</w:t>
        </w:r>
        <w:r w:rsidR="000D62FB">
          <w:rPr>
            <w:noProof/>
            <w:webHidden/>
          </w:rPr>
          <w:tab/>
        </w:r>
        <w:r w:rsidR="000D62FB">
          <w:rPr>
            <w:noProof/>
            <w:webHidden/>
          </w:rPr>
          <w:fldChar w:fldCharType="begin"/>
        </w:r>
        <w:r w:rsidR="000D62FB">
          <w:rPr>
            <w:noProof/>
            <w:webHidden/>
          </w:rPr>
          <w:instrText xml:space="preserve"> PAGEREF _Toc463796623 \h </w:instrText>
        </w:r>
        <w:r w:rsidR="000D62FB">
          <w:rPr>
            <w:noProof/>
            <w:webHidden/>
          </w:rPr>
        </w:r>
        <w:r w:rsidR="000D62FB">
          <w:rPr>
            <w:noProof/>
            <w:webHidden/>
          </w:rPr>
          <w:fldChar w:fldCharType="separate"/>
        </w:r>
        <w:r w:rsidR="004636E2">
          <w:rPr>
            <w:noProof/>
            <w:webHidden/>
          </w:rPr>
          <w:t>59</w:t>
        </w:r>
        <w:r w:rsidR="000D62FB">
          <w:rPr>
            <w:noProof/>
            <w:webHidden/>
          </w:rPr>
          <w:fldChar w:fldCharType="end"/>
        </w:r>
      </w:hyperlink>
    </w:p>
    <w:p w14:paraId="7B14E51E" w14:textId="77777777" w:rsidR="000D62FB" w:rsidRDefault="00396D6B">
      <w:pPr>
        <w:pStyle w:val="Tabledesillustrations"/>
        <w:tabs>
          <w:tab w:val="right" w:leader="dot" w:pos="9062"/>
        </w:tabs>
        <w:rPr>
          <w:noProof/>
        </w:rPr>
      </w:pPr>
      <w:hyperlink w:anchor="_Toc463796624" w:history="1">
        <w:r w:rsidR="000D62FB" w:rsidRPr="00A61363">
          <w:rPr>
            <w:rStyle w:val="Lienhypertexte"/>
            <w:noProof/>
          </w:rPr>
          <w:t>Annexe 33  CV DALBIN julien</w:t>
        </w:r>
        <w:r w:rsidR="000D62FB">
          <w:rPr>
            <w:noProof/>
            <w:webHidden/>
          </w:rPr>
          <w:tab/>
        </w:r>
        <w:r w:rsidR="000D62FB">
          <w:rPr>
            <w:noProof/>
            <w:webHidden/>
          </w:rPr>
          <w:fldChar w:fldCharType="begin"/>
        </w:r>
        <w:r w:rsidR="000D62FB">
          <w:rPr>
            <w:noProof/>
            <w:webHidden/>
          </w:rPr>
          <w:instrText xml:space="preserve"> PAGEREF _Toc463796624 \h </w:instrText>
        </w:r>
        <w:r w:rsidR="000D62FB">
          <w:rPr>
            <w:noProof/>
            <w:webHidden/>
          </w:rPr>
        </w:r>
        <w:r w:rsidR="000D62FB">
          <w:rPr>
            <w:noProof/>
            <w:webHidden/>
          </w:rPr>
          <w:fldChar w:fldCharType="separate"/>
        </w:r>
        <w:r w:rsidR="004636E2">
          <w:rPr>
            <w:noProof/>
            <w:webHidden/>
          </w:rPr>
          <w:t>60</w:t>
        </w:r>
        <w:r w:rsidR="000D62FB">
          <w:rPr>
            <w:noProof/>
            <w:webHidden/>
          </w:rPr>
          <w:fldChar w:fldCharType="end"/>
        </w:r>
      </w:hyperlink>
    </w:p>
    <w:p w14:paraId="6BA6BCB0" w14:textId="77777777" w:rsidR="00DF02A3" w:rsidRDefault="001F6F39" w:rsidP="00DF02A3">
      <w:r>
        <w:fldChar w:fldCharType="end"/>
      </w:r>
    </w:p>
    <w:p w14:paraId="76A19176" w14:textId="77777777" w:rsidR="00DF02A3" w:rsidRDefault="00DF02A3" w:rsidP="00DF02A3">
      <w:pPr>
        <w:pStyle w:val="Gege1"/>
      </w:pPr>
      <w:r>
        <w:rPr>
          <w:sz w:val="22"/>
          <w:szCs w:val="22"/>
        </w:rPr>
        <w:br w:type="page"/>
      </w:r>
      <w:bookmarkStart w:id="1" w:name="_Toc464746897"/>
      <w:r>
        <w:lastRenderedPageBreak/>
        <w:t>Fiches du DSPP</w:t>
      </w:r>
      <w:bookmarkEnd w:id="1"/>
    </w:p>
    <w:p w14:paraId="2F5660DE" w14:textId="77777777" w:rsidR="00DF02A3" w:rsidRPr="00E931F0" w:rsidRDefault="00DF02A3" w:rsidP="00DF02A3">
      <w:pPr>
        <w:pStyle w:val="gege2"/>
      </w:pPr>
      <w:bookmarkStart w:id="2" w:name="_Toc464746898"/>
      <w:r w:rsidRPr="00E931F0">
        <w:t>Titre et voie d’accès</w:t>
      </w:r>
      <w:bookmarkEnd w:id="2"/>
    </w:p>
    <w:p w14:paraId="1FCEE803" w14:textId="77777777" w:rsidR="00DF02A3" w:rsidRDefault="00DF02A3" w:rsidP="00DF02A3">
      <w:pPr>
        <w:rPr>
          <w:color w:val="000000"/>
        </w:rPr>
      </w:pPr>
      <w:r>
        <w:rPr>
          <w:noProof/>
        </w:rPr>
        <mc:AlternateContent>
          <mc:Choice Requires="wps">
            <w:drawing>
              <wp:anchor distT="0" distB="0" distL="89535" distR="89535" simplePos="0" relativeHeight="251663360" behindDoc="0" locked="0" layoutInCell="1" allowOverlap="1" wp14:anchorId="50EFE344" wp14:editId="1DEE95ED">
                <wp:simplePos x="0" y="0"/>
                <wp:positionH relativeFrom="page">
                  <wp:posOffset>3959860</wp:posOffset>
                </wp:positionH>
                <wp:positionV relativeFrom="paragraph">
                  <wp:posOffset>31750</wp:posOffset>
                </wp:positionV>
                <wp:extent cx="3160395" cy="1083945"/>
                <wp:effectExtent l="0" t="0" r="20955" b="20955"/>
                <wp:wrapSquare wrapText="largest"/>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0395" cy="1083945"/>
                        </a:xfrm>
                        <a:prstGeom prst="rect">
                          <a:avLst/>
                        </a:prstGeom>
                        <a:solidFill>
                          <a:srgbClr val="FFFFFF">
                            <a:alpha val="0"/>
                          </a:srgbClr>
                        </a:solidFill>
                        <a:ln w="0">
                          <a:solidFill>
                            <a:srgbClr val="000000"/>
                          </a:solidFill>
                          <a:miter lim="800000"/>
                          <a:headEnd/>
                          <a:tailEnd/>
                        </a:ln>
                      </wps:spPr>
                      <wps:txbx>
                        <w:txbxContent>
                          <w:p w14:paraId="7CA839D0" w14:textId="77777777" w:rsidR="00396D6B" w:rsidRPr="00EA48C3" w:rsidRDefault="00396D6B" w:rsidP="00DF02A3">
                            <w:r>
                              <w:t>Nom Patronymique : DALBIN</w:t>
                            </w:r>
                          </w:p>
                          <w:p w14:paraId="5CBED7D9" w14:textId="77777777" w:rsidR="00396D6B" w:rsidRDefault="00396D6B" w:rsidP="00DF02A3"/>
                          <w:p w14:paraId="206B8044" w14:textId="77777777" w:rsidR="00396D6B" w:rsidRDefault="00396D6B" w:rsidP="00DF02A3">
                            <w:r>
                              <w:t>Prénom : Julien</w:t>
                            </w:r>
                          </w:p>
                          <w:p w14:paraId="572481C6" w14:textId="77777777" w:rsidR="00396D6B" w:rsidRDefault="00396D6B" w:rsidP="00DF02A3"/>
                          <w:p w14:paraId="2E93774D" w14:textId="77777777" w:rsidR="00396D6B" w:rsidRPr="00DF742C" w:rsidRDefault="00396D6B" w:rsidP="00DF02A3">
                            <w:pPr>
                              <w:rPr>
                                <w:rFonts w:ascii="Arial" w:hAnsi="Arial" w:cs="Arial"/>
                                <w:color w:val="000000"/>
                              </w:rPr>
                            </w:pPr>
                            <w:r w:rsidRPr="00112451">
                              <w:rPr>
                                <w:rFonts w:ascii="Arial" w:hAnsi="Arial" w:cs="Arial"/>
                                <w:color w:val="000000"/>
                              </w:rPr>
                              <w:t>Adresse :</w:t>
                            </w:r>
                            <w:r>
                              <w:rPr>
                                <w:rFonts w:ascii="Arial" w:hAnsi="Arial" w:cs="Arial"/>
                                <w:b/>
                                <w:color w:val="000000"/>
                              </w:rPr>
                              <w:t xml:space="preserve"> </w:t>
                            </w:r>
                            <w:r w:rsidRPr="00DF742C">
                              <w:rPr>
                                <w:rFonts w:ascii="Arial" w:hAnsi="Arial" w:cs="Arial"/>
                                <w:color w:val="000000"/>
                              </w:rPr>
                              <w:t>31 avenue Jean Baptiste de Lamarck</w:t>
                            </w:r>
                          </w:p>
                          <w:p w14:paraId="6A548DCD" w14:textId="77777777" w:rsidR="00396D6B" w:rsidRPr="00DF742C" w:rsidRDefault="00396D6B" w:rsidP="00DF02A3">
                            <w:r w:rsidRPr="00DF742C">
                              <w:rPr>
                                <w:rFonts w:ascii="Arial" w:hAnsi="Arial" w:cs="Arial"/>
                                <w:color w:val="000000"/>
                              </w:rPr>
                              <w:t>31130 Balma</w:t>
                            </w:r>
                          </w:p>
                        </w:txbxContent>
                      </wps:txbx>
                      <wps:bodyPr rot="0" vert="horz" wrap="square" lIns="22225" tIns="22225" rIns="22225" bIns="2222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0" type="#_x0000_t202" style="position:absolute;margin-left:311.8pt;margin-top:2.5pt;width:248.85pt;height:85.35pt;z-index:251663360;visibility:visible;mso-wrap-style:square;mso-width-percent:0;mso-height-percent:0;mso-wrap-distance-left:7.05pt;mso-wrap-distance-top:0;mso-wrap-distance-right:7.05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" strokeweight="0">
                <v:fill opacity="0"/>
                <v:textbox inset="1.75pt,1.75pt,1.75pt,1.75pt">
                  <w:txbxContent>
                    <w:p w14:paraId="7CA839D0" w14:textId="77777777" w:rsidR="00396D6B" w:rsidRPr="00EA48C3" w:rsidRDefault="00396D6B" w:rsidP="00DF02A3">
                      <w:r>
                        <w:t>Nom Patronymique : DALBIN</w:t>
                      </w:r>
                    </w:p>
                    <w:p w14:paraId="5CBED7D9" w14:textId="77777777" w:rsidR="00396D6B" w:rsidRDefault="00396D6B" w:rsidP="00DF02A3"/>
                    <w:p w14:paraId="206B8044" w14:textId="77777777" w:rsidR="00396D6B" w:rsidRDefault="00396D6B" w:rsidP="00DF02A3">
                      <w:r>
                        <w:t>Prénom : Julien</w:t>
                      </w:r>
                    </w:p>
                    <w:p w14:paraId="572481C6" w14:textId="77777777" w:rsidR="00396D6B" w:rsidRDefault="00396D6B" w:rsidP="00DF02A3"/>
                    <w:p w14:paraId="2E93774D" w14:textId="77777777" w:rsidR="00396D6B" w:rsidRPr="00DF742C" w:rsidRDefault="00396D6B" w:rsidP="00DF02A3">
                      <w:pPr>
                        <w:rPr>
                          <w:rFonts w:ascii="Arial" w:hAnsi="Arial" w:cs="Arial"/>
                          <w:color w:val="000000"/>
                        </w:rPr>
                      </w:pPr>
                      <w:r w:rsidRPr="00112451">
                        <w:rPr>
                          <w:rFonts w:ascii="Arial" w:hAnsi="Arial" w:cs="Arial"/>
                          <w:color w:val="000000"/>
                        </w:rPr>
                        <w:t>Adresse :</w:t>
                      </w:r>
                      <w:r>
                        <w:rPr>
                          <w:rFonts w:ascii="Arial" w:hAnsi="Arial" w:cs="Arial"/>
                          <w:b/>
                          <w:color w:val="000000"/>
                        </w:rPr>
                        <w:t xml:space="preserve"> </w:t>
                      </w:r>
                      <w:r w:rsidRPr="00DF742C">
                        <w:rPr>
                          <w:rFonts w:ascii="Arial" w:hAnsi="Arial" w:cs="Arial"/>
                          <w:color w:val="000000"/>
                        </w:rPr>
                        <w:t>31 avenue Jean Baptiste de Lamarck</w:t>
                      </w:r>
                    </w:p>
                    <w:p w14:paraId="6A548DCD" w14:textId="77777777" w:rsidR="00396D6B" w:rsidRPr="00DF742C" w:rsidRDefault="00396D6B" w:rsidP="00DF02A3">
                      <w:r w:rsidRPr="00DF742C">
                        <w:rPr>
                          <w:rFonts w:ascii="Arial" w:hAnsi="Arial" w:cs="Arial"/>
                          <w:color w:val="000000"/>
                        </w:rPr>
                        <w:t>31130 Balma</w:t>
                      </w:r>
                    </w:p>
                  </w:txbxContent>
                </v:textbox>
                <w10:wrap type="square" side="largest" anchorx="page"/>
              </v:shape>
            </w:pict>
          </mc:Fallback>
        </mc:AlternateContent>
      </w:r>
      <w:r>
        <w:rPr>
          <w:noProof/>
        </w:rPr>
        <w:drawing>
          <wp:inline distT="0" distB="0" distL="0" distR="0" wp14:anchorId="64FA5FFD" wp14:editId="74416445">
            <wp:extent cx="1591310" cy="86106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1310" cy="861060"/>
                    </a:xfrm>
                    <a:prstGeom prst="rect">
                      <a:avLst/>
                    </a:prstGeom>
                    <a:solidFill>
                      <a:srgbClr val="FFFFFF"/>
                    </a:solidFill>
                    <a:ln>
                      <a:noFill/>
                    </a:ln>
                  </pic:spPr>
                </pic:pic>
              </a:graphicData>
            </a:graphic>
          </wp:inline>
        </w:drawing>
      </w:r>
    </w:p>
    <w:p w14:paraId="5FA779E1" w14:textId="77777777" w:rsidR="00DF02A3" w:rsidRDefault="00DF02A3" w:rsidP="00DF02A3"/>
    <w:p w14:paraId="36FB8ED2" w14:textId="77777777" w:rsidR="00DF02A3" w:rsidRDefault="00DF02A3" w:rsidP="00DF02A3"/>
    <w:p w14:paraId="6BA2DF36" w14:textId="77777777" w:rsidR="00DF02A3" w:rsidRDefault="00DF02A3" w:rsidP="00DF02A3"/>
    <w:p w14:paraId="6259FB0C" w14:textId="77777777" w:rsidR="00DF02A3" w:rsidRDefault="00DF02A3" w:rsidP="00DF02A3">
      <w:r>
        <w:t xml:space="preserve">DOSSIER DE SYNTHESE DE PRATIQUE PROFESSIONNELLE </w:t>
      </w:r>
      <w:r>
        <w:rPr>
          <w:sz w:val="32"/>
        </w:rPr>
        <w:t>(</w:t>
      </w:r>
      <w:r>
        <w:t>DSPP</w:t>
      </w:r>
      <w:r>
        <w:rPr>
          <w:sz w:val="32"/>
        </w:rPr>
        <w:t>)</w:t>
      </w:r>
    </w:p>
    <w:p w14:paraId="3100F2DF" w14:textId="77777777" w:rsidR="00DF02A3" w:rsidRDefault="00DF02A3" w:rsidP="00DF02A3">
      <w:pPr>
        <w:pStyle w:val="Titre1"/>
        <w:keepLines w:val="0"/>
        <w:numPr>
          <w:ilvl w:val="0"/>
          <w:numId w:val="1"/>
        </w:numPr>
        <w:tabs>
          <w:tab w:val="left" w:pos="5245"/>
        </w:tabs>
        <w:suppressAutoHyphens/>
        <w:spacing w:before="120" w:line="240" w:lineRule="auto"/>
        <w:jc w:val="center"/>
      </w:pPr>
    </w:p>
    <w:p w14:paraId="0C7223FD" w14:textId="77777777" w:rsidR="00DF02A3" w:rsidRDefault="00DF02A3" w:rsidP="00DF02A3">
      <w:pPr>
        <w:pStyle w:val="Titre1"/>
        <w:keepLines w:val="0"/>
        <w:numPr>
          <w:ilvl w:val="0"/>
          <w:numId w:val="1"/>
        </w:numPr>
        <w:tabs>
          <w:tab w:val="left" w:pos="5245"/>
        </w:tabs>
        <w:suppressAutoHyphens/>
        <w:spacing w:before="120" w:line="240" w:lineRule="auto"/>
        <w:jc w:val="center"/>
      </w:pPr>
      <w:r>
        <w:t>Titre professionnel visé</w:t>
      </w:r>
    </w:p>
    <w:p w14:paraId="11DB659F" w14:textId="77777777" w:rsidR="00DF02A3" w:rsidRDefault="00DF02A3" w:rsidP="00DF02A3">
      <w:pPr>
        <w:rPr>
          <w:rFonts w:ascii="Arial" w:hAnsi="Arial" w:cs="Arial"/>
          <w:i/>
          <w:color w:val="000000"/>
        </w:rPr>
      </w:pPr>
    </w:p>
    <w:p w14:paraId="28D64DE5" w14:textId="77777777" w:rsidR="00DF02A3" w:rsidRPr="00380025" w:rsidRDefault="00DF02A3" w:rsidP="00DF02A3">
      <w:pPr>
        <w:rPr>
          <w:rFonts w:ascii="Arial" w:hAnsi="Arial" w:cs="Arial"/>
        </w:rPr>
      </w:pPr>
      <w:r w:rsidRPr="00380025">
        <w:rPr>
          <w:rFonts w:ascii="Arial" w:hAnsi="Arial" w:cs="Arial"/>
          <w:i/>
          <w:color w:val="000000"/>
        </w:rPr>
        <w:t xml:space="preserve">Intitulé : </w:t>
      </w:r>
      <w:proofErr w:type="gramStart"/>
      <w:r w:rsidRPr="00380025">
        <w:t>Concepteur(</w:t>
      </w:r>
      <w:proofErr w:type="spellStart"/>
      <w:proofErr w:type="gramEnd"/>
      <w:r w:rsidRPr="00380025">
        <w:t>rice</w:t>
      </w:r>
      <w:proofErr w:type="spellEnd"/>
      <w:r w:rsidRPr="00380025">
        <w:t>) Développeur(se) Logiciel</w:t>
      </w:r>
    </w:p>
    <w:p w14:paraId="40770875" w14:textId="77777777" w:rsidR="00DF02A3" w:rsidRDefault="00DF02A3" w:rsidP="00DF02A3"/>
    <w:p w14:paraId="318C482C" w14:textId="77777777" w:rsidR="00DF02A3" w:rsidRDefault="00DF02A3" w:rsidP="00DF02A3">
      <w:pPr>
        <w:pStyle w:val="Corpsdetexte"/>
      </w:pPr>
      <w:r>
        <w:t>Votre objectif est d’obtenir un titre professionnel délivré par le ministère chargé de l’emploi soit par la VAE (cocher la case), soit par la formation (cocher la case).</w:t>
      </w:r>
    </w:p>
    <w:bookmarkStart w:id="3" w:name="__Fieldmark__5_937783238"/>
    <w:p w14:paraId="6DB98763" w14:textId="77777777" w:rsidR="00DF02A3" w:rsidRDefault="00DF02A3" w:rsidP="00DF02A3">
      <w:pPr>
        <w:rPr>
          <w:rFonts w:ascii="Arial (W1)" w:hAnsi="Arial (W1)" w:cs="Arial (W1)" w:hint="eastAsia"/>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bookmarkEnd w:id="3"/>
      <w:r>
        <w:rPr>
          <w:sz w:val="36"/>
          <w:szCs w:val="28"/>
        </w:rPr>
        <w:tab/>
        <w:t>V</w:t>
      </w:r>
      <w:r>
        <w:t xml:space="preserve">alidation des </w:t>
      </w:r>
      <w:r>
        <w:rPr>
          <w:b/>
        </w:rPr>
        <w:t>A</w:t>
      </w:r>
      <w:r>
        <w:t>cquis de l’</w:t>
      </w:r>
      <w:r>
        <w:rPr>
          <w:b/>
        </w:rPr>
        <w:t>E</w:t>
      </w:r>
      <w:r>
        <w:t>xpérience</w:t>
      </w:r>
      <w:r>
        <w:rPr>
          <w:sz w:val="36"/>
          <w:szCs w:val="28"/>
        </w:rPr>
        <w:t xml:space="preserve"> </w:t>
      </w:r>
      <w:r>
        <w:t>(VAE)</w:t>
      </w:r>
    </w:p>
    <w:p w14:paraId="018BE524" w14:textId="77777777" w:rsidR="00DF02A3" w:rsidRDefault="00DF02A3" w:rsidP="00DF02A3">
      <w:r>
        <w:t>Vous avez reçu la décision de recevabilité de l’Unité Territoriale de la DIRECCTE. Vous devez maintenant préparer votre parcours de validation. Pour cela, vous devez compléter ce dossier qui sera soumis au jury. Vous y décrirez votre pratique professionnelle et, à partir des informations fournies, le jury évaluera vos acquis par rapport aux compétences requises du titre que vous souhaitez obtenir. Votre intérêt est donc de remplir ce dossier avec le plus grand soin afin de mettre en valeur votre expérience.</w:t>
      </w:r>
    </w:p>
    <w:p w14:paraId="6EE25970" w14:textId="77777777" w:rsidR="00DF02A3" w:rsidRDefault="00DF02A3" w:rsidP="00DF02A3">
      <w:pPr>
        <w:pStyle w:val="Notedebasdepage"/>
        <w:rPr>
          <w:b/>
          <w:bCs/>
        </w:rPr>
      </w:pPr>
      <w:r>
        <w:t>Pour compléter ce document, vous devez vous reporter au mode d’emploi ci-joint. Vous y décrirez de manière détaillée vos activités professionnelles à partir d’exemples concrets mettant en valeur votre pratique professionnelle.</w:t>
      </w:r>
    </w:p>
    <w:p w14:paraId="7C8E02D7" w14:textId="77777777" w:rsidR="00DF02A3" w:rsidRDefault="00DF02A3" w:rsidP="00DF02A3">
      <w:r>
        <w:t>Vous pouvez bénéficier d’un accompagnement pour vous aider à constituer ce dossier. La demande d’accompagnement est à adresser au centre qui organisera votre session de validation.</w:t>
      </w:r>
    </w:p>
    <w:p w14:paraId="6F0FDFB9" w14:textId="77777777" w:rsidR="00DF02A3" w:rsidRDefault="00DF02A3" w:rsidP="00DF02A3">
      <w:pPr>
        <w:rPr>
          <w:rFonts w:ascii="Arial" w:hAnsi="Arial" w:cs="Arial"/>
          <w:i/>
        </w:rPr>
      </w:pPr>
      <w:r>
        <w:t>Vous avez aussi la possibilité de fournir à l’accompagnateur et au jury des preuves concrètes de votre activité professionnelle qui illustreront les informations portées dans le dossier. Ces preuves  pourront se présenter sur tout support (pièce, dossier, photos…).</w:t>
      </w:r>
    </w:p>
    <w:p w14:paraId="4F06B285" w14:textId="77777777" w:rsidR="00DF02A3" w:rsidRDefault="00DF02A3" w:rsidP="00DF02A3">
      <w:r>
        <w:tab/>
      </w:r>
      <w:r>
        <w:tab/>
      </w:r>
      <w:r>
        <w:tab/>
      </w:r>
      <w:r>
        <w:tab/>
      </w:r>
      <w:r>
        <w:tab/>
        <w:t xml:space="preserve"> </w:t>
      </w:r>
    </w:p>
    <w:bookmarkStart w:id="4" w:name="__Fieldmark__6_937783238"/>
    <w:p w14:paraId="4EFB6AF6" w14:textId="77777777" w:rsidR="00DF02A3" w:rsidRDefault="00DF02A3" w:rsidP="00DF02A3">
      <w:r>
        <w:fldChar w:fldCharType="begin">
          <w:ffData>
            <w:name w:val=""/>
            <w:enabled/>
            <w:calcOnExit w:val="0"/>
            <w:checkBox>
              <w:sizeAuto/>
              <w:default w:val="0"/>
              <w:checked/>
            </w:checkBox>
          </w:ffData>
        </w:fldChar>
      </w:r>
      <w:r>
        <w:instrText xml:space="preserve"> FORMCHECKBOX </w:instrText>
      </w:r>
      <w:r w:rsidR="00396D6B">
        <w:fldChar w:fldCharType="separate"/>
      </w:r>
      <w:r>
        <w:fldChar w:fldCharType="end"/>
      </w:r>
      <w:bookmarkEnd w:id="4"/>
      <w:r>
        <w:tab/>
        <w:t>Parcours de formation</w:t>
      </w:r>
    </w:p>
    <w:p w14:paraId="1E43469F" w14:textId="77777777" w:rsidR="00DF02A3" w:rsidRDefault="00DF02A3" w:rsidP="00DF02A3">
      <w:r>
        <w:lastRenderedPageBreak/>
        <w:t>Vous avez effectué des activités professionnelles soit avant d’entrer en formation, soit au cours de votre formation elle-même, lors d’une période d’application en entreprise ou dans votre organisme de formation. Vous devez compléter ce dossier afin de présenter et de valoriser ce que vous avez mis en pratique durant ces expériences.</w:t>
      </w:r>
    </w:p>
    <w:p w14:paraId="15F900C8" w14:textId="77777777" w:rsidR="00DF02A3" w:rsidRDefault="00DF02A3" w:rsidP="00DF02A3">
      <w:r>
        <w:t>Ce document  est complété avec l’aide du formateur, tout au long du parcours de formation. Le dossier est renseigné sous la responsabilité de l’organisme avec lequel a été signé le contrat de stage. Au cas où le parcours est réalisé dans différents organismes de formation, chacun de ces organismes doit s’assurer que le dossier décrit bien la pratique professionnelle du candidat pour la partie du parcours effectué sous sa responsabilité.</w:t>
      </w:r>
    </w:p>
    <w:p w14:paraId="0C9FA2EB" w14:textId="77777777" w:rsidR="00DF02A3" w:rsidRPr="00396F4D" w:rsidRDefault="00DF02A3" w:rsidP="00DF02A3">
      <w:pPr>
        <w:pStyle w:val="gege2"/>
      </w:pPr>
      <w:r>
        <w:rPr>
          <w:sz w:val="22"/>
          <w:szCs w:val="22"/>
        </w:rPr>
        <w:br w:type="page"/>
      </w:r>
      <w:bookmarkStart w:id="5" w:name="_Toc464746899"/>
      <w:r w:rsidRPr="00EA48C3">
        <w:lastRenderedPageBreak/>
        <w:t>Diplômes</w:t>
      </w:r>
      <w:r w:rsidRPr="00396F4D">
        <w:t xml:space="preserve"> précédemment obtenus</w:t>
      </w:r>
      <w:bookmarkEnd w:id="5"/>
      <w:r w:rsidRPr="00396F4D">
        <w:t xml:space="preserve"> </w:t>
      </w:r>
    </w:p>
    <w:p w14:paraId="6339D5EE" w14:textId="77777777" w:rsidR="00DF02A3" w:rsidRDefault="00DF02A3" w:rsidP="00DF02A3">
      <w:pPr>
        <w:pStyle w:val="Corpsdetexte"/>
      </w:pPr>
    </w:p>
    <w:p w14:paraId="3CD0ED05" w14:textId="77777777" w:rsidR="00DF02A3" w:rsidRDefault="00DF02A3" w:rsidP="00DF02A3">
      <w:pPr>
        <w:pStyle w:val="Corpsdetexte"/>
      </w:pPr>
      <w:r>
        <w:t>- DIPLOMES, TITRES Ou CERTIFICATS PRECEDEMMENT OBTENUS</w:t>
      </w:r>
    </w:p>
    <w:p w14:paraId="36219F53" w14:textId="77777777" w:rsidR="00DF02A3" w:rsidRDefault="00DF02A3" w:rsidP="00DF02A3">
      <w:pPr>
        <w:pStyle w:val="Corpsdetexte"/>
      </w:pPr>
      <w:proofErr w:type="gramStart"/>
      <w:r>
        <w:t>et</w:t>
      </w:r>
      <w:proofErr w:type="gramEnd"/>
      <w:r>
        <w:t xml:space="preserve"> PROCHES DU TITRE PROFESSIONNEL VISE -  </w:t>
      </w:r>
    </w:p>
    <w:p w14:paraId="42EA0A12" w14:textId="77777777" w:rsidR="00DF02A3" w:rsidRDefault="00DF02A3" w:rsidP="00DF02A3">
      <w:pPr>
        <w:pStyle w:val="Corpsdetexte"/>
      </w:pPr>
    </w:p>
    <w:p w14:paraId="279122FE" w14:textId="77777777" w:rsidR="00DF02A3" w:rsidRDefault="00DF02A3" w:rsidP="00DF02A3">
      <w:pPr>
        <w:pStyle w:val="Corpsdetexte"/>
      </w:pPr>
      <w:r>
        <w:rPr>
          <w:caps/>
        </w:rPr>
        <w:t>(</w:t>
      </w:r>
      <w:proofErr w:type="gramStart"/>
      <w:r>
        <w:t>à</w:t>
      </w:r>
      <w:proofErr w:type="gramEnd"/>
      <w:r>
        <w:t xml:space="preserve"> remplir le cas échéant</w:t>
      </w:r>
      <w:r>
        <w:rPr>
          <w:caps/>
        </w:rPr>
        <w:t>)</w:t>
      </w:r>
    </w:p>
    <w:p w14:paraId="05F82492" w14:textId="77777777" w:rsidR="00DF02A3" w:rsidRDefault="00DF02A3" w:rsidP="00DF02A3">
      <w:pPr>
        <w:pStyle w:val="Corpsdetexte"/>
      </w:pPr>
    </w:p>
    <w:p w14:paraId="1B9FB4A8" w14:textId="77777777" w:rsidR="00DF02A3" w:rsidRDefault="00DF02A3" w:rsidP="00DF02A3">
      <w:pPr>
        <w:pStyle w:val="Corpsdetexte"/>
      </w:pPr>
      <w:r>
        <w:t xml:space="preserve">Indiquez dans le tableau ci-dessous le </w:t>
      </w:r>
      <w:r>
        <w:rPr>
          <w:bCs/>
        </w:rPr>
        <w:t xml:space="preserve">ou les certificats et/ou diplômes que vous avez déjà obtenus et qui sont </w:t>
      </w:r>
      <w:r>
        <w:rPr>
          <w:b/>
        </w:rPr>
        <w:t>proches du domaine professionnel du titre que vous souhaitez obtenir.</w:t>
      </w:r>
      <w:r>
        <w:t xml:space="preserve"> </w:t>
      </w:r>
    </w:p>
    <w:p w14:paraId="58E24CAC" w14:textId="77777777" w:rsidR="00DF02A3" w:rsidRDefault="00DF02A3" w:rsidP="00DF02A3">
      <w:pPr>
        <w:pStyle w:val="Corpsdetexte"/>
      </w:pPr>
      <w:r>
        <w:t>Ils pourront, si l’arrêté de spécialité créant le titre professionnel que vous visez prévoit une équivalence, vous permettre d’alléger vos modalités d’évaluation et augmenter vos chances de réussite.</w:t>
      </w:r>
    </w:p>
    <w:p w14:paraId="7CA452CC" w14:textId="77777777" w:rsidR="00DF02A3" w:rsidRDefault="00DF02A3" w:rsidP="00DF02A3">
      <w:pPr>
        <w:pStyle w:val="Corpsdetexte"/>
      </w:pPr>
      <w:r>
        <w:t>Cette information communiquée au jury est donc importante.</w:t>
      </w:r>
    </w:p>
    <w:p w14:paraId="47096707" w14:textId="77777777" w:rsidR="00DF02A3" w:rsidRDefault="00DF02A3" w:rsidP="00DF02A3">
      <w:pPr>
        <w:pStyle w:val="Corpsdetexte"/>
      </w:pPr>
    </w:p>
    <w:tbl>
      <w:tblPr>
        <w:tblW w:w="9799" w:type="dxa"/>
        <w:tblInd w:w="-10" w:type="dxa"/>
        <w:tblLayout w:type="fixed"/>
        <w:tblCellMar>
          <w:left w:w="70" w:type="dxa"/>
          <w:right w:w="70" w:type="dxa"/>
        </w:tblCellMar>
        <w:tblLook w:val="0000" w:firstRow="0" w:lastRow="0" w:firstColumn="0" w:lastColumn="0" w:noHBand="0" w:noVBand="0"/>
      </w:tblPr>
      <w:tblGrid>
        <w:gridCol w:w="4748"/>
        <w:gridCol w:w="3402"/>
        <w:gridCol w:w="1649"/>
      </w:tblGrid>
      <w:tr w:rsidR="00DF02A3" w14:paraId="0D92396E" w14:textId="77777777" w:rsidTr="00E325EE">
        <w:tc>
          <w:tcPr>
            <w:tcW w:w="4748" w:type="dxa"/>
            <w:tcBorders>
              <w:top w:val="single" w:sz="4" w:space="0" w:color="000000"/>
              <w:left w:val="single" w:sz="4" w:space="0" w:color="000000"/>
              <w:bottom w:val="single" w:sz="4" w:space="0" w:color="000000"/>
            </w:tcBorders>
            <w:shd w:val="clear" w:color="auto" w:fill="auto"/>
          </w:tcPr>
          <w:p w14:paraId="4EC24864" w14:textId="77777777" w:rsidR="00DF02A3" w:rsidRDefault="00DF02A3" w:rsidP="00DF02A3">
            <w:pPr>
              <w:pStyle w:val="Titre2"/>
              <w:keepLines w:val="0"/>
              <w:numPr>
                <w:ilvl w:val="1"/>
                <w:numId w:val="1"/>
              </w:numPr>
              <w:suppressAutoHyphens/>
              <w:spacing w:before="120" w:after="120" w:line="240" w:lineRule="auto"/>
              <w:jc w:val="both"/>
              <w:rPr>
                <w:i/>
                <w:sz w:val="18"/>
                <w:szCs w:val="18"/>
              </w:rPr>
            </w:pPr>
            <w:r>
              <w:t>Intitulé de la certification obtenue</w:t>
            </w:r>
          </w:p>
          <w:p w14:paraId="0E5FFDCC" w14:textId="77777777" w:rsidR="00DF02A3" w:rsidRDefault="00DF02A3" w:rsidP="00DF02A3">
            <w:pPr>
              <w:pStyle w:val="Titre2"/>
              <w:keepLines w:val="0"/>
              <w:numPr>
                <w:ilvl w:val="1"/>
                <w:numId w:val="1"/>
              </w:numPr>
              <w:suppressAutoHyphens/>
              <w:spacing w:before="120" w:after="120" w:line="240" w:lineRule="auto"/>
              <w:jc w:val="both"/>
            </w:pPr>
            <w:r>
              <w:t>(Titre, diplôme, CQP…)</w:t>
            </w:r>
          </w:p>
        </w:tc>
        <w:tc>
          <w:tcPr>
            <w:tcW w:w="3402" w:type="dxa"/>
            <w:tcBorders>
              <w:top w:val="single" w:sz="4" w:space="0" w:color="000000"/>
              <w:left w:val="single" w:sz="4" w:space="0" w:color="000000"/>
              <w:bottom w:val="single" w:sz="4" w:space="0" w:color="000000"/>
            </w:tcBorders>
            <w:shd w:val="clear" w:color="auto" w:fill="auto"/>
          </w:tcPr>
          <w:p w14:paraId="139829F1" w14:textId="77777777" w:rsidR="00DF02A3" w:rsidRDefault="00DF02A3" w:rsidP="00E325EE">
            <w:r>
              <w:t xml:space="preserve">Autorité ayant délivré la certification </w:t>
            </w:r>
            <w:r>
              <w:rPr>
                <w:color w:val="008000"/>
              </w:rPr>
              <w:br/>
            </w:r>
            <w:r>
              <w:t>(</w:t>
            </w:r>
            <w:r>
              <w:rPr>
                <w:i/>
                <w:sz w:val="18"/>
                <w:szCs w:val="18"/>
              </w:rPr>
              <w:t>Ministère, branche professionnelle…)</w:t>
            </w:r>
          </w:p>
        </w:tc>
        <w:tc>
          <w:tcPr>
            <w:tcW w:w="1649" w:type="dxa"/>
            <w:tcBorders>
              <w:top w:val="single" w:sz="4" w:space="0" w:color="000000"/>
              <w:left w:val="single" w:sz="4" w:space="0" w:color="000000"/>
              <w:bottom w:val="single" w:sz="4" w:space="0" w:color="000000"/>
              <w:right w:val="single" w:sz="4" w:space="0" w:color="000000"/>
            </w:tcBorders>
            <w:shd w:val="clear" w:color="auto" w:fill="auto"/>
          </w:tcPr>
          <w:p w14:paraId="4F8DCA2E" w14:textId="77777777" w:rsidR="00DF02A3" w:rsidRDefault="00DF02A3" w:rsidP="00DF02A3">
            <w:pPr>
              <w:pStyle w:val="Titre6"/>
              <w:keepLines w:val="0"/>
              <w:numPr>
                <w:ilvl w:val="5"/>
                <w:numId w:val="1"/>
              </w:numPr>
              <w:tabs>
                <w:tab w:val="clear" w:pos="0"/>
                <w:tab w:val="num" w:pos="82"/>
              </w:tabs>
              <w:suppressAutoHyphens/>
              <w:spacing w:before="120" w:after="120" w:line="240" w:lineRule="auto"/>
              <w:ind w:left="82" w:firstLine="0"/>
              <w:jc w:val="center"/>
            </w:pPr>
            <w:r>
              <w:t>Date d’obtention</w:t>
            </w:r>
          </w:p>
        </w:tc>
      </w:tr>
      <w:tr w:rsidR="00DF02A3" w14:paraId="2870EB52" w14:textId="77777777" w:rsidTr="00E325EE">
        <w:tc>
          <w:tcPr>
            <w:tcW w:w="4748" w:type="dxa"/>
            <w:tcBorders>
              <w:top w:val="single" w:sz="4" w:space="0" w:color="000000"/>
              <w:left w:val="single" w:sz="4" w:space="0" w:color="000000"/>
              <w:bottom w:val="single" w:sz="4" w:space="0" w:color="000000"/>
            </w:tcBorders>
            <w:shd w:val="clear" w:color="auto" w:fill="auto"/>
          </w:tcPr>
          <w:p w14:paraId="3DB1E7F5" w14:textId="77777777" w:rsidR="00DF02A3" w:rsidRDefault="00DF02A3" w:rsidP="00E325EE">
            <w:pPr>
              <w:spacing w:after="240"/>
            </w:pPr>
            <w:r>
              <w:t>Ingénieur ENSEEIHT</w:t>
            </w:r>
          </w:p>
        </w:tc>
        <w:tc>
          <w:tcPr>
            <w:tcW w:w="3402" w:type="dxa"/>
            <w:tcBorders>
              <w:top w:val="single" w:sz="4" w:space="0" w:color="000000"/>
              <w:left w:val="single" w:sz="4" w:space="0" w:color="000000"/>
              <w:bottom w:val="single" w:sz="4" w:space="0" w:color="000000"/>
            </w:tcBorders>
            <w:shd w:val="clear" w:color="auto" w:fill="auto"/>
          </w:tcPr>
          <w:p w14:paraId="6D1C8847" w14:textId="77777777" w:rsidR="00DF02A3" w:rsidRPr="00F672C9" w:rsidRDefault="00DF02A3" w:rsidP="00E325EE">
            <w:pPr>
              <w:rPr>
                <w:sz w:val="20"/>
                <w:szCs w:val="20"/>
              </w:rPr>
            </w:pPr>
            <w:r>
              <w:rPr>
                <w:sz w:val="20"/>
                <w:szCs w:val="20"/>
              </w:rPr>
              <w:t>INPT, Académie de Toulouse</w:t>
            </w:r>
          </w:p>
        </w:tc>
        <w:tc>
          <w:tcPr>
            <w:tcW w:w="1649" w:type="dxa"/>
            <w:tcBorders>
              <w:top w:val="single" w:sz="4" w:space="0" w:color="000000"/>
              <w:left w:val="single" w:sz="4" w:space="0" w:color="000000"/>
              <w:bottom w:val="single" w:sz="4" w:space="0" w:color="000000"/>
              <w:right w:val="single" w:sz="4" w:space="0" w:color="000000"/>
            </w:tcBorders>
            <w:shd w:val="clear" w:color="auto" w:fill="auto"/>
          </w:tcPr>
          <w:p w14:paraId="7AA509AB" w14:textId="77777777" w:rsidR="00DF02A3" w:rsidRPr="00BB6EF3" w:rsidRDefault="00DF02A3" w:rsidP="00E325EE">
            <w:r>
              <w:t>2006</w:t>
            </w:r>
          </w:p>
        </w:tc>
      </w:tr>
      <w:tr w:rsidR="00DF02A3" w14:paraId="42338A2F" w14:textId="77777777" w:rsidTr="00E325EE">
        <w:tc>
          <w:tcPr>
            <w:tcW w:w="4748" w:type="dxa"/>
            <w:tcBorders>
              <w:top w:val="single" w:sz="4" w:space="0" w:color="000000"/>
              <w:left w:val="single" w:sz="4" w:space="0" w:color="000000"/>
              <w:bottom w:val="single" w:sz="4" w:space="0" w:color="000000"/>
            </w:tcBorders>
            <w:shd w:val="clear" w:color="auto" w:fill="auto"/>
          </w:tcPr>
          <w:p w14:paraId="0F00688E" w14:textId="77777777" w:rsidR="00DF02A3" w:rsidRDefault="00DF02A3" w:rsidP="00E325EE">
            <w:pPr>
              <w:spacing w:before="240"/>
            </w:pPr>
          </w:p>
        </w:tc>
        <w:tc>
          <w:tcPr>
            <w:tcW w:w="3402" w:type="dxa"/>
            <w:tcBorders>
              <w:top w:val="single" w:sz="4" w:space="0" w:color="000000"/>
              <w:left w:val="single" w:sz="4" w:space="0" w:color="000000"/>
              <w:bottom w:val="single" w:sz="4" w:space="0" w:color="000000"/>
            </w:tcBorders>
            <w:shd w:val="clear" w:color="auto" w:fill="auto"/>
          </w:tcPr>
          <w:p w14:paraId="1DB7D92B" w14:textId="77777777" w:rsidR="00DF02A3" w:rsidRPr="00F672C9" w:rsidRDefault="00DF02A3" w:rsidP="00E325EE">
            <w:pPr>
              <w:rPr>
                <w:sz w:val="20"/>
                <w:szCs w:val="20"/>
              </w:rPr>
            </w:pPr>
          </w:p>
        </w:tc>
        <w:tc>
          <w:tcPr>
            <w:tcW w:w="1649" w:type="dxa"/>
            <w:tcBorders>
              <w:top w:val="single" w:sz="4" w:space="0" w:color="000000"/>
              <w:left w:val="single" w:sz="4" w:space="0" w:color="000000"/>
              <w:bottom w:val="single" w:sz="4" w:space="0" w:color="000000"/>
              <w:right w:val="single" w:sz="4" w:space="0" w:color="000000"/>
            </w:tcBorders>
            <w:shd w:val="clear" w:color="auto" w:fill="auto"/>
          </w:tcPr>
          <w:p w14:paraId="31130856" w14:textId="77777777" w:rsidR="00DF02A3" w:rsidRDefault="00DF02A3" w:rsidP="00E325EE"/>
        </w:tc>
      </w:tr>
      <w:tr w:rsidR="00DF02A3" w14:paraId="4D7B825F" w14:textId="77777777" w:rsidTr="00E325EE">
        <w:tc>
          <w:tcPr>
            <w:tcW w:w="4748" w:type="dxa"/>
            <w:tcBorders>
              <w:top w:val="single" w:sz="4" w:space="0" w:color="000000"/>
              <w:left w:val="single" w:sz="4" w:space="0" w:color="000000"/>
              <w:bottom w:val="single" w:sz="4" w:space="0" w:color="000000"/>
            </w:tcBorders>
            <w:shd w:val="clear" w:color="auto" w:fill="auto"/>
          </w:tcPr>
          <w:p w14:paraId="4E48F6BA" w14:textId="77777777" w:rsidR="00DF02A3" w:rsidRDefault="00DF02A3" w:rsidP="00E325EE">
            <w:pPr>
              <w:spacing w:before="240"/>
            </w:pPr>
          </w:p>
        </w:tc>
        <w:tc>
          <w:tcPr>
            <w:tcW w:w="3402" w:type="dxa"/>
            <w:tcBorders>
              <w:top w:val="single" w:sz="4" w:space="0" w:color="000000"/>
              <w:left w:val="single" w:sz="4" w:space="0" w:color="000000"/>
              <w:bottom w:val="single" w:sz="4" w:space="0" w:color="000000"/>
            </w:tcBorders>
            <w:shd w:val="clear" w:color="auto" w:fill="auto"/>
          </w:tcPr>
          <w:p w14:paraId="602E2C9D" w14:textId="77777777" w:rsidR="00DF02A3" w:rsidRPr="00F672C9" w:rsidRDefault="00DF02A3" w:rsidP="00E325EE">
            <w:pPr>
              <w:rPr>
                <w:sz w:val="20"/>
                <w:szCs w:val="20"/>
              </w:rPr>
            </w:pPr>
          </w:p>
        </w:tc>
        <w:tc>
          <w:tcPr>
            <w:tcW w:w="1649" w:type="dxa"/>
            <w:tcBorders>
              <w:top w:val="single" w:sz="4" w:space="0" w:color="000000"/>
              <w:left w:val="single" w:sz="4" w:space="0" w:color="000000"/>
              <w:bottom w:val="single" w:sz="4" w:space="0" w:color="000000"/>
              <w:right w:val="single" w:sz="4" w:space="0" w:color="000000"/>
            </w:tcBorders>
            <w:shd w:val="clear" w:color="auto" w:fill="auto"/>
          </w:tcPr>
          <w:p w14:paraId="66726437" w14:textId="77777777" w:rsidR="00DF02A3" w:rsidRDefault="00DF02A3" w:rsidP="00E325EE"/>
        </w:tc>
      </w:tr>
      <w:tr w:rsidR="00DF02A3" w14:paraId="68D60D49" w14:textId="77777777" w:rsidTr="00E325EE">
        <w:tc>
          <w:tcPr>
            <w:tcW w:w="4748" w:type="dxa"/>
            <w:tcBorders>
              <w:top w:val="single" w:sz="4" w:space="0" w:color="000000"/>
              <w:left w:val="single" w:sz="4" w:space="0" w:color="000000"/>
              <w:bottom w:val="single" w:sz="4" w:space="0" w:color="000000"/>
            </w:tcBorders>
            <w:shd w:val="clear" w:color="auto" w:fill="auto"/>
          </w:tcPr>
          <w:p w14:paraId="16456209" w14:textId="77777777" w:rsidR="00DF02A3" w:rsidRDefault="00DF02A3" w:rsidP="00E325EE">
            <w:pPr>
              <w:spacing w:after="240"/>
            </w:pPr>
          </w:p>
        </w:tc>
        <w:tc>
          <w:tcPr>
            <w:tcW w:w="3402" w:type="dxa"/>
            <w:tcBorders>
              <w:top w:val="single" w:sz="4" w:space="0" w:color="000000"/>
              <w:left w:val="single" w:sz="4" w:space="0" w:color="000000"/>
              <w:bottom w:val="single" w:sz="4" w:space="0" w:color="000000"/>
            </w:tcBorders>
            <w:shd w:val="clear" w:color="auto" w:fill="auto"/>
          </w:tcPr>
          <w:p w14:paraId="7ECEBFD8" w14:textId="77777777" w:rsidR="00DF02A3" w:rsidRPr="00F672C9" w:rsidRDefault="00DF02A3" w:rsidP="00E325EE">
            <w:pPr>
              <w:rPr>
                <w:sz w:val="20"/>
                <w:szCs w:val="20"/>
              </w:rPr>
            </w:pPr>
          </w:p>
        </w:tc>
        <w:tc>
          <w:tcPr>
            <w:tcW w:w="1649" w:type="dxa"/>
            <w:tcBorders>
              <w:top w:val="single" w:sz="4" w:space="0" w:color="000000"/>
              <w:left w:val="single" w:sz="4" w:space="0" w:color="000000"/>
              <w:bottom w:val="single" w:sz="4" w:space="0" w:color="000000"/>
              <w:right w:val="single" w:sz="4" w:space="0" w:color="000000"/>
            </w:tcBorders>
            <w:shd w:val="clear" w:color="auto" w:fill="auto"/>
          </w:tcPr>
          <w:p w14:paraId="5CA2B3BC" w14:textId="77777777" w:rsidR="00DF02A3" w:rsidRDefault="00DF02A3" w:rsidP="00E325EE"/>
        </w:tc>
      </w:tr>
    </w:tbl>
    <w:p w14:paraId="76C88920" w14:textId="77777777" w:rsidR="00DF02A3" w:rsidRDefault="00DF02A3" w:rsidP="00DF02A3"/>
    <w:p w14:paraId="06418824" w14:textId="77777777" w:rsidR="00DF02A3" w:rsidRDefault="00DF02A3" w:rsidP="00DF02A3">
      <w:r>
        <w:br w:type="page"/>
      </w:r>
    </w:p>
    <w:p w14:paraId="1B1075C4" w14:textId="77777777" w:rsidR="00DF02A3" w:rsidRDefault="00DF02A3" w:rsidP="00DF02A3">
      <w:pPr>
        <w:pStyle w:val="gege2"/>
      </w:pPr>
      <w:bookmarkStart w:id="6" w:name="_Toc464746900"/>
      <w:r>
        <w:lastRenderedPageBreak/>
        <w:t>Déclaration sur l’honneur</w:t>
      </w:r>
      <w:bookmarkEnd w:id="6"/>
    </w:p>
    <w:p w14:paraId="6182ABE1" w14:textId="77777777" w:rsidR="00DF02A3" w:rsidRDefault="00DF02A3" w:rsidP="00DF02A3"/>
    <w:p w14:paraId="6D08C21C" w14:textId="77777777" w:rsidR="00DF02A3" w:rsidRDefault="00DF02A3" w:rsidP="00391880">
      <w:pPr>
        <w:numPr>
          <w:ilvl w:val="0"/>
          <w:numId w:val="2"/>
        </w:numPr>
        <w:suppressAutoHyphens/>
        <w:spacing w:after="0" w:line="240" w:lineRule="auto"/>
        <w:jc w:val="both"/>
      </w:pPr>
      <w:r>
        <w:t>Elle garantit l’authenticité des informations et documents du dossier.</w:t>
      </w:r>
    </w:p>
    <w:p w14:paraId="040B912E" w14:textId="77777777" w:rsidR="00DF02A3" w:rsidRDefault="00DF02A3" w:rsidP="00391880">
      <w:pPr>
        <w:numPr>
          <w:ilvl w:val="0"/>
          <w:numId w:val="2"/>
        </w:numPr>
        <w:suppressAutoHyphens/>
        <w:spacing w:after="0" w:line="240" w:lineRule="auto"/>
        <w:jc w:val="both"/>
        <w:rPr>
          <w:b/>
        </w:rPr>
      </w:pPr>
      <w:r>
        <w:t>Elle doit être nominative, datée et signée.</w:t>
      </w:r>
    </w:p>
    <w:p w14:paraId="4ACD3F7E" w14:textId="77777777" w:rsidR="00DF02A3" w:rsidRDefault="00DF02A3" w:rsidP="00DF02A3">
      <w:r>
        <w:t>Déclaration sur l’honneur du (de la) candidat(e)</w:t>
      </w:r>
    </w:p>
    <w:p w14:paraId="3F099DF0" w14:textId="77777777" w:rsidR="00DF02A3" w:rsidRDefault="00DF02A3" w:rsidP="00DF02A3"/>
    <w:p w14:paraId="6EFCDFDE" w14:textId="77777777" w:rsidR="00DF02A3" w:rsidRDefault="00DF02A3" w:rsidP="00DF02A3">
      <w:pPr>
        <w:pStyle w:val="Corpsdetexte21"/>
      </w:pPr>
      <w:r>
        <w:t>Je soussigné DALBIN Julien déclare sur l’honneur de l’exactitude des renseignements fournis dans ce dossier et être l’auteur des réalisations jointes en annexe.</w:t>
      </w:r>
    </w:p>
    <w:p w14:paraId="76254620" w14:textId="77777777" w:rsidR="00DF02A3" w:rsidRDefault="00DF02A3" w:rsidP="00DF02A3">
      <w:pPr>
        <w:pStyle w:val="Corpsdetexte21"/>
        <w:rPr>
          <w:b/>
          <w:bCs/>
        </w:rPr>
      </w:pPr>
      <w:r>
        <w:t xml:space="preserve">Fait à Balma le </w:t>
      </w:r>
      <w:r w:rsidR="00821ED0">
        <w:t>09</w:t>
      </w:r>
      <w:r>
        <w:t>/</w:t>
      </w:r>
      <w:r w:rsidR="00821ED0">
        <w:t>10</w:t>
      </w:r>
      <w:r>
        <w:t>/16 pour faire valoir ce que de droit.</w:t>
      </w:r>
    </w:p>
    <w:p w14:paraId="0F002AD8" w14:textId="77777777" w:rsidR="00DF02A3" w:rsidRDefault="00DF02A3" w:rsidP="00DF02A3">
      <w:r>
        <w:t>Signature :</w:t>
      </w:r>
    </w:p>
    <w:p w14:paraId="147865A1" w14:textId="77777777" w:rsidR="00DF02A3" w:rsidRDefault="00DF02A3" w:rsidP="00DF02A3"/>
    <w:p w14:paraId="69DF9E10" w14:textId="77777777" w:rsidR="00DF02A3" w:rsidRDefault="00DF02A3" w:rsidP="00DF02A3"/>
    <w:p w14:paraId="42BFBE14" w14:textId="77777777" w:rsidR="00DF02A3" w:rsidRDefault="00DF02A3" w:rsidP="00DF02A3"/>
    <w:p w14:paraId="50EBDF2E" w14:textId="77777777" w:rsidR="00DF02A3" w:rsidRDefault="00DF02A3" w:rsidP="00391880">
      <w:pPr>
        <w:numPr>
          <w:ilvl w:val="0"/>
          <w:numId w:val="2"/>
        </w:numPr>
        <w:suppressAutoHyphens/>
        <w:spacing w:after="0" w:line="240" w:lineRule="auto"/>
        <w:jc w:val="both"/>
      </w:pPr>
      <w:r>
        <w:t>En cas de réussite partielle au titre (obtention de CCP), votre parcours de certification s’effectuera en plusieurs étapes sur une durée maximale de 5 ans.</w:t>
      </w:r>
    </w:p>
    <w:p w14:paraId="03DDC05B" w14:textId="77777777" w:rsidR="00DF02A3" w:rsidRDefault="00DF02A3" w:rsidP="00391880">
      <w:pPr>
        <w:numPr>
          <w:ilvl w:val="0"/>
          <w:numId w:val="2"/>
        </w:numPr>
        <w:suppressAutoHyphens/>
        <w:spacing w:after="0" w:line="240" w:lineRule="auto"/>
        <w:jc w:val="both"/>
      </w:pPr>
      <w:r>
        <w:t>Dans ce cas, vous pouvez ajouter à ce dossier initial des compléments et/ou modifications acquis ultérieurement. Il convient donc de les lister dans le tableau ci-dessous.</w:t>
      </w:r>
    </w:p>
    <w:p w14:paraId="6D2911F6" w14:textId="77777777" w:rsidR="00DF02A3" w:rsidRDefault="00DF02A3" w:rsidP="00DF02A3"/>
    <w:p w14:paraId="5BA2FF54" w14:textId="77777777" w:rsidR="00DF02A3" w:rsidRDefault="00DF02A3" w:rsidP="00DF02A3">
      <w:r>
        <w:t>Liste des éléments ajoutés au dossier initial en cas de poursuite de votre parcours</w:t>
      </w:r>
    </w:p>
    <w:p w14:paraId="172A2830" w14:textId="77777777" w:rsidR="00DF02A3" w:rsidRDefault="00DF02A3" w:rsidP="00DF02A3">
      <w:proofErr w:type="gramStart"/>
      <w:r>
        <w:t>après</w:t>
      </w:r>
      <w:proofErr w:type="gramEnd"/>
      <w:r>
        <w:t xml:space="preserve"> une réussite partielle au titre (obtention de CCP)</w:t>
      </w:r>
    </w:p>
    <w:p w14:paraId="475477C7" w14:textId="77777777" w:rsidR="00DF02A3" w:rsidRDefault="00DF02A3" w:rsidP="00DF02A3">
      <w:r>
        <w:t>- Candidats par VAE et par formation -</w:t>
      </w:r>
    </w:p>
    <w:p w14:paraId="0E83EBEE" w14:textId="77777777" w:rsidR="00DF02A3" w:rsidRDefault="00DF02A3" w:rsidP="00DF02A3"/>
    <w:tbl>
      <w:tblPr>
        <w:tblW w:w="0" w:type="auto"/>
        <w:tblInd w:w="-10" w:type="dxa"/>
        <w:tblLayout w:type="fixed"/>
        <w:tblLook w:val="0000" w:firstRow="0" w:lastRow="0" w:firstColumn="0" w:lastColumn="0" w:noHBand="0" w:noVBand="0"/>
      </w:tblPr>
      <w:tblGrid>
        <w:gridCol w:w="6204"/>
        <w:gridCol w:w="1559"/>
        <w:gridCol w:w="2146"/>
      </w:tblGrid>
      <w:tr w:rsidR="00DF02A3" w14:paraId="597B66F1" w14:textId="77777777" w:rsidTr="00E325EE">
        <w:tc>
          <w:tcPr>
            <w:tcW w:w="6204" w:type="dxa"/>
            <w:tcBorders>
              <w:top w:val="single" w:sz="4" w:space="0" w:color="000000"/>
              <w:left w:val="single" w:sz="4" w:space="0" w:color="000000"/>
              <w:bottom w:val="single" w:sz="4" w:space="0" w:color="000000"/>
            </w:tcBorders>
            <w:shd w:val="clear" w:color="auto" w:fill="auto"/>
          </w:tcPr>
          <w:p w14:paraId="75FECCBE" w14:textId="77777777" w:rsidR="00DF02A3" w:rsidRDefault="00DF02A3" w:rsidP="00E325EE">
            <w:r>
              <w:t>Liste des éléments ajoutés au dossier</w:t>
            </w:r>
          </w:p>
        </w:tc>
        <w:tc>
          <w:tcPr>
            <w:tcW w:w="1559" w:type="dxa"/>
            <w:tcBorders>
              <w:top w:val="single" w:sz="4" w:space="0" w:color="000000"/>
              <w:left w:val="single" w:sz="4" w:space="0" w:color="000000"/>
              <w:bottom w:val="single" w:sz="4" w:space="0" w:color="000000"/>
            </w:tcBorders>
            <w:shd w:val="clear" w:color="auto" w:fill="auto"/>
          </w:tcPr>
          <w:p w14:paraId="4B019992" w14:textId="77777777" w:rsidR="00DF02A3" w:rsidRDefault="00DF02A3" w:rsidP="00E325EE">
            <w:r>
              <w:t>Dates</w:t>
            </w:r>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176D5C52" w14:textId="77777777" w:rsidR="00DF02A3" w:rsidRDefault="00DF02A3" w:rsidP="00E325EE">
            <w:r>
              <w:t>Signature</w:t>
            </w:r>
          </w:p>
        </w:tc>
      </w:tr>
      <w:tr w:rsidR="00DF02A3" w14:paraId="327B4684" w14:textId="77777777" w:rsidTr="00E325EE">
        <w:tc>
          <w:tcPr>
            <w:tcW w:w="6204" w:type="dxa"/>
            <w:tcBorders>
              <w:top w:val="single" w:sz="4" w:space="0" w:color="000000"/>
              <w:left w:val="single" w:sz="4" w:space="0" w:color="000000"/>
              <w:bottom w:val="single" w:sz="4" w:space="0" w:color="000000"/>
            </w:tcBorders>
            <w:shd w:val="clear" w:color="auto" w:fill="auto"/>
          </w:tcPr>
          <w:p w14:paraId="6E290B62" w14:textId="77777777" w:rsidR="00DF02A3" w:rsidRDefault="00821ED0" w:rsidP="00E325EE">
            <w:r>
              <w:rPr>
                <w:lang w:eastAsia="fr-FR"/>
              </w:rPr>
              <w:t>Curriculum Vitae - Dalbin Julien</w:t>
            </w:r>
          </w:p>
        </w:tc>
        <w:tc>
          <w:tcPr>
            <w:tcW w:w="1559" w:type="dxa"/>
            <w:tcBorders>
              <w:top w:val="single" w:sz="4" w:space="0" w:color="000000"/>
              <w:left w:val="single" w:sz="4" w:space="0" w:color="000000"/>
              <w:bottom w:val="single" w:sz="4" w:space="0" w:color="000000"/>
            </w:tcBorders>
            <w:shd w:val="clear" w:color="auto" w:fill="auto"/>
          </w:tcPr>
          <w:p w14:paraId="37A694A8" w14:textId="77777777" w:rsidR="00DF02A3" w:rsidRDefault="00AC7F08" w:rsidP="00AC7F08">
            <w:r>
              <w:rPr>
                <w:lang w:eastAsia="fr-FR"/>
              </w:rPr>
              <w:t>09/10/2016</w:t>
            </w:r>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0CA1B3CC" w14:textId="77777777" w:rsidR="00DF02A3" w:rsidRDefault="00DF02A3" w:rsidP="00E325EE"/>
        </w:tc>
      </w:tr>
      <w:bookmarkStart w:id="7" w:name="__Fieldmark__30_937783238"/>
      <w:tr w:rsidR="00DF02A3" w14:paraId="47AA0A45" w14:textId="77777777" w:rsidTr="00E325EE">
        <w:tc>
          <w:tcPr>
            <w:tcW w:w="6204" w:type="dxa"/>
            <w:tcBorders>
              <w:top w:val="single" w:sz="4" w:space="0" w:color="000000"/>
              <w:left w:val="single" w:sz="4" w:space="0" w:color="000000"/>
              <w:bottom w:val="single" w:sz="4" w:space="0" w:color="000000"/>
            </w:tcBorders>
            <w:shd w:val="clear" w:color="auto" w:fill="auto"/>
          </w:tcPr>
          <w:p w14:paraId="3E4D12A4"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7"/>
          </w:p>
        </w:tc>
        <w:bookmarkStart w:id="8" w:name="__Fieldmark__31_937783238"/>
        <w:tc>
          <w:tcPr>
            <w:tcW w:w="1559" w:type="dxa"/>
            <w:tcBorders>
              <w:top w:val="single" w:sz="4" w:space="0" w:color="000000"/>
              <w:left w:val="single" w:sz="4" w:space="0" w:color="000000"/>
              <w:bottom w:val="single" w:sz="4" w:space="0" w:color="000000"/>
            </w:tcBorders>
            <w:shd w:val="clear" w:color="auto" w:fill="auto"/>
          </w:tcPr>
          <w:p w14:paraId="2DD0EB81"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8"/>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42E78A1B" w14:textId="77777777" w:rsidR="00DF02A3" w:rsidRDefault="00DF02A3" w:rsidP="00E325EE"/>
        </w:tc>
      </w:tr>
      <w:bookmarkStart w:id="9" w:name="__Fieldmark__32_937783238"/>
      <w:tr w:rsidR="00DF02A3" w14:paraId="4AF5C923" w14:textId="77777777" w:rsidTr="00E325EE">
        <w:tc>
          <w:tcPr>
            <w:tcW w:w="6204" w:type="dxa"/>
            <w:tcBorders>
              <w:top w:val="single" w:sz="4" w:space="0" w:color="000000"/>
              <w:left w:val="single" w:sz="4" w:space="0" w:color="000000"/>
              <w:bottom w:val="single" w:sz="4" w:space="0" w:color="000000"/>
            </w:tcBorders>
            <w:shd w:val="clear" w:color="auto" w:fill="auto"/>
          </w:tcPr>
          <w:p w14:paraId="6158D873"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9"/>
          </w:p>
        </w:tc>
        <w:bookmarkStart w:id="10" w:name="__Fieldmark__33_937783238"/>
        <w:tc>
          <w:tcPr>
            <w:tcW w:w="1559" w:type="dxa"/>
            <w:tcBorders>
              <w:top w:val="single" w:sz="4" w:space="0" w:color="000000"/>
              <w:left w:val="single" w:sz="4" w:space="0" w:color="000000"/>
              <w:bottom w:val="single" w:sz="4" w:space="0" w:color="000000"/>
            </w:tcBorders>
            <w:shd w:val="clear" w:color="auto" w:fill="auto"/>
          </w:tcPr>
          <w:p w14:paraId="28749662"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0"/>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1BBA08F1" w14:textId="77777777" w:rsidR="00DF02A3" w:rsidRDefault="00DF02A3" w:rsidP="00E325EE"/>
        </w:tc>
      </w:tr>
      <w:bookmarkStart w:id="11" w:name="__Fieldmark__34_937783238"/>
      <w:tr w:rsidR="00DF02A3" w14:paraId="0DD70EC0" w14:textId="77777777" w:rsidTr="00E325EE">
        <w:tc>
          <w:tcPr>
            <w:tcW w:w="6204" w:type="dxa"/>
            <w:tcBorders>
              <w:top w:val="single" w:sz="4" w:space="0" w:color="000000"/>
              <w:left w:val="single" w:sz="4" w:space="0" w:color="000000"/>
              <w:bottom w:val="single" w:sz="4" w:space="0" w:color="000000"/>
            </w:tcBorders>
            <w:shd w:val="clear" w:color="auto" w:fill="auto"/>
          </w:tcPr>
          <w:p w14:paraId="52321769"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1"/>
          </w:p>
        </w:tc>
        <w:bookmarkStart w:id="12" w:name="__Fieldmark__35_937783238"/>
        <w:tc>
          <w:tcPr>
            <w:tcW w:w="1559" w:type="dxa"/>
            <w:tcBorders>
              <w:top w:val="single" w:sz="4" w:space="0" w:color="000000"/>
              <w:left w:val="single" w:sz="4" w:space="0" w:color="000000"/>
              <w:bottom w:val="single" w:sz="4" w:space="0" w:color="000000"/>
            </w:tcBorders>
            <w:shd w:val="clear" w:color="auto" w:fill="auto"/>
          </w:tcPr>
          <w:p w14:paraId="66B8ECDC"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2"/>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5F63AC54" w14:textId="77777777" w:rsidR="00DF02A3" w:rsidRDefault="00DF02A3" w:rsidP="00E325EE"/>
        </w:tc>
      </w:tr>
      <w:bookmarkStart w:id="13" w:name="__Fieldmark__36_937783238"/>
      <w:tr w:rsidR="00DF02A3" w14:paraId="0926085D" w14:textId="77777777" w:rsidTr="00E325EE">
        <w:tc>
          <w:tcPr>
            <w:tcW w:w="6204" w:type="dxa"/>
            <w:tcBorders>
              <w:top w:val="single" w:sz="4" w:space="0" w:color="000000"/>
              <w:left w:val="single" w:sz="4" w:space="0" w:color="000000"/>
              <w:bottom w:val="single" w:sz="4" w:space="0" w:color="000000"/>
            </w:tcBorders>
            <w:shd w:val="clear" w:color="auto" w:fill="auto"/>
          </w:tcPr>
          <w:p w14:paraId="0E5D9560"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3"/>
          </w:p>
        </w:tc>
        <w:bookmarkStart w:id="14" w:name="__Fieldmark__37_937783238"/>
        <w:tc>
          <w:tcPr>
            <w:tcW w:w="1559" w:type="dxa"/>
            <w:tcBorders>
              <w:top w:val="single" w:sz="4" w:space="0" w:color="000000"/>
              <w:left w:val="single" w:sz="4" w:space="0" w:color="000000"/>
              <w:bottom w:val="single" w:sz="4" w:space="0" w:color="000000"/>
            </w:tcBorders>
            <w:shd w:val="clear" w:color="auto" w:fill="auto"/>
          </w:tcPr>
          <w:p w14:paraId="37382B23"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4"/>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00DBBE74" w14:textId="77777777" w:rsidR="00DF02A3" w:rsidRDefault="00DF02A3" w:rsidP="00E325EE"/>
        </w:tc>
      </w:tr>
      <w:bookmarkStart w:id="15" w:name="__Fieldmark__38_937783238"/>
      <w:tr w:rsidR="00DF02A3" w14:paraId="780DB512" w14:textId="77777777" w:rsidTr="00E325EE">
        <w:tc>
          <w:tcPr>
            <w:tcW w:w="6204" w:type="dxa"/>
            <w:tcBorders>
              <w:top w:val="single" w:sz="4" w:space="0" w:color="000000"/>
              <w:left w:val="single" w:sz="4" w:space="0" w:color="000000"/>
              <w:bottom w:val="single" w:sz="4" w:space="0" w:color="000000"/>
            </w:tcBorders>
            <w:shd w:val="clear" w:color="auto" w:fill="auto"/>
          </w:tcPr>
          <w:p w14:paraId="131B8F50"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5"/>
          </w:p>
        </w:tc>
        <w:bookmarkStart w:id="16" w:name="__Fieldmark__39_937783238"/>
        <w:tc>
          <w:tcPr>
            <w:tcW w:w="1559" w:type="dxa"/>
            <w:tcBorders>
              <w:top w:val="single" w:sz="4" w:space="0" w:color="000000"/>
              <w:left w:val="single" w:sz="4" w:space="0" w:color="000000"/>
              <w:bottom w:val="single" w:sz="4" w:space="0" w:color="000000"/>
            </w:tcBorders>
            <w:shd w:val="clear" w:color="auto" w:fill="auto"/>
          </w:tcPr>
          <w:p w14:paraId="23559F88"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6"/>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26D5EDBA" w14:textId="77777777" w:rsidR="00DF02A3" w:rsidRDefault="00DF02A3" w:rsidP="00E325EE"/>
        </w:tc>
      </w:tr>
      <w:bookmarkStart w:id="17" w:name="__Fieldmark__40_937783238"/>
      <w:tr w:rsidR="00DF02A3" w14:paraId="0F55974C" w14:textId="77777777" w:rsidTr="00E325EE">
        <w:tc>
          <w:tcPr>
            <w:tcW w:w="6204" w:type="dxa"/>
            <w:tcBorders>
              <w:top w:val="single" w:sz="4" w:space="0" w:color="000000"/>
              <w:left w:val="single" w:sz="4" w:space="0" w:color="000000"/>
              <w:bottom w:val="single" w:sz="4" w:space="0" w:color="000000"/>
            </w:tcBorders>
            <w:shd w:val="clear" w:color="auto" w:fill="auto"/>
          </w:tcPr>
          <w:p w14:paraId="40E87A73" w14:textId="77777777" w:rsidR="00DF02A3" w:rsidRDefault="00DF02A3" w:rsidP="00E325EE">
            <w:r>
              <w:rPr>
                <w:lang w:eastAsia="zh-CN"/>
              </w:rPr>
              <w:lastRenderedPageBreak/>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7"/>
          </w:p>
        </w:tc>
        <w:bookmarkStart w:id="18" w:name="__Fieldmark__41_937783238"/>
        <w:tc>
          <w:tcPr>
            <w:tcW w:w="1559" w:type="dxa"/>
            <w:tcBorders>
              <w:top w:val="single" w:sz="4" w:space="0" w:color="000000"/>
              <w:left w:val="single" w:sz="4" w:space="0" w:color="000000"/>
              <w:bottom w:val="single" w:sz="4" w:space="0" w:color="000000"/>
            </w:tcBorders>
            <w:shd w:val="clear" w:color="auto" w:fill="auto"/>
          </w:tcPr>
          <w:p w14:paraId="31AE563C" w14:textId="77777777" w:rsidR="00DF02A3" w:rsidRDefault="00DF02A3" w:rsidP="00E325EE">
            <w:r>
              <w:rPr>
                <w:lang w:eastAsia="zh-CN"/>
              </w:rPr>
              <w:fldChar w:fldCharType="begin">
                <w:ffData>
                  <w:name w:val=""/>
                  <w:enabled/>
                  <w:calcOnExit w:val="0"/>
                  <w:textInput/>
                </w:ffData>
              </w:fldChar>
            </w:r>
            <w:r>
              <w:instrText xml:space="preserve"> FORMTEXT </w:instrText>
            </w:r>
            <w:r>
              <w:rPr>
                <w:lang w:eastAsia="zh-CN"/>
              </w:rPr>
            </w:r>
            <w:r>
              <w:rPr>
                <w:lang w:eastAsia="zh-CN"/>
              </w:rPr>
              <w:fldChar w:fldCharType="separate"/>
            </w:r>
            <w:r>
              <w:rPr>
                <w:lang w:eastAsia="fr-FR"/>
              </w:rPr>
              <w:t>     </w:t>
            </w:r>
            <w:r>
              <w:rPr>
                <w:lang w:eastAsia="fr-FR"/>
              </w:rPr>
              <w:fldChar w:fldCharType="end"/>
            </w:r>
            <w:bookmarkEnd w:id="18"/>
          </w:p>
        </w:tc>
        <w:tc>
          <w:tcPr>
            <w:tcW w:w="2146" w:type="dxa"/>
            <w:tcBorders>
              <w:top w:val="single" w:sz="4" w:space="0" w:color="000000"/>
              <w:left w:val="single" w:sz="4" w:space="0" w:color="000000"/>
              <w:bottom w:val="single" w:sz="4" w:space="0" w:color="000000"/>
              <w:right w:val="single" w:sz="4" w:space="0" w:color="000000"/>
            </w:tcBorders>
            <w:shd w:val="clear" w:color="auto" w:fill="auto"/>
          </w:tcPr>
          <w:p w14:paraId="082F0814" w14:textId="77777777" w:rsidR="00DF02A3" w:rsidRDefault="00DF02A3" w:rsidP="00E325EE"/>
        </w:tc>
      </w:tr>
    </w:tbl>
    <w:p w14:paraId="619A02A4" w14:textId="77777777" w:rsidR="00DF02A3" w:rsidRDefault="00DF02A3" w:rsidP="00DF02A3"/>
    <w:p w14:paraId="6C644B15" w14:textId="77777777" w:rsidR="00DF02A3" w:rsidRDefault="00DF02A3" w:rsidP="00DF02A3">
      <w:r>
        <w:br w:type="page"/>
      </w:r>
    </w:p>
    <w:p w14:paraId="5EA147FB" w14:textId="77777777" w:rsidR="00DF02A3" w:rsidRPr="00021FA5" w:rsidRDefault="00DF02A3" w:rsidP="00DF02A3"/>
    <w:p w14:paraId="6C5362FD" w14:textId="77777777" w:rsidR="00DF02A3" w:rsidRDefault="00DF02A3" w:rsidP="00DF02A3">
      <w:pPr>
        <w:pStyle w:val="gege2"/>
      </w:pPr>
      <w:bookmarkStart w:id="19" w:name="_Toc464746901"/>
      <w:r>
        <w:t>Fiche descriptive de l’a</w:t>
      </w:r>
      <w:r w:rsidRPr="00862494">
        <w:t>ctivité type n° 1</w:t>
      </w:r>
      <w:bookmarkEnd w:id="19"/>
      <w:r w:rsidRPr="00862494">
        <w:t> </w:t>
      </w:r>
    </w:p>
    <w:p w14:paraId="560978F2" w14:textId="77777777" w:rsidR="00DF02A3" w:rsidRDefault="00DF02A3" w:rsidP="00DF02A3"/>
    <w:p w14:paraId="4471D1A0" w14:textId="77777777" w:rsidR="00DF02A3" w:rsidRDefault="00DF02A3" w:rsidP="00DF02A3">
      <w:pPr>
        <w:pBdr>
          <w:top w:val="single" w:sz="4" w:space="3" w:color="000000"/>
          <w:left w:val="single" w:sz="4" w:space="4" w:color="000000"/>
          <w:bottom w:val="single" w:sz="4" w:space="1" w:color="000000"/>
          <w:right w:val="single" w:sz="4" w:space="4" w:color="000000"/>
        </w:pBdr>
        <w:spacing w:before="120" w:after="120"/>
        <w:rPr>
          <w:rFonts w:ascii="Arial" w:hAnsi="Arial" w:cs="Arial"/>
          <w:b/>
        </w:rPr>
      </w:pPr>
      <w:r>
        <w:rPr>
          <w:rFonts w:ascii="Arial" w:hAnsi="Arial" w:cs="Arial"/>
          <w:b/>
        </w:rPr>
        <w:t>Intitulé de l’activité</w:t>
      </w:r>
      <w:r>
        <w:rPr>
          <w:rFonts w:ascii="Arial" w:hAnsi="Arial" w:cs="Arial"/>
          <w:b/>
          <w:color w:val="008000"/>
        </w:rPr>
        <w:t>-</w:t>
      </w:r>
      <w:r>
        <w:rPr>
          <w:rFonts w:ascii="Arial (W1)" w:hAnsi="Arial (W1)" w:cs="Arial (W1)"/>
          <w:b/>
        </w:rPr>
        <w:t xml:space="preserve">type : </w:t>
      </w:r>
      <w:r w:rsidRPr="00F81B34">
        <w:rPr>
          <w:b/>
          <w:sz w:val="28"/>
          <w:szCs w:val="28"/>
        </w:rPr>
        <w:t xml:space="preserve">Développer </w:t>
      </w:r>
      <w:r>
        <w:rPr>
          <w:b/>
          <w:sz w:val="28"/>
          <w:szCs w:val="28"/>
        </w:rPr>
        <w:t>des composants d’interface</w:t>
      </w:r>
    </w:p>
    <w:p w14:paraId="5D83CEAD" w14:textId="77777777" w:rsidR="00DF02A3" w:rsidRDefault="00DF02A3" w:rsidP="00DF02A3">
      <w:pPr>
        <w:pBdr>
          <w:top w:val="single" w:sz="4" w:space="3" w:color="000000"/>
          <w:left w:val="single" w:sz="4" w:space="4" w:color="000000"/>
          <w:bottom w:val="single" w:sz="4" w:space="1" w:color="000000"/>
          <w:right w:val="single" w:sz="4" w:space="4" w:color="000000"/>
        </w:pBdr>
        <w:spacing w:before="120" w:after="120"/>
        <w:rPr>
          <w:rFonts w:ascii="Arial" w:hAnsi="Arial" w:cs="Arial"/>
          <w:b/>
        </w:rPr>
      </w:pPr>
    </w:p>
    <w:p w14:paraId="249C9DBD" w14:textId="77777777" w:rsidR="00DF02A3" w:rsidRDefault="00DF02A3" w:rsidP="00DF02A3">
      <w:r>
        <w:t>Compétences professionnelles</w:t>
      </w:r>
    </w:p>
    <w:p w14:paraId="275C1BCD" w14:textId="77777777" w:rsidR="00DF02A3" w:rsidRDefault="00DF02A3" w:rsidP="00DF02A3"/>
    <w:p w14:paraId="13A34D89" w14:textId="77777777" w:rsidR="00DF02A3" w:rsidRDefault="00DF02A3" w:rsidP="00DF02A3">
      <w:pPr>
        <w:pStyle w:val="gege3"/>
      </w:pPr>
      <w:bookmarkStart w:id="20" w:name="_Toc464746902"/>
      <w:r>
        <w:t>Maquetter une application</w:t>
      </w:r>
      <w:bookmarkEnd w:id="20"/>
    </w:p>
    <w:p w14:paraId="7AE22DE0" w14:textId="77777777" w:rsidR="00DF02A3" w:rsidRDefault="00DF02A3" w:rsidP="00DF02A3"/>
    <w:p w14:paraId="5206D18D" w14:textId="77777777" w:rsidR="00DF02A3" w:rsidRDefault="00DF02A3" w:rsidP="00DF02A3">
      <w:r>
        <w:t xml:space="preserve">1 - </w:t>
      </w:r>
      <w:r>
        <w:rPr>
          <w:b/>
        </w:rPr>
        <w:t>Indiquez les résultats directs de votre action</w:t>
      </w:r>
      <w:r>
        <w:t> : produits fabriqués, ouvrages, prestations de service ou autres productions que vous avez réalisés ou auxquels vous avez contribué :</w:t>
      </w:r>
    </w:p>
    <w:p w14:paraId="6AA1ECB4" w14:textId="77777777" w:rsidR="00DF02A3" w:rsidRDefault="00DF02A3" w:rsidP="007F2911">
      <w:pPr>
        <w:pStyle w:val="NormalHelvetica"/>
        <w:numPr>
          <w:ilvl w:val="0"/>
          <w:numId w:val="0"/>
        </w:numPr>
        <w:ind w:left="720"/>
      </w:pPr>
    </w:p>
    <w:p w14:paraId="4DC0D644" w14:textId="77777777" w:rsidR="00D171F6" w:rsidRDefault="00D171F6" w:rsidP="007F2911">
      <w:pPr>
        <w:pStyle w:val="NormalHelvetica"/>
      </w:pPr>
      <w:r>
        <w:t>Création d’un applicatif pour PCIE.</w:t>
      </w:r>
    </w:p>
    <w:p w14:paraId="723A0FFA" w14:textId="2430E841" w:rsidR="00D171F6" w:rsidRDefault="00D171F6" w:rsidP="007F2911">
      <w:pPr>
        <w:pStyle w:val="NormalHelvetica"/>
      </w:pPr>
      <w:r>
        <w:t>Développement d’un logiciel de contrôle de température</w:t>
      </w:r>
    </w:p>
    <w:p w14:paraId="72E05BDB" w14:textId="403C0969" w:rsidR="00D171F6" w:rsidRDefault="00D171F6" w:rsidP="007F2911">
      <w:pPr>
        <w:pStyle w:val="NormalHelvetica"/>
      </w:pPr>
      <w:r>
        <w:t>Evolutions logicielles sur le logiciel Muscade.</w:t>
      </w:r>
      <w:r w:rsidR="00DF1A5D">
        <w:t xml:space="preserve"> (outil d’aide à la décision pour des équipements électriques aéronautiques)</w:t>
      </w:r>
    </w:p>
    <w:p w14:paraId="6102B777" w14:textId="79E8C77D" w:rsidR="00DF02A3" w:rsidRDefault="00DF02A3" w:rsidP="007F2911">
      <w:pPr>
        <w:pStyle w:val="NormalHelvetica"/>
      </w:pPr>
      <w:r>
        <w:t>Modélisation UML</w:t>
      </w:r>
    </w:p>
    <w:p w14:paraId="404536A8" w14:textId="77777777" w:rsidR="00DF02A3" w:rsidRDefault="00DF02A3" w:rsidP="007F2911">
      <w:pPr>
        <w:pStyle w:val="NormalHelvetica"/>
        <w:numPr>
          <w:ilvl w:val="0"/>
          <w:numId w:val="0"/>
        </w:numPr>
      </w:pPr>
      <w:r>
        <w:tab/>
      </w:r>
      <w:r>
        <w:tab/>
        <w:t>Classes (Diagrammes de classes, diagramme de séquences)</w:t>
      </w:r>
    </w:p>
    <w:p w14:paraId="3A4EB07C" w14:textId="77777777" w:rsidR="00DF02A3" w:rsidRDefault="00DF02A3" w:rsidP="00DF02A3"/>
    <w:p w14:paraId="77D55CA3"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 :</w:t>
      </w:r>
    </w:p>
    <w:p w14:paraId="5E0E913B" w14:textId="77777777" w:rsidR="00D171F6" w:rsidRDefault="00D171F6" w:rsidP="00D171F6">
      <w:pPr>
        <w:pStyle w:val="Paragraphedeliste"/>
        <w:numPr>
          <w:ilvl w:val="0"/>
          <w:numId w:val="15"/>
        </w:numPr>
      </w:pPr>
      <w:r>
        <w:t>Modélisation UML du d</w:t>
      </w:r>
      <w:r w:rsidRPr="00DE1BE2">
        <w:t xml:space="preserve">iagramme d’activité pour </w:t>
      </w:r>
      <w:r>
        <w:t>l’enchainement des écrans</w:t>
      </w:r>
      <w:r w:rsidRPr="00DE1BE2">
        <w:t xml:space="preserve"> </w:t>
      </w:r>
      <w:r>
        <w:t xml:space="preserve">de </w:t>
      </w:r>
      <w:r w:rsidRPr="00DE1BE2">
        <w:t>la gestion d’un candidat  pour le site web de recrutement PCIE</w:t>
      </w:r>
    </w:p>
    <w:p w14:paraId="6FE65F05" w14:textId="1C00E513" w:rsidR="00D171F6" w:rsidRDefault="00D171F6" w:rsidP="00D171F6">
      <w:pPr>
        <w:pStyle w:val="Paragraphedeliste"/>
        <w:numPr>
          <w:ilvl w:val="0"/>
          <w:numId w:val="15"/>
        </w:numPr>
      </w:pPr>
      <w:r>
        <w:t>Modélisation UML du d</w:t>
      </w:r>
      <w:r w:rsidRPr="00DE1BE2">
        <w:t xml:space="preserve">iagramme d’activité pour </w:t>
      </w:r>
      <w:r>
        <w:t>l’enchainement des écrans</w:t>
      </w:r>
      <w:r w:rsidRPr="00DE1BE2">
        <w:t xml:space="preserve"> pour la gestion </w:t>
      </w:r>
      <w:r>
        <w:t xml:space="preserve">de l’espace RH </w:t>
      </w:r>
      <w:r w:rsidRPr="00DE1BE2">
        <w:t>pour le site web de recrutement PCIE</w:t>
      </w:r>
    </w:p>
    <w:p w14:paraId="2F78BA13" w14:textId="5A64EED4" w:rsidR="00D171F6" w:rsidRDefault="00D171F6" w:rsidP="00391880">
      <w:pPr>
        <w:pStyle w:val="Paragraphedeliste"/>
        <w:numPr>
          <w:ilvl w:val="0"/>
          <w:numId w:val="15"/>
        </w:numPr>
      </w:pPr>
      <w:r>
        <w:t>Vérifier l’enchainement des écrans</w:t>
      </w:r>
      <w:r w:rsidRPr="00DE1BE2">
        <w:t xml:space="preserve"> </w:t>
      </w:r>
      <w:r>
        <w:t>du site Web PCIE avec le routage.</w:t>
      </w:r>
    </w:p>
    <w:p w14:paraId="4F4FC004" w14:textId="77777777" w:rsidR="00DF02A3" w:rsidRDefault="00DF02A3" w:rsidP="00391880">
      <w:pPr>
        <w:pStyle w:val="Paragraphedeliste"/>
        <w:numPr>
          <w:ilvl w:val="0"/>
          <w:numId w:val="15"/>
        </w:numPr>
      </w:pPr>
      <w:r>
        <w:t>Modélisation UML du diagramme de classe du client lourd Java Swing Muscade</w:t>
      </w:r>
    </w:p>
    <w:p w14:paraId="41863B62" w14:textId="77777777" w:rsidR="00DF02A3" w:rsidRDefault="00DF02A3" w:rsidP="00391880">
      <w:pPr>
        <w:pStyle w:val="Paragraphedeliste"/>
        <w:numPr>
          <w:ilvl w:val="0"/>
          <w:numId w:val="15"/>
        </w:numPr>
      </w:pPr>
      <w:r>
        <w:t>Modélisation UML du diagramme de classe d’un logiciel de contrôle de température</w:t>
      </w:r>
    </w:p>
    <w:p w14:paraId="55A107F3" w14:textId="77777777" w:rsidR="00DF02A3" w:rsidRDefault="00DF02A3" w:rsidP="00391880">
      <w:pPr>
        <w:pStyle w:val="Paragraphedeliste"/>
        <w:numPr>
          <w:ilvl w:val="0"/>
          <w:numId w:val="15"/>
        </w:numPr>
      </w:pPr>
      <w:r>
        <w:t>Modélisation UML des cas d’utilisation du site web de recrutement PCIE</w:t>
      </w:r>
    </w:p>
    <w:p w14:paraId="1DBADDF4" w14:textId="77777777" w:rsidR="00DF02A3" w:rsidRDefault="00C56A70" w:rsidP="00391880">
      <w:pPr>
        <w:pStyle w:val="Paragraphedeliste"/>
        <w:numPr>
          <w:ilvl w:val="0"/>
          <w:numId w:val="15"/>
        </w:numPr>
      </w:pPr>
      <w:r>
        <w:t xml:space="preserve">Modélisation UML du </w:t>
      </w:r>
      <w:r w:rsidR="00DF02A3">
        <w:t>diagramme de séquence lors de l’enregistrement d’un postulant et de sa candidature.</w:t>
      </w:r>
    </w:p>
    <w:p w14:paraId="0762BF56" w14:textId="77777777" w:rsidR="00C56A70" w:rsidRDefault="00C56A70" w:rsidP="00391880">
      <w:pPr>
        <w:pStyle w:val="Paragraphedeliste"/>
        <w:numPr>
          <w:ilvl w:val="0"/>
          <w:numId w:val="15"/>
        </w:numPr>
      </w:pPr>
    </w:p>
    <w:p w14:paraId="72530B40" w14:textId="77777777" w:rsidR="00DF02A3" w:rsidRDefault="00DF02A3" w:rsidP="00DF02A3"/>
    <w:p w14:paraId="76E389A1" w14:textId="77777777" w:rsidR="00DF02A3" w:rsidRDefault="00DF02A3" w:rsidP="00DF02A3">
      <w:r>
        <w:t>Fréquence de réalisation :</w:t>
      </w:r>
    </w:p>
    <w:bookmarkStart w:id="21" w:name="__Fieldmark__46_937783238"/>
    <w:p w14:paraId="1223CC11"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bookmarkEnd w:id="21"/>
      <w:r>
        <w:rPr>
          <w:rFonts w:ascii="Arial (W1)" w:hAnsi="Arial (W1)" w:cs="Arial (W1)"/>
        </w:rPr>
        <w:tab/>
        <w:t>Très fréquemment</w:t>
      </w:r>
      <w:r>
        <w:rPr>
          <w:rFonts w:ascii="Arial (W1)" w:hAnsi="Arial (W1)" w:cs="Arial (W1)"/>
        </w:rPr>
        <w:tab/>
      </w:r>
      <w:r>
        <w:rPr>
          <w:rFonts w:ascii="Arial (W1)" w:hAnsi="Arial (W1)" w:cs="Arial (W1)"/>
        </w:rPr>
        <w:tab/>
        <w:t>X</w:t>
      </w:r>
      <w:r>
        <w:rPr>
          <w:rFonts w:ascii="Arial (W1)" w:hAnsi="Arial (W1)" w:cs="Arial (W1)"/>
        </w:rPr>
        <w:tab/>
        <w:t>Fréquemment</w:t>
      </w:r>
      <w:bookmarkStart w:id="22" w:name="CaseACocher4"/>
      <w:r>
        <w:rPr>
          <w:rFonts w:ascii="Arial (W1)" w:hAnsi="Arial (W1)" w:cs="Arial (W1)"/>
        </w:rPr>
        <w:tab/>
      </w:r>
      <w:r>
        <w:rPr>
          <w:rFonts w:ascii="Arial (W1)" w:hAnsi="Arial (W1)" w:cs="Arial (W1)"/>
        </w:rPr>
        <w:tab/>
      </w:r>
      <w:r>
        <w:rPr>
          <w:rFonts w:ascii="Arial (W1)" w:hAnsi="Arial (W1)" w:cs="Arial (W1)"/>
        </w:rPr>
        <w:tab/>
      </w:r>
      <w:bookmarkEnd w:id="22"/>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Rarement</w:t>
      </w:r>
    </w:p>
    <w:p w14:paraId="02587548" w14:textId="77777777" w:rsidR="00DF02A3" w:rsidRDefault="00DF02A3" w:rsidP="00DF02A3"/>
    <w:p w14:paraId="1697FB1D"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1607D10D" w14:textId="77777777" w:rsidTr="00E325EE">
        <w:tc>
          <w:tcPr>
            <w:tcW w:w="3305" w:type="dxa"/>
            <w:tcBorders>
              <w:top w:val="single" w:sz="4" w:space="0" w:color="000000"/>
              <w:left w:val="single" w:sz="4" w:space="0" w:color="000000"/>
              <w:bottom w:val="single" w:sz="4" w:space="0" w:color="000000"/>
            </w:tcBorders>
            <w:shd w:val="clear" w:color="auto" w:fill="auto"/>
          </w:tcPr>
          <w:p w14:paraId="5F89449A" w14:textId="77777777" w:rsidR="00DF02A3" w:rsidRDefault="00DF02A3" w:rsidP="00E325EE">
            <w:r>
              <w:lastRenderedPageBreak/>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3019BA36"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66098387" w14:textId="77777777" w:rsidR="00DF02A3" w:rsidRDefault="00DF02A3" w:rsidP="00E325EE">
            <w:r>
              <w:t>Chantier, atelier, services ou autres (à préciser)</w:t>
            </w:r>
          </w:p>
        </w:tc>
      </w:tr>
      <w:tr w:rsidR="00DF02A3" w14:paraId="1573C948"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44EB8EA1" w14:textId="77777777" w:rsidR="00DF02A3" w:rsidRDefault="00DF02A3" w:rsidP="00E325EE">
            <w:pPr>
              <w:rPr>
                <w:color w:val="404040" w:themeColor="text1" w:themeTint="BF"/>
              </w:rPr>
            </w:pPr>
            <w:r>
              <w:rPr>
                <w:color w:val="404040" w:themeColor="text1" w:themeTint="BF"/>
              </w:rPr>
              <w:t>Akka Technologie</w:t>
            </w:r>
          </w:p>
          <w:p w14:paraId="1BCB8517" w14:textId="77777777" w:rsidR="00DF02A3" w:rsidRDefault="00DF02A3" w:rsidP="00E325EE">
            <w:pPr>
              <w:rPr>
                <w:color w:val="404040" w:themeColor="text1" w:themeTint="BF"/>
              </w:rPr>
            </w:pPr>
            <w:r>
              <w:rPr>
                <w:color w:val="404040" w:themeColor="text1" w:themeTint="BF"/>
              </w:rPr>
              <w:t>LDNR</w:t>
            </w:r>
          </w:p>
          <w:p w14:paraId="69BD8B96" w14:textId="77777777" w:rsidR="00DF02A3" w:rsidRPr="001422AB" w:rsidRDefault="00DF02A3"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27A0D73B" w14:textId="77777777" w:rsidR="00DF02A3" w:rsidRDefault="00DF02A3" w:rsidP="00E325EE">
            <w:pPr>
              <w:rPr>
                <w:color w:val="404040" w:themeColor="text1" w:themeTint="BF"/>
              </w:rPr>
            </w:pPr>
            <w:r>
              <w:rPr>
                <w:color w:val="404040" w:themeColor="text1" w:themeTint="BF"/>
              </w:rPr>
              <w:t>Toulouse</w:t>
            </w:r>
          </w:p>
          <w:p w14:paraId="606DAED3" w14:textId="77777777" w:rsidR="00DF02A3" w:rsidRDefault="00DF02A3" w:rsidP="00E325EE">
            <w:pPr>
              <w:rPr>
                <w:color w:val="404040" w:themeColor="text1" w:themeTint="BF"/>
              </w:rPr>
            </w:pPr>
            <w:r>
              <w:rPr>
                <w:color w:val="404040" w:themeColor="text1" w:themeTint="BF"/>
              </w:rPr>
              <w:t>Labège</w:t>
            </w:r>
          </w:p>
          <w:p w14:paraId="6AD8BDED" w14:textId="77777777" w:rsidR="00DF02A3" w:rsidRPr="001422AB" w:rsidRDefault="00DF02A3"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17FB0ECF" w14:textId="77777777" w:rsidR="00DF02A3" w:rsidRPr="001422AB" w:rsidRDefault="00DF02A3" w:rsidP="00E325EE">
            <w:pPr>
              <w:rPr>
                <w:color w:val="404040" w:themeColor="text1" w:themeTint="BF"/>
              </w:rPr>
            </w:pPr>
          </w:p>
        </w:tc>
      </w:tr>
    </w:tbl>
    <w:p w14:paraId="15FD9DD5" w14:textId="77777777" w:rsidR="00DF02A3" w:rsidRDefault="00DF02A3" w:rsidP="00DF02A3"/>
    <w:p w14:paraId="3D9CC394" w14:textId="77777777" w:rsidR="00DF02A3" w:rsidRPr="00E325EE" w:rsidRDefault="00DF02A3" w:rsidP="00DF02A3">
      <w:r>
        <w:t xml:space="preserve">4 - </w:t>
      </w:r>
      <w:r>
        <w:rPr>
          <w:b/>
        </w:rPr>
        <w:t>Indiquez la</w:t>
      </w:r>
      <w:r>
        <w:t xml:space="preserve"> </w:t>
      </w:r>
      <w:r>
        <w:rPr>
          <w:b/>
        </w:rPr>
        <w:t xml:space="preserve">période </w:t>
      </w:r>
      <w:r>
        <w:t>de l’exercice de cette pratique professionnelle :</w:t>
      </w:r>
    </w:p>
    <w:p w14:paraId="4207DE61" w14:textId="77777777" w:rsidR="00DF02A3" w:rsidRPr="00E325EE" w:rsidRDefault="00DF02A3" w:rsidP="00391880">
      <w:pPr>
        <w:pStyle w:val="Paragraphedeliste"/>
        <w:numPr>
          <w:ilvl w:val="0"/>
          <w:numId w:val="14"/>
        </w:numPr>
        <w:rPr>
          <w:rFonts w:ascii="Arial" w:hAnsi="Arial" w:cs="Arial"/>
        </w:rPr>
      </w:pPr>
      <w:r w:rsidRPr="00E325EE">
        <w:rPr>
          <w:rFonts w:ascii="Arial" w:hAnsi="Arial" w:cs="Arial"/>
        </w:rPr>
        <w:t>Muscade : septembre 2014/février 2015</w:t>
      </w:r>
    </w:p>
    <w:p w14:paraId="42EB125E" w14:textId="77777777" w:rsidR="00DF02A3" w:rsidRPr="00E325EE" w:rsidRDefault="00DF02A3" w:rsidP="00391880">
      <w:pPr>
        <w:pStyle w:val="Paragraphedeliste"/>
        <w:numPr>
          <w:ilvl w:val="0"/>
          <w:numId w:val="14"/>
        </w:numPr>
        <w:rPr>
          <w:rFonts w:ascii="Arial" w:hAnsi="Arial" w:cs="Arial"/>
        </w:rPr>
      </w:pPr>
      <w:r w:rsidRPr="00E325EE">
        <w:rPr>
          <w:rFonts w:ascii="Arial" w:hAnsi="Arial" w:cs="Arial"/>
        </w:rPr>
        <w:t>Contrôle de température : juillet 2015/Août 215</w:t>
      </w:r>
    </w:p>
    <w:p w14:paraId="4F2C85E7" w14:textId="77777777" w:rsidR="00DF02A3" w:rsidRPr="00E325EE" w:rsidRDefault="00DF02A3" w:rsidP="00391880">
      <w:pPr>
        <w:pStyle w:val="Paragraphedeliste"/>
        <w:numPr>
          <w:ilvl w:val="0"/>
          <w:numId w:val="14"/>
        </w:numPr>
        <w:rPr>
          <w:rFonts w:ascii="Arial" w:hAnsi="Arial" w:cs="Arial"/>
        </w:rPr>
      </w:pPr>
      <w:r w:rsidRPr="00E325EE">
        <w:rPr>
          <w:rFonts w:ascii="Arial" w:hAnsi="Arial" w:cs="Arial"/>
        </w:rPr>
        <w:t>Site web école : avril 2016/juin 2016</w:t>
      </w:r>
    </w:p>
    <w:p w14:paraId="7A19BC04" w14:textId="77777777" w:rsidR="00DF02A3" w:rsidRPr="00E325EE" w:rsidRDefault="00DF02A3" w:rsidP="00391880">
      <w:pPr>
        <w:pStyle w:val="Paragraphedeliste"/>
        <w:numPr>
          <w:ilvl w:val="0"/>
          <w:numId w:val="14"/>
        </w:numPr>
        <w:rPr>
          <w:rFonts w:ascii="Arial" w:hAnsi="Arial" w:cs="Arial"/>
        </w:rPr>
      </w:pPr>
      <w:r w:rsidRPr="00E325EE">
        <w:rPr>
          <w:rFonts w:ascii="Arial" w:hAnsi="Arial" w:cs="Arial"/>
        </w:rPr>
        <w:t>Site web de recrutement PCIE juillet 2016/ septembre 2016</w:t>
      </w:r>
    </w:p>
    <w:p w14:paraId="484EE222" w14:textId="77777777" w:rsidR="00DF02A3" w:rsidRDefault="00DF02A3" w:rsidP="00DF02A3"/>
    <w:p w14:paraId="154615C9" w14:textId="77777777" w:rsidR="00DF02A3" w:rsidRPr="00E325EE" w:rsidRDefault="00DF02A3" w:rsidP="00DF02A3">
      <w:r>
        <w:t xml:space="preserve">5 - </w:t>
      </w:r>
      <w:r>
        <w:rPr>
          <w:b/>
        </w:rPr>
        <w:t>Précisez les moyens</w:t>
      </w:r>
      <w:r>
        <w:t xml:space="preserve"> que vous avez utilisés pour accomplir les tâches décrites : matériels, outils, techniques, matériaux, produits, logiciels,… :</w:t>
      </w:r>
    </w:p>
    <w:p w14:paraId="3CBE74EB" w14:textId="77777777" w:rsidR="00DF02A3" w:rsidRDefault="00DF02A3" w:rsidP="00391880">
      <w:pPr>
        <w:pStyle w:val="Paragraphedeliste"/>
        <w:numPr>
          <w:ilvl w:val="0"/>
          <w:numId w:val="13"/>
        </w:numPr>
      </w:pPr>
      <w:r>
        <w:t>MySQL Workbench</w:t>
      </w:r>
    </w:p>
    <w:p w14:paraId="71983E59" w14:textId="77777777" w:rsidR="00DF02A3" w:rsidRDefault="00DF02A3" w:rsidP="00391880">
      <w:pPr>
        <w:pStyle w:val="Paragraphedeliste"/>
        <w:numPr>
          <w:ilvl w:val="0"/>
          <w:numId w:val="13"/>
        </w:numPr>
      </w:pPr>
      <w:r>
        <w:t>Modelio</w:t>
      </w:r>
    </w:p>
    <w:p w14:paraId="789CDA82" w14:textId="77777777" w:rsidR="00DF02A3" w:rsidRDefault="00DF02A3" w:rsidP="00391880">
      <w:pPr>
        <w:pStyle w:val="Paragraphedeliste"/>
        <w:numPr>
          <w:ilvl w:val="0"/>
          <w:numId w:val="13"/>
        </w:numPr>
      </w:pPr>
      <w:r>
        <w:t>Analyse SI</w:t>
      </w:r>
    </w:p>
    <w:p w14:paraId="3477A8EF" w14:textId="77777777" w:rsidR="00DF02A3" w:rsidRDefault="00DF02A3" w:rsidP="00DF02A3"/>
    <w:p w14:paraId="1569FCAD" w14:textId="72A517EB" w:rsidR="00DF02A3"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précisez dans quelles circonstances :</w:t>
      </w:r>
    </w:p>
    <w:p w14:paraId="1E0F2CA0" w14:textId="29D45B56" w:rsidR="00DF02A3" w:rsidRDefault="00DF02A3" w:rsidP="007F2911">
      <w:pPr>
        <w:pStyle w:val="NormalHelvetica"/>
      </w:pPr>
      <w:r w:rsidRPr="00AC7AEA">
        <w:rPr>
          <w:u w:val="single"/>
        </w:rPr>
        <w:t>Muscade :</w:t>
      </w:r>
      <w:r>
        <w:t xml:space="preserve"> Evolutions logicielles effectuées sous l</w:t>
      </w:r>
      <w:r w:rsidR="00D171F6">
        <w:t>a direction d’un chef de projet</w:t>
      </w:r>
      <w:r>
        <w:t>.</w:t>
      </w:r>
    </w:p>
    <w:p w14:paraId="472FBD4F" w14:textId="77777777" w:rsidR="00DF02A3" w:rsidRPr="0006316D" w:rsidRDefault="00DF02A3" w:rsidP="007F2911">
      <w:pPr>
        <w:pStyle w:val="NormalHelvetica"/>
      </w:pPr>
      <w:r w:rsidRPr="00AC7AEA">
        <w:t>Contrôle de température :</w:t>
      </w:r>
      <w:r>
        <w:t xml:space="preserve"> en autonomie</w:t>
      </w:r>
    </w:p>
    <w:p w14:paraId="0D7E489C" w14:textId="77777777" w:rsidR="00DF02A3" w:rsidRDefault="00DF02A3" w:rsidP="007F2911">
      <w:pPr>
        <w:pStyle w:val="NormalHelvetica"/>
      </w:pPr>
      <w:r>
        <w:rPr>
          <w:u w:val="single"/>
        </w:rPr>
        <w:t>Site web Ecole</w:t>
      </w:r>
      <w:r w:rsidRPr="00AC7AEA">
        <w:rPr>
          <w:u w:val="single"/>
        </w:rPr>
        <w:t> :</w:t>
      </w:r>
      <w:r>
        <w:t xml:space="preserve"> Travail réalisé sous la tutelle du formateur</w:t>
      </w:r>
    </w:p>
    <w:p w14:paraId="40B43208" w14:textId="77777777" w:rsidR="00DF02A3" w:rsidRDefault="00DF02A3" w:rsidP="007F2911">
      <w:pPr>
        <w:pStyle w:val="NormalHelvetica"/>
      </w:pPr>
      <w:r w:rsidRPr="0006316D">
        <w:rPr>
          <w:u w:val="single"/>
        </w:rPr>
        <w:t>Site web de recrutement</w:t>
      </w:r>
      <w:r>
        <w:t> : travail réalisé sous la tutelle du responsable de stage</w:t>
      </w:r>
    </w:p>
    <w:p w14:paraId="5BF040EF" w14:textId="77777777" w:rsidR="00DF02A3" w:rsidRDefault="00DF02A3" w:rsidP="00DF02A3"/>
    <w:p w14:paraId="2AF7FD79" w14:textId="77777777" w:rsidR="00DF02A3" w:rsidRDefault="00DF02A3" w:rsidP="00DF02A3">
      <w:r>
        <w:t>7 - Documents annexes</w:t>
      </w:r>
    </w:p>
    <w:p w14:paraId="06C3CCF9" w14:textId="77777777" w:rsidR="00C56A70" w:rsidRDefault="00B10769" w:rsidP="00212561">
      <w:pPr>
        <w:spacing w:after="0"/>
      </w:pPr>
      <w:r>
        <w:t xml:space="preserve">Annexe 1 </w:t>
      </w:r>
      <w:r w:rsidR="00C56A70">
        <w:t>Diagramme de classe de l'application Muscade</w:t>
      </w:r>
    </w:p>
    <w:p w14:paraId="209B20E9" w14:textId="77777777" w:rsidR="00C56A70" w:rsidRDefault="00B10769" w:rsidP="00212561">
      <w:pPr>
        <w:spacing w:after="0"/>
      </w:pPr>
      <w:r>
        <w:t xml:space="preserve">Annexe 2 </w:t>
      </w:r>
      <w:r w:rsidR="00C56A70" w:rsidRPr="00727F57">
        <w:t>Diagramme de classe d’un programme java de contrôle de température utilisant le pattern MVC.</w:t>
      </w:r>
    </w:p>
    <w:p w14:paraId="7A4A43D0" w14:textId="77777777" w:rsidR="00C56A70" w:rsidRDefault="00B10769" w:rsidP="00212561">
      <w:pPr>
        <w:spacing w:after="0"/>
      </w:pPr>
      <w:r>
        <w:t xml:space="preserve">Annexe 3 </w:t>
      </w:r>
      <w:r w:rsidR="00C56A70" w:rsidRPr="00325BFD">
        <w:t>Diagramme de cas d’utilisation pour le site web de recrutement PCIE</w:t>
      </w:r>
    </w:p>
    <w:p w14:paraId="0E18731C" w14:textId="77777777" w:rsidR="00C56A70" w:rsidRDefault="00B10769" w:rsidP="00212561">
      <w:pPr>
        <w:spacing w:after="0"/>
      </w:pPr>
      <w:r>
        <w:t xml:space="preserve">Annexe 4 </w:t>
      </w:r>
      <w:r w:rsidR="00C56A70" w:rsidRPr="00DE1BE2">
        <w:t>Diagramme d’activité pour la gestion d’un candidat  pour le site web de recrutement PCIE</w:t>
      </w:r>
    </w:p>
    <w:p w14:paraId="5B04A60D" w14:textId="77777777" w:rsidR="00C56A70" w:rsidRDefault="00B10769" w:rsidP="00212561">
      <w:pPr>
        <w:spacing w:after="0"/>
      </w:pPr>
      <w:r>
        <w:t xml:space="preserve">Annexe 5 </w:t>
      </w:r>
      <w:r w:rsidR="00C56A70" w:rsidRPr="00C56737">
        <w:t>Diagramme d’activité pour la gestion de la chargée RH  pour le site web de recrutement PCIE</w:t>
      </w:r>
    </w:p>
    <w:p w14:paraId="5C63395B" w14:textId="77777777" w:rsidR="00C56A70" w:rsidRDefault="00B10769" w:rsidP="00212561">
      <w:pPr>
        <w:spacing w:after="0"/>
      </w:pPr>
      <w:r>
        <w:t xml:space="preserve">Annexe 6 </w:t>
      </w:r>
      <w:r w:rsidR="00C56A70" w:rsidRPr="00A67D1E">
        <w:t>Diagramme de séquence correspondant à l’enregistrement d’un candidat pour le site web de recrutement PCIE.</w:t>
      </w:r>
    </w:p>
    <w:p w14:paraId="659C42D4" w14:textId="77777777" w:rsidR="00212561" w:rsidRDefault="00B10769" w:rsidP="00212561">
      <w:pPr>
        <w:spacing w:after="0"/>
      </w:pPr>
      <w:r>
        <w:t xml:space="preserve">Annexe 7 </w:t>
      </w:r>
      <w:r w:rsidR="00212561" w:rsidRPr="00616F5F">
        <w:t>Diagramme de séquence correspondant à la candidature d’un postulant sur le site web re recrutement PCIE</w:t>
      </w:r>
    </w:p>
    <w:p w14:paraId="36BCB900" w14:textId="77777777" w:rsidR="00DF02A3" w:rsidRDefault="00DF02A3" w:rsidP="00DF02A3">
      <w:pPr>
        <w:rPr>
          <w:lang w:eastAsia="fr-FR"/>
        </w:rPr>
      </w:pPr>
    </w:p>
    <w:p w14:paraId="011203C1" w14:textId="77777777" w:rsidR="00DF02A3" w:rsidRDefault="00DF02A3" w:rsidP="00DF02A3">
      <w:pPr>
        <w:pStyle w:val="gege3"/>
        <w:pBdr>
          <w:bottom w:val="dashed" w:sz="4" w:space="0" w:color="auto"/>
        </w:pBdr>
      </w:pPr>
      <w:bookmarkStart w:id="23" w:name="_Toc464746903"/>
      <w:r>
        <w:t>Développer une interface utilisateur</w:t>
      </w:r>
      <w:bookmarkEnd w:id="23"/>
    </w:p>
    <w:p w14:paraId="2B26B2EB" w14:textId="77777777" w:rsidR="00DF02A3" w:rsidRDefault="00DF02A3" w:rsidP="00DF02A3">
      <w:r>
        <w:t xml:space="preserve"> </w:t>
      </w:r>
    </w:p>
    <w:p w14:paraId="5E362B4A" w14:textId="42938011"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5F27A6C3" w14:textId="77777777" w:rsidR="00DF02A3" w:rsidRDefault="00DF02A3" w:rsidP="007F2911">
      <w:pPr>
        <w:pStyle w:val="NormalHelvetica"/>
      </w:pPr>
      <w:r>
        <w:t>Création d’une calculatrice en Java Swing</w:t>
      </w:r>
    </w:p>
    <w:p w14:paraId="0F356627" w14:textId="443D8E88" w:rsidR="00DF02A3" w:rsidRDefault="00DF02A3" w:rsidP="007F2911">
      <w:pPr>
        <w:pStyle w:val="NormalHelvetica"/>
      </w:pPr>
      <w:r w:rsidRPr="00967B11">
        <w:t xml:space="preserve">Modifications logicielles sur </w:t>
      </w:r>
      <w:r>
        <w:t>le client lourd Muscade</w:t>
      </w:r>
      <w:r w:rsidRPr="00967B11">
        <w:t xml:space="preserve"> (</w:t>
      </w:r>
      <w:r w:rsidRPr="00967B11">
        <w:rPr>
          <w:b/>
          <w:bCs/>
        </w:rPr>
        <w:t>MU</w:t>
      </w:r>
      <w:r w:rsidRPr="00967B11">
        <w:t>lti-</w:t>
      </w:r>
      <w:r w:rsidRPr="00967B11">
        <w:rPr>
          <w:b/>
          <w:bCs/>
        </w:rPr>
        <w:t>S</w:t>
      </w:r>
      <w:r w:rsidRPr="00967B11">
        <w:t xml:space="preserve">ystem </w:t>
      </w:r>
      <w:r w:rsidRPr="00967B11">
        <w:rPr>
          <w:b/>
          <w:bCs/>
        </w:rPr>
        <w:t>C</w:t>
      </w:r>
      <w:r w:rsidRPr="00967B11">
        <w:t xml:space="preserve">omponent-based </w:t>
      </w:r>
      <w:r w:rsidRPr="00967B11">
        <w:rPr>
          <w:b/>
          <w:bCs/>
        </w:rPr>
        <w:t>A</w:t>
      </w:r>
      <w:r w:rsidRPr="00967B11">
        <w:t xml:space="preserve">rchitecture </w:t>
      </w:r>
      <w:r w:rsidRPr="00967B11">
        <w:rPr>
          <w:b/>
          <w:bCs/>
        </w:rPr>
        <w:t>D</w:t>
      </w:r>
      <w:r w:rsidRPr="00967B11">
        <w:t xml:space="preserve">esign and </w:t>
      </w:r>
      <w:r w:rsidRPr="00967B11">
        <w:rPr>
          <w:b/>
          <w:bCs/>
        </w:rPr>
        <w:t>E</w:t>
      </w:r>
      <w:r w:rsidRPr="00967B11">
        <w:t>valuation) développé en Java Swing</w:t>
      </w:r>
      <w:r w:rsidR="00D171F6">
        <w:t>, qui est un outil d’aide à la décision pour des composants électriques aéronautique.</w:t>
      </w:r>
    </w:p>
    <w:p w14:paraId="29041D83" w14:textId="1CAD6274" w:rsidR="00DF02A3" w:rsidRDefault="00DF02A3" w:rsidP="00DF02A3">
      <w:pPr>
        <w:pStyle w:val="NormalHelvetica"/>
      </w:pPr>
      <w:r>
        <w:t>Création d’un logiciel java Swing pour le contrôle d température MVC.</w:t>
      </w:r>
    </w:p>
    <w:p w14:paraId="42A6B875" w14:textId="77777777" w:rsidR="00072D24" w:rsidRDefault="00072D24" w:rsidP="00072D24">
      <w:pPr>
        <w:pStyle w:val="NormalHelvetica"/>
        <w:numPr>
          <w:ilvl w:val="0"/>
          <w:numId w:val="0"/>
        </w:numPr>
        <w:ind w:left="1423"/>
      </w:pPr>
    </w:p>
    <w:p w14:paraId="256BA8B1" w14:textId="10FF42D0"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 :</w:t>
      </w:r>
    </w:p>
    <w:p w14:paraId="2E335243" w14:textId="77777777" w:rsidR="00DF02A3" w:rsidRDefault="00DF02A3" w:rsidP="007F2911">
      <w:pPr>
        <w:pStyle w:val="NormalHelvetica"/>
      </w:pPr>
      <w:r w:rsidRPr="008F20C6">
        <w:t xml:space="preserve">Développement de correctifs logiciels en Java </w:t>
      </w:r>
      <w:r>
        <w:rPr>
          <w:b/>
        </w:rPr>
        <w:t>Swing</w:t>
      </w:r>
      <w:r>
        <w:t xml:space="preserve"> sur le logiciel Muscade</w:t>
      </w:r>
    </w:p>
    <w:p w14:paraId="01E7A484" w14:textId="77777777" w:rsidR="00DF02A3" w:rsidRDefault="00DF02A3" w:rsidP="007F2911">
      <w:pPr>
        <w:pStyle w:val="NormalHelvetica"/>
      </w:pPr>
      <w:r>
        <w:t>Utilisation de design patterns (Singleton, Factory, Observer, MVC)</w:t>
      </w:r>
    </w:p>
    <w:p w14:paraId="2E9F1D11" w14:textId="77777777" w:rsidR="00DF02A3" w:rsidRDefault="00DF02A3" w:rsidP="007F2911">
      <w:pPr>
        <w:pStyle w:val="NormalHelvetica"/>
      </w:pPr>
      <w:r>
        <w:t>Utilisation de la librairie</w:t>
      </w:r>
      <w:r>
        <w:rPr>
          <w:b/>
        </w:rPr>
        <w:t xml:space="preserve"> jgraphx</w:t>
      </w:r>
      <w:r>
        <w:t xml:space="preserve"> pour le tracé graphique</w:t>
      </w:r>
    </w:p>
    <w:p w14:paraId="292AE919" w14:textId="77777777" w:rsidR="00DF02A3" w:rsidRDefault="00DF02A3" w:rsidP="007F2911">
      <w:pPr>
        <w:pStyle w:val="NormalHelvetica"/>
      </w:pPr>
      <w:r>
        <w:t xml:space="preserve">Utilisation de la gestion de configuration </w:t>
      </w:r>
      <w:r>
        <w:rPr>
          <w:b/>
        </w:rPr>
        <w:t>CVS</w:t>
      </w:r>
    </w:p>
    <w:p w14:paraId="6E3D3F58" w14:textId="77777777" w:rsidR="00DF02A3" w:rsidRDefault="00DF02A3" w:rsidP="007F2911">
      <w:pPr>
        <w:pStyle w:val="NormalHelvetica"/>
      </w:pPr>
      <w:r>
        <w:t>Utilisation de</w:t>
      </w:r>
      <w:r w:rsidRPr="008F20C6">
        <w:rPr>
          <w:b/>
        </w:rPr>
        <w:t xml:space="preserve"> </w:t>
      </w:r>
      <w:r>
        <w:rPr>
          <w:b/>
        </w:rPr>
        <w:t>Ant</w:t>
      </w:r>
      <w:r>
        <w:t xml:space="preserve"> pour compilation et création d’archives jar par paquets de composants architecturaux</w:t>
      </w:r>
    </w:p>
    <w:p w14:paraId="3EB3F5F3" w14:textId="77777777" w:rsidR="00DF02A3" w:rsidRPr="008F20C6" w:rsidRDefault="00DF02A3" w:rsidP="007F2911">
      <w:pPr>
        <w:pStyle w:val="NormalHelvetica"/>
        <w:rPr>
          <w:b/>
        </w:rPr>
      </w:pPr>
      <w:r>
        <w:t xml:space="preserve">Création de la documentation UML modulaire (par paquets) avec l’outil </w:t>
      </w:r>
      <w:r>
        <w:rPr>
          <w:b/>
        </w:rPr>
        <w:t>Modelio</w:t>
      </w:r>
    </w:p>
    <w:p w14:paraId="18EF432C" w14:textId="77777777" w:rsidR="00DF02A3" w:rsidRPr="00FA7FE3" w:rsidRDefault="00DF02A3" w:rsidP="007F2911">
      <w:pPr>
        <w:pStyle w:val="NormalHelvetica"/>
      </w:pPr>
      <w:r>
        <w:t xml:space="preserve">Documentation </w:t>
      </w:r>
      <w:r>
        <w:rPr>
          <w:b/>
        </w:rPr>
        <w:t>Doxygen</w:t>
      </w:r>
    </w:p>
    <w:p w14:paraId="2DF0A4EF" w14:textId="77777777" w:rsidR="00DF02A3" w:rsidRDefault="00DF02A3" w:rsidP="007F2911">
      <w:pPr>
        <w:pStyle w:val="NormalHelvetica"/>
      </w:pPr>
      <w:r w:rsidRPr="008F20C6">
        <w:t>Développement</w:t>
      </w:r>
      <w:r>
        <w:t xml:space="preserve"> d’un logiciel de contrôle d température </w:t>
      </w:r>
      <w:r w:rsidRPr="008F20C6">
        <w:t xml:space="preserve">en </w:t>
      </w:r>
      <w:r w:rsidRPr="0006316D">
        <w:rPr>
          <w:b/>
        </w:rPr>
        <w:t>Java Swing</w:t>
      </w:r>
      <w:r>
        <w:t>: utilisation du pattern MVC</w:t>
      </w:r>
    </w:p>
    <w:p w14:paraId="03F43646" w14:textId="77777777" w:rsidR="00DF02A3" w:rsidRDefault="00DF02A3" w:rsidP="007F2911">
      <w:pPr>
        <w:pStyle w:val="NormalHelvetica"/>
      </w:pPr>
      <w:r>
        <w:t>Développement de l’interface graphique d’un logiciel de calculatrice.</w:t>
      </w:r>
    </w:p>
    <w:p w14:paraId="4AD2DFEA" w14:textId="77777777" w:rsidR="00DF02A3" w:rsidRDefault="00DF02A3" w:rsidP="00DF02A3"/>
    <w:p w14:paraId="16E4EE99" w14:textId="77777777" w:rsidR="00DF02A3" w:rsidRDefault="00DF02A3" w:rsidP="00DF02A3">
      <w:r>
        <w:t>Fréquence de réalisation :</w:t>
      </w:r>
    </w:p>
    <w:p w14:paraId="67A22E35"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53D3A429" w14:textId="77777777" w:rsidR="00DF02A3" w:rsidRDefault="00DF02A3" w:rsidP="00DF02A3"/>
    <w:p w14:paraId="794D8ADD"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9875" w:type="dxa"/>
        <w:tblInd w:w="-10" w:type="dxa"/>
        <w:tblLayout w:type="fixed"/>
        <w:tblLook w:val="0000" w:firstRow="0" w:lastRow="0" w:firstColumn="0" w:lastColumn="0" w:noHBand="0" w:noVBand="0"/>
      </w:tblPr>
      <w:tblGrid>
        <w:gridCol w:w="3305"/>
        <w:gridCol w:w="3182"/>
        <w:gridCol w:w="3388"/>
      </w:tblGrid>
      <w:tr w:rsidR="00DF02A3" w14:paraId="6A80D253" w14:textId="77777777" w:rsidTr="00E325EE">
        <w:tc>
          <w:tcPr>
            <w:tcW w:w="3305" w:type="dxa"/>
            <w:tcBorders>
              <w:top w:val="single" w:sz="4" w:space="0" w:color="000000"/>
              <w:left w:val="single" w:sz="4" w:space="0" w:color="000000"/>
              <w:bottom w:val="single" w:sz="4" w:space="0" w:color="000000"/>
            </w:tcBorders>
            <w:shd w:val="clear" w:color="auto" w:fill="auto"/>
          </w:tcPr>
          <w:p w14:paraId="2ED5358D"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4474200A"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5FDF3DA" w14:textId="77777777" w:rsidR="00DF02A3" w:rsidRDefault="00DF02A3" w:rsidP="00E325EE">
            <w:r>
              <w:t>Chantier, atelier, services ou autres (à préciser)</w:t>
            </w:r>
          </w:p>
        </w:tc>
      </w:tr>
      <w:tr w:rsidR="00DF02A3" w14:paraId="36CA7570"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6B11BC13" w14:textId="77777777" w:rsidR="00DF02A3" w:rsidRDefault="00DF02A3" w:rsidP="00E325EE">
            <w:pPr>
              <w:rPr>
                <w:color w:val="404040" w:themeColor="text1" w:themeTint="BF"/>
              </w:rPr>
            </w:pPr>
            <w:r>
              <w:rPr>
                <w:color w:val="404040" w:themeColor="text1" w:themeTint="BF"/>
              </w:rPr>
              <w:t>LNDR</w:t>
            </w:r>
          </w:p>
          <w:p w14:paraId="226923C2" w14:textId="77777777" w:rsidR="00DF02A3" w:rsidRDefault="00DF02A3" w:rsidP="00E325EE">
            <w:pPr>
              <w:rPr>
                <w:color w:val="404040" w:themeColor="text1" w:themeTint="BF"/>
              </w:rPr>
            </w:pPr>
          </w:p>
          <w:p w14:paraId="368D90E2" w14:textId="77777777" w:rsidR="00DF02A3" w:rsidRPr="001422AB" w:rsidRDefault="00DF02A3" w:rsidP="00E325EE">
            <w:pPr>
              <w:rPr>
                <w:color w:val="404040" w:themeColor="text1" w:themeTint="BF"/>
              </w:rPr>
            </w:pPr>
            <w:r>
              <w:rPr>
                <w:color w:val="404040" w:themeColor="text1" w:themeTint="BF"/>
              </w:rPr>
              <w:t xml:space="preserve">Akka </w:t>
            </w:r>
            <w:proofErr w:type="spellStart"/>
            <w:r>
              <w:rPr>
                <w:color w:val="404040" w:themeColor="text1" w:themeTint="BF"/>
              </w:rPr>
              <w:t>Tecknologies</w:t>
            </w:r>
            <w:proofErr w:type="spellEnd"/>
          </w:p>
        </w:tc>
        <w:tc>
          <w:tcPr>
            <w:tcW w:w="3182" w:type="dxa"/>
            <w:tcBorders>
              <w:top w:val="single" w:sz="4" w:space="0" w:color="000000"/>
              <w:left w:val="single" w:sz="4" w:space="0" w:color="000000"/>
              <w:bottom w:val="single" w:sz="4" w:space="0" w:color="000000"/>
            </w:tcBorders>
            <w:shd w:val="clear" w:color="auto" w:fill="auto"/>
          </w:tcPr>
          <w:p w14:paraId="6FFC0BE9" w14:textId="77777777" w:rsidR="00DF02A3" w:rsidRDefault="00DF02A3" w:rsidP="00E325EE">
            <w:pPr>
              <w:rPr>
                <w:color w:val="404040" w:themeColor="text1" w:themeTint="BF"/>
              </w:rPr>
            </w:pPr>
            <w:r>
              <w:rPr>
                <w:color w:val="404040" w:themeColor="text1" w:themeTint="BF"/>
              </w:rPr>
              <w:t>Labège</w:t>
            </w:r>
          </w:p>
          <w:p w14:paraId="3361D35F" w14:textId="77777777" w:rsidR="00DF02A3" w:rsidRDefault="00DF02A3" w:rsidP="00E325EE">
            <w:pPr>
              <w:rPr>
                <w:color w:val="404040" w:themeColor="text1" w:themeTint="BF"/>
              </w:rPr>
            </w:pPr>
          </w:p>
          <w:p w14:paraId="4AF6A260" w14:textId="77777777" w:rsidR="00DF02A3" w:rsidRDefault="00DF02A3" w:rsidP="00E325EE">
            <w:pPr>
              <w:rPr>
                <w:color w:val="404040" w:themeColor="text1" w:themeTint="BF"/>
              </w:rPr>
            </w:pPr>
            <w:r>
              <w:rPr>
                <w:color w:val="404040" w:themeColor="text1" w:themeTint="BF"/>
              </w:rPr>
              <w:t>6 rue Roger Camboulives</w:t>
            </w:r>
          </w:p>
          <w:p w14:paraId="72C025EC" w14:textId="77777777" w:rsidR="00DF02A3" w:rsidRPr="001422AB" w:rsidRDefault="00DF02A3" w:rsidP="00E325EE">
            <w:pPr>
              <w:rPr>
                <w:color w:val="404040" w:themeColor="text1" w:themeTint="BF"/>
              </w:rPr>
            </w:pPr>
            <w:r>
              <w:rPr>
                <w:color w:val="404040" w:themeColor="text1" w:themeTint="BF"/>
              </w:rPr>
              <w:t>31000 Toulouse</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507BC1E6" w14:textId="77777777" w:rsidR="00DF02A3" w:rsidRPr="001422AB" w:rsidRDefault="00DF02A3" w:rsidP="00E325EE">
            <w:pPr>
              <w:rPr>
                <w:color w:val="404040" w:themeColor="text1" w:themeTint="BF"/>
              </w:rPr>
            </w:pPr>
          </w:p>
        </w:tc>
      </w:tr>
    </w:tbl>
    <w:p w14:paraId="10081E36" w14:textId="77777777" w:rsidR="00DF02A3" w:rsidRDefault="00DF02A3" w:rsidP="00DF02A3"/>
    <w:p w14:paraId="227BACE6"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7DA4BEA1" w14:textId="77777777" w:rsidR="00DF02A3" w:rsidRPr="00AC7AEA" w:rsidRDefault="00DF02A3" w:rsidP="007F2911">
      <w:pPr>
        <w:pStyle w:val="NormalHelvetica"/>
        <w:numPr>
          <w:ilvl w:val="0"/>
          <w:numId w:val="0"/>
        </w:numPr>
      </w:pPr>
    </w:p>
    <w:p w14:paraId="343226D7" w14:textId="77777777" w:rsidR="00DF02A3" w:rsidRPr="00E732AD" w:rsidRDefault="00DF02A3" w:rsidP="007F2911">
      <w:pPr>
        <w:pStyle w:val="NormalHelvetica"/>
      </w:pPr>
      <w:r w:rsidRPr="00AC7AEA">
        <w:rPr>
          <w:u w:val="single"/>
        </w:rPr>
        <w:lastRenderedPageBreak/>
        <w:t>Muscade</w:t>
      </w:r>
      <w:r>
        <w:t xml:space="preserve"> : </w:t>
      </w:r>
      <w:r w:rsidRPr="002031ED">
        <w:t>Septembre 2014</w:t>
      </w:r>
      <w:r>
        <w:t>-février</w:t>
      </w:r>
      <w:r w:rsidRPr="002031ED">
        <w:t xml:space="preserve"> 2015</w:t>
      </w:r>
    </w:p>
    <w:p w14:paraId="0308E5CB" w14:textId="77777777" w:rsidR="00DF02A3" w:rsidRPr="00E732AD" w:rsidRDefault="00DF02A3" w:rsidP="007F2911">
      <w:pPr>
        <w:pStyle w:val="NormalHelvetica"/>
      </w:pPr>
      <w:r w:rsidRPr="00072D24">
        <w:rPr>
          <w:u w:val="single"/>
        </w:rPr>
        <w:t>Contrôle de température</w:t>
      </w:r>
      <w:r w:rsidRPr="00AC7AEA">
        <w:t> :</w:t>
      </w:r>
      <w:r>
        <w:t xml:space="preserve"> juillet 2015</w:t>
      </w:r>
    </w:p>
    <w:p w14:paraId="07644E81" w14:textId="77777777" w:rsidR="00DF02A3" w:rsidRPr="00AC7AEA" w:rsidRDefault="00DF02A3" w:rsidP="007F2911">
      <w:pPr>
        <w:pStyle w:val="NormalHelvetica"/>
      </w:pPr>
      <w:r w:rsidRPr="00072D24">
        <w:rPr>
          <w:u w:val="single"/>
        </w:rPr>
        <w:t>Calculatrice</w:t>
      </w:r>
      <w:r w:rsidRPr="00AC7AEA">
        <w:t> :</w:t>
      </w:r>
      <w:r>
        <w:t xml:space="preserve"> Mai 2016</w:t>
      </w:r>
    </w:p>
    <w:p w14:paraId="2E244F5B" w14:textId="77777777" w:rsidR="00DF02A3" w:rsidRDefault="00DF02A3" w:rsidP="00DF02A3"/>
    <w:p w14:paraId="5C613C5F" w14:textId="2BB2E507" w:rsidR="00DF02A3" w:rsidRPr="00072D24" w:rsidRDefault="00DF02A3" w:rsidP="00DF02A3">
      <w:r>
        <w:t xml:space="preserve">5 - </w:t>
      </w:r>
      <w:r>
        <w:rPr>
          <w:b/>
        </w:rPr>
        <w:t>Précisez les moyens</w:t>
      </w:r>
      <w:r>
        <w:t xml:space="preserve"> que vous avez utilisés pour accomplir les tâches décrites : matériels, outils, techniques, matériaux, produits, logiciels,… :</w:t>
      </w:r>
    </w:p>
    <w:p w14:paraId="1955EDF8" w14:textId="77777777" w:rsidR="00DF02A3" w:rsidRDefault="00DF02A3" w:rsidP="007F2911">
      <w:pPr>
        <w:pStyle w:val="NormalHelvetica"/>
      </w:pPr>
      <w:r w:rsidRPr="008F20C6">
        <w:t xml:space="preserve">Java </w:t>
      </w:r>
      <w:r w:rsidRPr="001B10FE">
        <w:t>Swing</w:t>
      </w:r>
    </w:p>
    <w:p w14:paraId="1096F453" w14:textId="77777777" w:rsidR="00DF02A3" w:rsidRDefault="00DF02A3" w:rsidP="007F2911">
      <w:pPr>
        <w:pStyle w:val="NormalHelvetica"/>
      </w:pPr>
      <w:r>
        <w:t>librairie</w:t>
      </w:r>
      <w:r>
        <w:rPr>
          <w:b/>
        </w:rPr>
        <w:t xml:space="preserve"> jgraphx</w:t>
      </w:r>
    </w:p>
    <w:p w14:paraId="0A27D498" w14:textId="77777777" w:rsidR="00DF02A3" w:rsidRDefault="00DF02A3" w:rsidP="007F2911">
      <w:pPr>
        <w:pStyle w:val="NormalHelvetica"/>
      </w:pPr>
      <w:r>
        <w:t>Eclipse</w:t>
      </w:r>
    </w:p>
    <w:p w14:paraId="351386CA" w14:textId="77777777" w:rsidR="00DF02A3" w:rsidRDefault="00DF02A3" w:rsidP="007F2911">
      <w:pPr>
        <w:pStyle w:val="NormalHelvetica"/>
      </w:pPr>
      <w:r>
        <w:t>Ant</w:t>
      </w:r>
    </w:p>
    <w:p w14:paraId="6D2F1CD2" w14:textId="67CC72EF" w:rsidR="00DF02A3" w:rsidRDefault="00DF02A3" w:rsidP="00DF02A3">
      <w:pPr>
        <w:pStyle w:val="NormalHelvetica"/>
      </w:pPr>
      <w:r>
        <w:t>Modelio</w:t>
      </w:r>
    </w:p>
    <w:p w14:paraId="29622500" w14:textId="77777777" w:rsidR="00072D24" w:rsidRDefault="00072D24" w:rsidP="00072D24">
      <w:pPr>
        <w:pStyle w:val="NormalHelvetica"/>
        <w:numPr>
          <w:ilvl w:val="0"/>
          <w:numId w:val="0"/>
        </w:numPr>
        <w:ind w:left="1423"/>
      </w:pPr>
    </w:p>
    <w:p w14:paraId="43719AFA" w14:textId="77777777" w:rsidR="00DF02A3"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précisez dans quelles circonstances :</w:t>
      </w:r>
    </w:p>
    <w:p w14:paraId="785337DE" w14:textId="77777777" w:rsidR="00DF02A3" w:rsidRDefault="00DF02A3" w:rsidP="007F2911">
      <w:pPr>
        <w:pStyle w:val="NormalHelvetica"/>
        <w:numPr>
          <w:ilvl w:val="0"/>
          <w:numId w:val="0"/>
        </w:numPr>
      </w:pPr>
    </w:p>
    <w:p w14:paraId="2B9331B1" w14:textId="1456BF20" w:rsidR="00DF02A3" w:rsidRDefault="00DF02A3" w:rsidP="007F2911">
      <w:pPr>
        <w:pStyle w:val="NormalHelvetica"/>
      </w:pPr>
      <w:r w:rsidRPr="00AC7AEA">
        <w:rPr>
          <w:u w:val="single"/>
        </w:rPr>
        <w:t>Muscade :</w:t>
      </w:r>
      <w:r>
        <w:t xml:space="preserve"> Evolutions logicielles effectuées sous la </w:t>
      </w:r>
      <w:r w:rsidR="00072D24">
        <w:t>supervision</w:t>
      </w:r>
      <w:r>
        <w:t xml:space="preserve"> d’un chef de projet</w:t>
      </w:r>
    </w:p>
    <w:p w14:paraId="48E61876" w14:textId="77777777" w:rsidR="00DF02A3" w:rsidRPr="00E732AD" w:rsidRDefault="00DF02A3" w:rsidP="007F2911">
      <w:pPr>
        <w:pStyle w:val="NormalHelvetica"/>
      </w:pPr>
      <w:r w:rsidRPr="00AC7AEA">
        <w:t>Contrôle de température :</w:t>
      </w:r>
      <w:r>
        <w:t xml:space="preserve"> en autonomie</w:t>
      </w:r>
    </w:p>
    <w:p w14:paraId="3E453372" w14:textId="77777777" w:rsidR="00DF02A3" w:rsidRDefault="00DF02A3" w:rsidP="007F2911">
      <w:pPr>
        <w:pStyle w:val="NormalHelvetica"/>
      </w:pPr>
      <w:r w:rsidRPr="00AC7AEA">
        <w:rPr>
          <w:u w:val="single"/>
        </w:rPr>
        <w:t>Calculatrice :</w:t>
      </w:r>
      <w:r>
        <w:t xml:space="preserve"> Travail réalisé sous la tutelle du formateur</w:t>
      </w:r>
    </w:p>
    <w:p w14:paraId="7FD36850" w14:textId="77777777" w:rsidR="00B10769" w:rsidRDefault="00B10769" w:rsidP="007F2911">
      <w:pPr>
        <w:pStyle w:val="NormalHelvetica"/>
      </w:pPr>
    </w:p>
    <w:p w14:paraId="6C55C556" w14:textId="77777777" w:rsidR="00DF02A3" w:rsidRDefault="00212561" w:rsidP="00212561">
      <w:r>
        <w:t>7 - Documents annexes</w:t>
      </w:r>
    </w:p>
    <w:p w14:paraId="3180733F" w14:textId="77777777" w:rsidR="00B10769" w:rsidRDefault="00B10769" w:rsidP="008C6B33">
      <w:pPr>
        <w:spacing w:after="0"/>
      </w:pPr>
      <w:r>
        <w:t xml:space="preserve">Annexe 8 </w:t>
      </w:r>
      <w:r w:rsidRPr="00F6112B">
        <w:t>Vue de l’interface graphique du client lourd Muscade</w:t>
      </w:r>
    </w:p>
    <w:p w14:paraId="27D20D3B" w14:textId="77777777" w:rsidR="00212561" w:rsidRPr="008C6B33" w:rsidRDefault="00B10769" w:rsidP="00B10769">
      <w:pPr>
        <w:spacing w:after="0"/>
      </w:pPr>
      <w:r w:rsidRPr="008C6B33">
        <w:t>Annexe 9 Vue de l’interface graphique du logiciel de contrôle de température</w:t>
      </w:r>
    </w:p>
    <w:p w14:paraId="40526601" w14:textId="77777777" w:rsidR="00B10769" w:rsidRPr="008C6B33" w:rsidRDefault="00B10769" w:rsidP="008C6B33">
      <w:pPr>
        <w:spacing w:after="0"/>
      </w:pPr>
      <w:r>
        <w:t xml:space="preserve">Annexe 10 </w:t>
      </w:r>
      <w:r w:rsidRPr="00413358">
        <w:t>Vue de l’interface graphique du TP calculatrice</w:t>
      </w:r>
    </w:p>
    <w:p w14:paraId="341FF879" w14:textId="77777777" w:rsidR="00B10769" w:rsidRPr="00B10769" w:rsidRDefault="00B10769" w:rsidP="00212561">
      <w:pPr>
        <w:rPr>
          <w:rFonts w:ascii="Times New Roman" w:eastAsia="Times New Roman" w:hAnsi="Times New Roman" w:cs="FreeSans"/>
          <w:i/>
          <w:iCs/>
          <w:sz w:val="24"/>
          <w:szCs w:val="24"/>
          <w:lang w:eastAsia="zh-CN"/>
        </w:rPr>
      </w:pPr>
    </w:p>
    <w:p w14:paraId="498C1811" w14:textId="77777777" w:rsidR="00DF02A3" w:rsidRDefault="00DF02A3" w:rsidP="00DF02A3">
      <w:pPr>
        <w:rPr>
          <w:lang w:eastAsia="fr-FR"/>
        </w:rPr>
      </w:pPr>
      <w:r>
        <w:rPr>
          <w:lang w:eastAsia="fr-FR"/>
        </w:rPr>
        <w:br w:type="page"/>
      </w:r>
    </w:p>
    <w:p w14:paraId="1E842369" w14:textId="77777777" w:rsidR="00DF02A3" w:rsidRDefault="00DF02A3" w:rsidP="00DF02A3">
      <w:pPr>
        <w:pStyle w:val="gege3"/>
      </w:pPr>
      <w:bookmarkStart w:id="24" w:name="_Toc464746904"/>
      <w:r>
        <w:lastRenderedPageBreak/>
        <w:t>Développer des composants d’accès aux données</w:t>
      </w:r>
      <w:bookmarkEnd w:id="24"/>
    </w:p>
    <w:p w14:paraId="4E4F47D0" w14:textId="77777777" w:rsidR="00DF02A3" w:rsidRDefault="00DF02A3" w:rsidP="00DF02A3"/>
    <w:p w14:paraId="5282DA24"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49E3D766" w14:textId="77777777" w:rsidR="00915E28" w:rsidRDefault="00915E28" w:rsidP="007F2911">
      <w:pPr>
        <w:pStyle w:val="NormalHelvetica"/>
      </w:pPr>
      <w:r>
        <w:t>Développement de la partie accès aux données pour le site web école.</w:t>
      </w:r>
    </w:p>
    <w:p w14:paraId="00F78048" w14:textId="0AA6107F" w:rsidR="00915E28" w:rsidRDefault="00915E28" w:rsidP="007F2911">
      <w:pPr>
        <w:pStyle w:val="NormalHelvetica"/>
      </w:pPr>
      <w:r>
        <w:t>Développement de la partie accès aux données pour le site web PCIE.</w:t>
      </w:r>
    </w:p>
    <w:p w14:paraId="529E4463" w14:textId="2D723F4A" w:rsidR="00915E28" w:rsidRDefault="00915E28" w:rsidP="007F2911">
      <w:pPr>
        <w:pStyle w:val="NormalHelvetica"/>
        <w:numPr>
          <w:ilvl w:val="0"/>
          <w:numId w:val="0"/>
        </w:numPr>
        <w:ind w:left="1440"/>
      </w:pPr>
    </w:p>
    <w:p w14:paraId="7D367467"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w:t>
      </w:r>
      <w:r w:rsidR="008C6B33">
        <w:t>leur fréquence de réalisation :</w:t>
      </w:r>
    </w:p>
    <w:p w14:paraId="0F7230CD" w14:textId="77777777" w:rsidR="00915E28" w:rsidRDefault="00915E28" w:rsidP="007F2911">
      <w:pPr>
        <w:pStyle w:val="NormalHelvetica"/>
      </w:pPr>
      <w:r>
        <w:t>Création d’un objet utilisant le pattern singleton pour la connexion à une base de données MySQL en utilisant la librairie JDBC un projet site web école.</w:t>
      </w:r>
    </w:p>
    <w:p w14:paraId="3C860A71" w14:textId="77777777" w:rsidR="00DF02A3" w:rsidRDefault="00DF02A3" w:rsidP="007F2911">
      <w:pPr>
        <w:pStyle w:val="NormalHelvetica"/>
      </w:pPr>
      <w:r>
        <w:t>Programmation de DAOs en java JEE réalisant des requêtes SQL sur une base de données MySQL.</w:t>
      </w:r>
    </w:p>
    <w:p w14:paraId="5F5348F2" w14:textId="4702CE28" w:rsidR="00DF02A3" w:rsidRDefault="00DF02A3" w:rsidP="007F2911">
      <w:pPr>
        <w:pStyle w:val="NormalHelvetica"/>
      </w:pPr>
      <w:r>
        <w:t>Programmation de composants DAOs en javascript pour un server Node JS (site de recrutement PCIE)</w:t>
      </w:r>
    </w:p>
    <w:p w14:paraId="51ABC0A7" w14:textId="77777777" w:rsidR="00DF1A5D" w:rsidRDefault="00DF1A5D" w:rsidP="007F2911">
      <w:pPr>
        <w:pStyle w:val="NormalHelvetica"/>
        <w:numPr>
          <w:ilvl w:val="0"/>
          <w:numId w:val="0"/>
        </w:numPr>
        <w:ind w:left="1423"/>
      </w:pPr>
    </w:p>
    <w:p w14:paraId="1922520B" w14:textId="77777777" w:rsidR="00DF02A3" w:rsidRDefault="00DF02A3" w:rsidP="00DF02A3">
      <w:r>
        <w:t>Fréquence de réalisation :</w:t>
      </w:r>
    </w:p>
    <w:p w14:paraId="54B23993"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E56B79">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rsidR="00E56B79">
        <w:fldChar w:fldCharType="begin">
          <w:ffData>
            <w:name w:val=""/>
            <w:enabled/>
            <w:calcOnExit w:val="0"/>
            <w:checkBox>
              <w:sizeAuto/>
              <w:default w:val="0"/>
              <w:checked w:val="0"/>
            </w:checkBox>
          </w:ffData>
        </w:fldChar>
      </w:r>
      <w:r w:rsidR="00E56B79">
        <w:instrText xml:space="preserve"> FORMCHECKBOX </w:instrText>
      </w:r>
      <w:r w:rsidR="00396D6B">
        <w:fldChar w:fldCharType="separate"/>
      </w:r>
      <w:r w:rsidR="00E56B79">
        <w:fldChar w:fldCharType="end"/>
      </w:r>
      <w:r>
        <w:rPr>
          <w:rFonts w:ascii="Arial (W1)" w:hAnsi="Arial (W1)" w:cs="Arial (W1)"/>
        </w:rPr>
        <w:tab/>
        <w:t>Rarement</w:t>
      </w:r>
    </w:p>
    <w:p w14:paraId="5457A47A" w14:textId="77777777" w:rsidR="00DF02A3" w:rsidRDefault="00DF02A3" w:rsidP="00DF02A3"/>
    <w:p w14:paraId="414DC1A0"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5CD13CA0" w14:textId="77777777" w:rsidTr="00E325EE">
        <w:tc>
          <w:tcPr>
            <w:tcW w:w="3305" w:type="dxa"/>
            <w:tcBorders>
              <w:top w:val="single" w:sz="4" w:space="0" w:color="000000"/>
              <w:left w:val="single" w:sz="4" w:space="0" w:color="000000"/>
              <w:bottom w:val="single" w:sz="4" w:space="0" w:color="000000"/>
            </w:tcBorders>
            <w:shd w:val="clear" w:color="auto" w:fill="auto"/>
          </w:tcPr>
          <w:p w14:paraId="5F09E0C7"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19012157"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5B68C16C" w14:textId="77777777" w:rsidR="00DF02A3" w:rsidRDefault="00DF02A3" w:rsidP="00E325EE">
            <w:r>
              <w:t>Chantier, atelier, services ou autres (à préciser)</w:t>
            </w:r>
          </w:p>
        </w:tc>
      </w:tr>
      <w:tr w:rsidR="00DF02A3" w14:paraId="4E741EAB"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620FB1A5" w14:textId="77777777" w:rsidR="00DF02A3" w:rsidRDefault="00DF02A3" w:rsidP="00E325EE">
            <w:pPr>
              <w:rPr>
                <w:color w:val="404040" w:themeColor="text1" w:themeTint="BF"/>
              </w:rPr>
            </w:pPr>
            <w:r>
              <w:rPr>
                <w:color w:val="404040" w:themeColor="text1" w:themeTint="BF"/>
              </w:rPr>
              <w:t>LNDR</w:t>
            </w:r>
          </w:p>
          <w:p w14:paraId="0F1EF9E2" w14:textId="77777777" w:rsidR="00E56B79" w:rsidRPr="001422AB" w:rsidRDefault="00E56B79" w:rsidP="00E325EE">
            <w:pPr>
              <w:rPr>
                <w:color w:val="404040" w:themeColor="text1" w:themeTint="BF"/>
              </w:rPr>
            </w:pPr>
            <w:r>
              <w:rPr>
                <w:color w:val="404040" w:themeColor="text1" w:themeTint="BF"/>
              </w:rPr>
              <w:t xml:space="preserve">PCIE </w:t>
            </w:r>
          </w:p>
        </w:tc>
        <w:tc>
          <w:tcPr>
            <w:tcW w:w="3182" w:type="dxa"/>
            <w:tcBorders>
              <w:top w:val="single" w:sz="4" w:space="0" w:color="000000"/>
              <w:left w:val="single" w:sz="4" w:space="0" w:color="000000"/>
              <w:bottom w:val="single" w:sz="4" w:space="0" w:color="000000"/>
            </w:tcBorders>
            <w:shd w:val="clear" w:color="auto" w:fill="auto"/>
          </w:tcPr>
          <w:p w14:paraId="32651F01" w14:textId="77777777" w:rsidR="00DF02A3" w:rsidRDefault="00DF02A3" w:rsidP="00E325EE">
            <w:pPr>
              <w:rPr>
                <w:color w:val="404040" w:themeColor="text1" w:themeTint="BF"/>
              </w:rPr>
            </w:pPr>
            <w:r>
              <w:rPr>
                <w:color w:val="404040" w:themeColor="text1" w:themeTint="BF"/>
              </w:rPr>
              <w:t>Labège</w:t>
            </w:r>
          </w:p>
          <w:p w14:paraId="6C634346" w14:textId="77777777" w:rsidR="00E56B79" w:rsidRPr="001422AB" w:rsidRDefault="00E56B79"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718D36F" w14:textId="77777777" w:rsidR="00DF02A3" w:rsidRPr="001422AB" w:rsidRDefault="00DF02A3" w:rsidP="00E325EE">
            <w:pPr>
              <w:rPr>
                <w:color w:val="404040" w:themeColor="text1" w:themeTint="BF"/>
              </w:rPr>
            </w:pPr>
          </w:p>
        </w:tc>
      </w:tr>
    </w:tbl>
    <w:p w14:paraId="57C95BB0" w14:textId="77777777" w:rsidR="00DF02A3" w:rsidRDefault="00DF02A3" w:rsidP="00DF02A3"/>
    <w:p w14:paraId="62CF5969" w14:textId="77777777" w:rsidR="00DF02A3" w:rsidRPr="00E56B79" w:rsidRDefault="00DF02A3" w:rsidP="00DF02A3">
      <w:r>
        <w:t xml:space="preserve">4 - </w:t>
      </w:r>
      <w:r>
        <w:rPr>
          <w:b/>
        </w:rPr>
        <w:t>Indiquez la</w:t>
      </w:r>
      <w:r>
        <w:t xml:space="preserve"> </w:t>
      </w:r>
      <w:r>
        <w:rPr>
          <w:b/>
        </w:rPr>
        <w:t xml:space="preserve">période </w:t>
      </w:r>
      <w:r>
        <w:t>de l’exercice de c</w:t>
      </w:r>
      <w:r w:rsidR="00E56B79">
        <w:t>ette pratique professionnelle :</w:t>
      </w:r>
    </w:p>
    <w:p w14:paraId="47A5EF41" w14:textId="77777777" w:rsidR="00324819" w:rsidRDefault="00DF02A3" w:rsidP="00DF02A3">
      <w:r>
        <w:tab/>
      </w:r>
      <w:r w:rsidR="00E56B79">
        <w:t xml:space="preserve">LDNR : </w:t>
      </w:r>
      <w:r w:rsidR="00324819">
        <w:t>Mai 2016</w:t>
      </w:r>
    </w:p>
    <w:p w14:paraId="15B18E15" w14:textId="10F6E7FF" w:rsidR="00DF02A3" w:rsidRDefault="00324819" w:rsidP="00072D24">
      <w:pPr>
        <w:ind w:firstLine="708"/>
      </w:pPr>
      <w:r>
        <w:t>PCIE : juillet/septembre 2016</w:t>
      </w:r>
    </w:p>
    <w:p w14:paraId="57A47E77"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5C9475F8" w14:textId="07C29C9E" w:rsidR="00DF02A3" w:rsidRDefault="00915E28" w:rsidP="00915E28">
      <w:pPr>
        <w:pStyle w:val="Paragraphedeliste"/>
        <w:numPr>
          <w:ilvl w:val="0"/>
          <w:numId w:val="6"/>
        </w:numPr>
      </w:pPr>
      <w:r>
        <w:t>WebStorm</w:t>
      </w:r>
    </w:p>
    <w:p w14:paraId="12F2CD82" w14:textId="0610E563" w:rsidR="00915E28" w:rsidRDefault="00915E28" w:rsidP="00915E28">
      <w:pPr>
        <w:pStyle w:val="Paragraphedeliste"/>
        <w:numPr>
          <w:ilvl w:val="0"/>
          <w:numId w:val="6"/>
        </w:numPr>
      </w:pPr>
      <w:r>
        <w:t>Eclipse</w:t>
      </w:r>
    </w:p>
    <w:p w14:paraId="513CC41B" w14:textId="6AF3CAB4" w:rsidR="00915E28" w:rsidRDefault="00915E28" w:rsidP="00915E28">
      <w:pPr>
        <w:pStyle w:val="Paragraphedeliste"/>
        <w:numPr>
          <w:ilvl w:val="0"/>
          <w:numId w:val="6"/>
        </w:numPr>
      </w:pPr>
      <w:r>
        <w:t>MySQL Workbench</w:t>
      </w:r>
    </w:p>
    <w:p w14:paraId="75557844" w14:textId="0E45605B" w:rsidR="00915E28" w:rsidRDefault="00915E28" w:rsidP="00915E28">
      <w:pPr>
        <w:pStyle w:val="Paragraphedeliste"/>
        <w:numPr>
          <w:ilvl w:val="0"/>
          <w:numId w:val="6"/>
        </w:numPr>
      </w:pPr>
      <w:r>
        <w:t>Hibernate</w:t>
      </w:r>
    </w:p>
    <w:p w14:paraId="25B43AED" w14:textId="77777777" w:rsidR="00915E28" w:rsidRDefault="00915E28" w:rsidP="00DF02A3"/>
    <w:p w14:paraId="467E83A9" w14:textId="77777777" w:rsidR="00DF02A3" w:rsidRDefault="00DF02A3" w:rsidP="00DF02A3">
      <w:r>
        <w:lastRenderedPageBreak/>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w:t>
      </w:r>
      <w:r w:rsidR="00E56B79">
        <w:t>ez dans quelles circonstances :</w:t>
      </w:r>
    </w:p>
    <w:p w14:paraId="7E8DB8B1" w14:textId="361AEC14" w:rsidR="00E56B79" w:rsidRDefault="00E56B79" w:rsidP="00391880">
      <w:pPr>
        <w:pStyle w:val="Paragraphedeliste"/>
        <w:numPr>
          <w:ilvl w:val="0"/>
          <w:numId w:val="6"/>
        </w:numPr>
      </w:pPr>
      <w:r>
        <w:t xml:space="preserve">LDNR : Travail sous la </w:t>
      </w:r>
      <w:r w:rsidR="00915E28">
        <w:t>supervision</w:t>
      </w:r>
      <w:r>
        <w:t xml:space="preserve"> d’un formateur</w:t>
      </w:r>
    </w:p>
    <w:p w14:paraId="1B6C38D3" w14:textId="3E0DF6FA" w:rsidR="00DF02A3" w:rsidRDefault="00E56B79" w:rsidP="00DF02A3">
      <w:pPr>
        <w:pStyle w:val="Paragraphedeliste"/>
        <w:numPr>
          <w:ilvl w:val="0"/>
          <w:numId w:val="6"/>
        </w:numPr>
      </w:pPr>
      <w:r>
        <w:t xml:space="preserve">PCIE : </w:t>
      </w:r>
      <w:r w:rsidR="00DF02A3">
        <w:t>Travail autonome avec consigne du responsable de stage</w:t>
      </w:r>
    </w:p>
    <w:p w14:paraId="38C8AAB0" w14:textId="77777777" w:rsidR="00072D24" w:rsidRDefault="00072D24" w:rsidP="00072D24">
      <w:pPr>
        <w:pStyle w:val="Paragraphedeliste"/>
        <w:ind w:left="1423"/>
      </w:pPr>
    </w:p>
    <w:p w14:paraId="21CCB18C" w14:textId="77777777" w:rsidR="008C6B33" w:rsidRDefault="008C6B33" w:rsidP="00DF02A3">
      <w:r>
        <w:t>7 - Documents annexes</w:t>
      </w:r>
    </w:p>
    <w:p w14:paraId="44C418DB" w14:textId="77777777" w:rsidR="008C6B33" w:rsidRDefault="008C6B33" w:rsidP="008C6B33">
      <w:pPr>
        <w:spacing w:after="0"/>
      </w:pPr>
      <w:r>
        <w:t xml:space="preserve">Annexe 11 Création d'une classe singleton d'accès à une base de données MySQL avec la librairie JDBC </w:t>
      </w:r>
    </w:p>
    <w:p w14:paraId="31FA70F6" w14:textId="77777777" w:rsidR="00714651" w:rsidRDefault="008C6B33" w:rsidP="008C6B33">
      <w:pPr>
        <w:spacing w:after="0"/>
        <w:rPr>
          <w:lang w:eastAsia="fr-FR"/>
        </w:rPr>
      </w:pPr>
      <w:r>
        <w:t>Annexe 12 Exemple de méthode d'un DAO pour effectuer une requête SQL</w:t>
      </w:r>
      <w:r>
        <w:rPr>
          <w:lang w:eastAsia="fr-FR"/>
        </w:rPr>
        <w:t xml:space="preserve"> </w:t>
      </w:r>
    </w:p>
    <w:p w14:paraId="6FCC5A51" w14:textId="77777777" w:rsidR="00714651" w:rsidRDefault="00714651" w:rsidP="008C6B33">
      <w:pPr>
        <w:spacing w:after="0"/>
        <w:rPr>
          <w:lang w:eastAsia="fr-FR"/>
        </w:rPr>
      </w:pPr>
      <w:r>
        <w:t>Annexe 13 Exemple de Classe DAO utilisant Hibernate pour réaliser des requêtes HQL</w:t>
      </w:r>
      <w:r>
        <w:rPr>
          <w:lang w:eastAsia="fr-FR"/>
        </w:rPr>
        <w:t xml:space="preserve"> </w:t>
      </w:r>
    </w:p>
    <w:p w14:paraId="0DB1C42C" w14:textId="77777777" w:rsidR="00714651" w:rsidRDefault="00714651" w:rsidP="00714651">
      <w:pPr>
        <w:spacing w:after="0"/>
      </w:pPr>
      <w:r>
        <w:t>Annexe 14 Exemple de méthode d'un DAO pour l'accès à une base de données MySQL sur un serveur node JS (javascript)</w:t>
      </w:r>
    </w:p>
    <w:p w14:paraId="77BF9171" w14:textId="77777777" w:rsidR="00DF02A3" w:rsidRDefault="00DF02A3" w:rsidP="008C6B33">
      <w:pPr>
        <w:spacing w:after="0"/>
      </w:pPr>
      <w:r>
        <w:br w:type="page"/>
      </w:r>
    </w:p>
    <w:p w14:paraId="0B3B8481" w14:textId="77777777" w:rsidR="00DF02A3" w:rsidRDefault="00DF02A3" w:rsidP="00DF02A3">
      <w:pPr>
        <w:pStyle w:val="gege3"/>
      </w:pPr>
      <w:bookmarkStart w:id="25" w:name="_Toc464746905"/>
      <w:r>
        <w:lastRenderedPageBreak/>
        <w:t>Développer des pages Web en lien avec une base de données</w:t>
      </w:r>
      <w:bookmarkEnd w:id="25"/>
    </w:p>
    <w:p w14:paraId="0557046F" w14:textId="77777777" w:rsidR="00DF02A3" w:rsidRPr="00C42BFE" w:rsidRDefault="00DF02A3" w:rsidP="00DF02A3"/>
    <w:p w14:paraId="7651D94F" w14:textId="77777777" w:rsidR="00DF02A3" w:rsidRDefault="00DF02A3" w:rsidP="00DF02A3">
      <w:r w:rsidRPr="00C42BFE">
        <w:t>1-I</w:t>
      </w:r>
      <w:r>
        <w:rPr>
          <w:b/>
        </w:rPr>
        <w:t>ndiquez les résultats directs de votre action</w:t>
      </w:r>
      <w:r>
        <w:t> : produits fabriqués, ouvrages, prestations de service ou autres productions que vous avez réalisés ou auxquels vous avez contribué :</w:t>
      </w:r>
    </w:p>
    <w:p w14:paraId="6DAF849B" w14:textId="1F027DF3" w:rsidR="00DF02A3" w:rsidRDefault="00915E28" w:rsidP="00915E28">
      <w:pPr>
        <w:pStyle w:val="Paragraphedeliste"/>
        <w:numPr>
          <w:ilvl w:val="0"/>
          <w:numId w:val="5"/>
        </w:numPr>
      </w:pPr>
      <w:r>
        <w:t>Création de pages web en lien avec une base de données pour le projet école.</w:t>
      </w:r>
    </w:p>
    <w:p w14:paraId="6488C646" w14:textId="01E3AECF" w:rsidR="00915E28" w:rsidRDefault="00915E28" w:rsidP="00915E28">
      <w:pPr>
        <w:pStyle w:val="Paragraphedeliste"/>
        <w:numPr>
          <w:ilvl w:val="0"/>
          <w:numId w:val="5"/>
        </w:numPr>
      </w:pPr>
      <w:r>
        <w:t>Création de pages web en lien avec une base de données pour le projet PCIE.</w:t>
      </w:r>
    </w:p>
    <w:p w14:paraId="16B5E5B0" w14:textId="77777777" w:rsidR="00915E28" w:rsidRDefault="00915E28" w:rsidP="00915E28">
      <w:pPr>
        <w:pStyle w:val="Paragraphedeliste"/>
        <w:ind w:left="1423"/>
      </w:pPr>
    </w:p>
    <w:p w14:paraId="017F1437"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w:t>
      </w:r>
      <w:r w:rsidR="00356C9F">
        <w:t>leur fréquence de réalisation :</w:t>
      </w:r>
    </w:p>
    <w:p w14:paraId="033736A9" w14:textId="77777777" w:rsidR="00DF02A3" w:rsidRDefault="00DF02A3" w:rsidP="00391880">
      <w:pPr>
        <w:pStyle w:val="Paragraphedeliste"/>
        <w:numPr>
          <w:ilvl w:val="0"/>
          <w:numId w:val="5"/>
        </w:numPr>
      </w:pPr>
      <w:r>
        <w:t>Création de pages web dynamiques (HTML5, CSS 3, JSP, servlets)</w:t>
      </w:r>
    </w:p>
    <w:p w14:paraId="7838991B" w14:textId="77777777" w:rsidR="00DF02A3" w:rsidRDefault="00DF02A3" w:rsidP="00391880">
      <w:pPr>
        <w:pStyle w:val="Paragraphedeliste"/>
        <w:numPr>
          <w:ilvl w:val="0"/>
          <w:numId w:val="5"/>
        </w:numPr>
      </w:pPr>
      <w:r>
        <w:t>Création de pages web dynamiques (JSTL)</w:t>
      </w:r>
    </w:p>
    <w:p w14:paraId="2E56907D" w14:textId="77777777" w:rsidR="00DF02A3" w:rsidRDefault="00DF02A3" w:rsidP="00391880">
      <w:pPr>
        <w:pStyle w:val="Paragraphedeliste"/>
        <w:numPr>
          <w:ilvl w:val="0"/>
          <w:numId w:val="5"/>
        </w:numPr>
      </w:pPr>
      <w:r>
        <w:t>Création de pages web dynamiques pour le site de recrutement PCIE (HTML5, CCS3, bootstrap, Angular JS, Node JS)</w:t>
      </w:r>
    </w:p>
    <w:p w14:paraId="49F1D750" w14:textId="77777777" w:rsidR="006945D7" w:rsidRDefault="006945D7" w:rsidP="00391880">
      <w:pPr>
        <w:pStyle w:val="Paragraphedeliste"/>
        <w:numPr>
          <w:ilvl w:val="0"/>
          <w:numId w:val="5"/>
        </w:numPr>
      </w:pPr>
      <w:r>
        <w:t>Création de pages PHP en lien avec une base de données</w:t>
      </w:r>
    </w:p>
    <w:p w14:paraId="5DDDF1FA" w14:textId="77777777" w:rsidR="00DF02A3" w:rsidRDefault="00DF02A3" w:rsidP="00DF02A3"/>
    <w:p w14:paraId="2698DC76" w14:textId="77777777" w:rsidR="00DF02A3" w:rsidRDefault="00DF02A3" w:rsidP="00DF02A3">
      <w:r>
        <w:t>Fréquence de réalisation :</w:t>
      </w:r>
    </w:p>
    <w:p w14:paraId="514E7023"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4930BD50" w14:textId="77777777" w:rsidR="00DF02A3" w:rsidRDefault="00DF02A3" w:rsidP="00DF02A3"/>
    <w:p w14:paraId="6DDB94A7"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53AD1E64" w14:textId="77777777" w:rsidTr="00E325EE">
        <w:tc>
          <w:tcPr>
            <w:tcW w:w="3305" w:type="dxa"/>
            <w:tcBorders>
              <w:top w:val="single" w:sz="4" w:space="0" w:color="000000"/>
              <w:left w:val="single" w:sz="4" w:space="0" w:color="000000"/>
              <w:bottom w:val="single" w:sz="4" w:space="0" w:color="000000"/>
            </w:tcBorders>
            <w:shd w:val="clear" w:color="auto" w:fill="auto"/>
          </w:tcPr>
          <w:p w14:paraId="1BE2CEC5"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67231808"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485DDB26" w14:textId="77777777" w:rsidR="00DF02A3" w:rsidRDefault="00DF02A3" w:rsidP="00E325EE">
            <w:r>
              <w:t>Chantier, atelier, services ou autres (à préciser)</w:t>
            </w:r>
          </w:p>
        </w:tc>
      </w:tr>
      <w:tr w:rsidR="00DF02A3" w14:paraId="2BE08AF0"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7945F7F4" w14:textId="054901ED" w:rsidR="00DF02A3" w:rsidRDefault="00DF02A3" w:rsidP="00E325EE">
            <w:pPr>
              <w:rPr>
                <w:color w:val="404040" w:themeColor="text1" w:themeTint="BF"/>
              </w:rPr>
            </w:pPr>
            <w:r>
              <w:rPr>
                <w:color w:val="404040" w:themeColor="text1" w:themeTint="BF"/>
              </w:rPr>
              <w:t>LDNR</w:t>
            </w:r>
          </w:p>
          <w:p w14:paraId="0C4652F7" w14:textId="77777777" w:rsidR="00DF02A3" w:rsidRPr="001422AB" w:rsidRDefault="00DF02A3"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19539CD3" w14:textId="5CDB885C" w:rsidR="00DF02A3" w:rsidRDefault="00DF02A3" w:rsidP="00E325EE">
            <w:pPr>
              <w:rPr>
                <w:color w:val="404040" w:themeColor="text1" w:themeTint="BF"/>
              </w:rPr>
            </w:pPr>
            <w:r>
              <w:rPr>
                <w:color w:val="404040" w:themeColor="text1" w:themeTint="BF"/>
              </w:rPr>
              <w:t>Labège</w:t>
            </w:r>
          </w:p>
          <w:p w14:paraId="37B40DDD" w14:textId="77777777" w:rsidR="00DF02A3" w:rsidRPr="001422AB" w:rsidRDefault="00DF02A3"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1184BA02" w14:textId="77777777" w:rsidR="00DF02A3" w:rsidRPr="001422AB" w:rsidRDefault="00DF02A3" w:rsidP="00E325EE">
            <w:pPr>
              <w:rPr>
                <w:color w:val="404040" w:themeColor="text1" w:themeTint="BF"/>
              </w:rPr>
            </w:pPr>
          </w:p>
        </w:tc>
      </w:tr>
    </w:tbl>
    <w:p w14:paraId="603ED31B" w14:textId="77777777" w:rsidR="00DF02A3" w:rsidRDefault="00DF02A3" w:rsidP="00DF02A3"/>
    <w:p w14:paraId="65359C4E" w14:textId="77777777" w:rsidR="00DF02A3" w:rsidRPr="00356C9F" w:rsidRDefault="00DF02A3" w:rsidP="00DF02A3">
      <w:r>
        <w:t xml:space="preserve">4 - </w:t>
      </w:r>
      <w:r>
        <w:rPr>
          <w:b/>
        </w:rPr>
        <w:t>Indiquez la</w:t>
      </w:r>
      <w:r>
        <w:t xml:space="preserve"> </w:t>
      </w:r>
      <w:r>
        <w:rPr>
          <w:b/>
        </w:rPr>
        <w:t xml:space="preserve">période </w:t>
      </w:r>
      <w:r>
        <w:t>de l’exercice de c</w:t>
      </w:r>
      <w:r w:rsidR="00356C9F">
        <w:t>ette pratique professionnelle :</w:t>
      </w:r>
    </w:p>
    <w:p w14:paraId="54BA52F2" w14:textId="77777777" w:rsidR="00DF02A3" w:rsidRDefault="00DF02A3" w:rsidP="00356C9F">
      <w:pPr>
        <w:spacing w:after="0"/>
        <w:rPr>
          <w:rFonts w:ascii="Arial" w:hAnsi="Arial" w:cs="Arial"/>
        </w:rPr>
      </w:pPr>
      <w:r>
        <w:rPr>
          <w:rFonts w:ascii="Arial" w:hAnsi="Arial" w:cs="Arial"/>
        </w:rPr>
        <w:tab/>
      </w:r>
      <w:r w:rsidRPr="00FE1B25">
        <w:rPr>
          <w:rFonts w:ascii="Arial" w:eastAsia="Calibri" w:hAnsi="Arial" w:cs="Arial"/>
          <w:sz w:val="20"/>
          <w:szCs w:val="20"/>
          <w:u w:val="single"/>
          <w:lang w:eastAsia="fr-FR"/>
        </w:rPr>
        <w:t>LDNR :</w:t>
      </w:r>
      <w:r>
        <w:rPr>
          <w:rFonts w:ascii="Arial" w:hAnsi="Arial" w:cs="Arial"/>
        </w:rPr>
        <w:t xml:space="preserve"> avril 2016/ juillet 2016</w:t>
      </w:r>
    </w:p>
    <w:p w14:paraId="0B0CFC5D" w14:textId="77777777" w:rsidR="00DF02A3" w:rsidRDefault="00DF02A3" w:rsidP="00356C9F">
      <w:pPr>
        <w:spacing w:after="0"/>
        <w:rPr>
          <w:rFonts w:ascii="Arial" w:hAnsi="Arial" w:cs="Arial"/>
        </w:rPr>
      </w:pPr>
      <w:r>
        <w:rPr>
          <w:rFonts w:ascii="Arial" w:hAnsi="Arial" w:cs="Arial"/>
        </w:rPr>
        <w:tab/>
      </w:r>
      <w:r w:rsidRPr="00FE1B25">
        <w:rPr>
          <w:rFonts w:ascii="Arial" w:eastAsia="Calibri" w:hAnsi="Arial" w:cs="Arial"/>
          <w:sz w:val="20"/>
          <w:szCs w:val="20"/>
          <w:u w:val="single"/>
          <w:lang w:eastAsia="fr-FR"/>
        </w:rPr>
        <w:t>PCIE :</w:t>
      </w:r>
      <w:r>
        <w:rPr>
          <w:rFonts w:ascii="Arial" w:hAnsi="Arial" w:cs="Arial"/>
        </w:rPr>
        <w:t xml:space="preserve"> juillet 2016/ septembre 2016</w:t>
      </w:r>
    </w:p>
    <w:p w14:paraId="0C3A2539" w14:textId="77777777" w:rsidR="00DF02A3" w:rsidRDefault="00DF02A3" w:rsidP="00DF02A3"/>
    <w:p w14:paraId="2DB2C058" w14:textId="77777777" w:rsidR="00DF02A3" w:rsidRPr="006945D7" w:rsidRDefault="00DF02A3" w:rsidP="00DF02A3">
      <w:r>
        <w:t xml:space="preserve">5 - </w:t>
      </w:r>
      <w:r>
        <w:rPr>
          <w:b/>
        </w:rPr>
        <w:t>Précisez les moyens</w:t>
      </w:r>
      <w:r>
        <w:t xml:space="preserve"> que vous avez utilisés pour accomplir les tâches décrites : matériels, outils, techniques, mat</w:t>
      </w:r>
      <w:r w:rsidR="006945D7">
        <w:t>ériaux, produits, logiciels,… :</w:t>
      </w:r>
    </w:p>
    <w:p w14:paraId="3D89B222" w14:textId="3263EC20" w:rsidR="00DF02A3" w:rsidRPr="00D7081E" w:rsidRDefault="00DF02A3" w:rsidP="007F2911">
      <w:pPr>
        <w:pStyle w:val="NormalHelvetica"/>
        <w:rPr>
          <w:lang w:val="en-US"/>
        </w:rPr>
      </w:pPr>
      <w:r w:rsidRPr="00D7081E">
        <w:rPr>
          <w:lang w:val="en-US"/>
        </w:rPr>
        <w:t>Notepad++,</w:t>
      </w:r>
    </w:p>
    <w:p w14:paraId="668384BC" w14:textId="77777777" w:rsidR="00DF02A3" w:rsidRPr="00FE1B25" w:rsidRDefault="00DF02A3" w:rsidP="007F2911">
      <w:pPr>
        <w:pStyle w:val="NormalHelvetica"/>
        <w:rPr>
          <w:lang w:val="en-US"/>
        </w:rPr>
      </w:pPr>
      <w:r w:rsidRPr="00FE1B25">
        <w:rPr>
          <w:lang w:val="en-US"/>
        </w:rPr>
        <w:t>Eclipse,</w:t>
      </w:r>
    </w:p>
    <w:p w14:paraId="5E881DF3" w14:textId="00F90909" w:rsidR="00DF02A3" w:rsidRPr="00FE1B25" w:rsidRDefault="00DF02A3" w:rsidP="007F2911">
      <w:pPr>
        <w:pStyle w:val="NormalHelvetica"/>
        <w:rPr>
          <w:lang w:val="en-US"/>
        </w:rPr>
      </w:pPr>
      <w:r w:rsidRPr="00FE1B25">
        <w:rPr>
          <w:lang w:val="en-US"/>
        </w:rPr>
        <w:t>Atom,</w:t>
      </w:r>
    </w:p>
    <w:p w14:paraId="26F1E492" w14:textId="77777777" w:rsidR="00DF02A3" w:rsidRPr="00FE1B25" w:rsidRDefault="00DF02A3" w:rsidP="007F2911">
      <w:pPr>
        <w:pStyle w:val="NormalHelvetica"/>
        <w:rPr>
          <w:lang w:val="en-US"/>
        </w:rPr>
      </w:pPr>
      <w:r w:rsidRPr="00FE1B25">
        <w:rPr>
          <w:lang w:val="en-US"/>
        </w:rPr>
        <w:t>WebStorm,</w:t>
      </w:r>
    </w:p>
    <w:p w14:paraId="28DA8118" w14:textId="77777777" w:rsidR="00DF02A3" w:rsidRPr="00FE1B25" w:rsidRDefault="00DF02A3" w:rsidP="007F2911">
      <w:pPr>
        <w:pStyle w:val="NormalHelvetica"/>
        <w:rPr>
          <w:lang w:val="en-US"/>
        </w:rPr>
      </w:pPr>
      <w:proofErr w:type="spellStart"/>
      <w:r w:rsidRPr="00FE1B25">
        <w:rPr>
          <w:lang w:val="en-US"/>
        </w:rPr>
        <w:t>phpMyAdmin</w:t>
      </w:r>
      <w:proofErr w:type="spellEnd"/>
      <w:r w:rsidRPr="00FE1B25">
        <w:rPr>
          <w:lang w:val="en-US"/>
        </w:rPr>
        <w:t>,</w:t>
      </w:r>
    </w:p>
    <w:p w14:paraId="61973734" w14:textId="77777777" w:rsidR="00DF02A3" w:rsidRPr="00D171F6" w:rsidRDefault="00DF02A3" w:rsidP="007F2911">
      <w:pPr>
        <w:pStyle w:val="NormalHelvetica"/>
      </w:pPr>
      <w:proofErr w:type="spellStart"/>
      <w:r w:rsidRPr="00D171F6">
        <w:lastRenderedPageBreak/>
        <w:t>MySQLWorkbench</w:t>
      </w:r>
      <w:proofErr w:type="spellEnd"/>
      <w:r w:rsidRPr="00D171F6">
        <w:t>,</w:t>
      </w:r>
    </w:p>
    <w:p w14:paraId="012DBCA8" w14:textId="77777777" w:rsidR="00DF02A3" w:rsidRPr="00D171F6" w:rsidRDefault="00DF02A3" w:rsidP="00DF02A3"/>
    <w:p w14:paraId="0B44AF80" w14:textId="445A85C9" w:rsidR="00DF02A3" w:rsidRPr="00FE1B25" w:rsidRDefault="00DF02A3" w:rsidP="00DF1A5D">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w:t>
      </w:r>
      <w:r w:rsidR="00DF1A5D">
        <w:t>ez dans quelles circonstances :</w:t>
      </w:r>
    </w:p>
    <w:p w14:paraId="650D6BFB" w14:textId="6D5D2710" w:rsidR="00DF02A3" w:rsidRDefault="00DF02A3" w:rsidP="007F2911">
      <w:pPr>
        <w:pStyle w:val="NormalHelvetica"/>
      </w:pPr>
      <w:r w:rsidRPr="00FE1B25">
        <w:rPr>
          <w:u w:val="single"/>
        </w:rPr>
        <w:t>LDNR :</w:t>
      </w:r>
      <w:r>
        <w:t xml:space="preserve"> Travail réalisé sous la </w:t>
      </w:r>
      <w:r w:rsidR="00915E28">
        <w:t>supervision</w:t>
      </w:r>
      <w:r>
        <w:t xml:space="preserve"> du formateur</w:t>
      </w:r>
    </w:p>
    <w:p w14:paraId="4EF47C03" w14:textId="77777777" w:rsidR="00DF02A3" w:rsidRDefault="00DF02A3" w:rsidP="007F2911">
      <w:pPr>
        <w:pStyle w:val="NormalHelvetica"/>
      </w:pPr>
      <w:r w:rsidRPr="0006316D">
        <w:rPr>
          <w:u w:val="single"/>
        </w:rPr>
        <w:t xml:space="preserve">Site web de </w:t>
      </w:r>
      <w:r w:rsidRPr="00915E28">
        <w:rPr>
          <w:u w:val="single"/>
        </w:rPr>
        <w:t>recrutement PCIE</w:t>
      </w:r>
      <w:r>
        <w:t xml:space="preserve"> : travail réalisé sous la </w:t>
      </w:r>
      <w:r w:rsidR="00356C9F">
        <w:t>tutelle du responsable de stage</w:t>
      </w:r>
    </w:p>
    <w:p w14:paraId="14465449" w14:textId="77777777" w:rsidR="00356C9F" w:rsidRDefault="00356C9F" w:rsidP="007F2911">
      <w:pPr>
        <w:pStyle w:val="NormalHelvetica"/>
        <w:numPr>
          <w:ilvl w:val="0"/>
          <w:numId w:val="0"/>
        </w:numPr>
        <w:ind w:left="720"/>
      </w:pPr>
    </w:p>
    <w:p w14:paraId="691C3C26" w14:textId="77777777" w:rsidR="00DF02A3" w:rsidRDefault="00DF02A3" w:rsidP="00DF02A3">
      <w:r>
        <w:t>7 - Documents annexes</w:t>
      </w:r>
    </w:p>
    <w:p w14:paraId="7B3C7084" w14:textId="77777777" w:rsidR="006945D7" w:rsidRDefault="00B51298" w:rsidP="006945D7">
      <w:pPr>
        <w:ind w:right="440"/>
        <w:rPr>
          <w:lang w:eastAsia="fr-FR"/>
        </w:rPr>
      </w:pPr>
      <w:r>
        <w:t>Annexe 17 Exemple de page Web PHP utilisant une connexion à une base de données MySQL</w:t>
      </w:r>
    </w:p>
    <w:p w14:paraId="58B57BAD" w14:textId="77777777" w:rsidR="00DF02A3" w:rsidRDefault="00DF02A3" w:rsidP="00DF02A3">
      <w:pPr>
        <w:rPr>
          <w:lang w:eastAsia="fr-FR"/>
        </w:rPr>
      </w:pPr>
      <w:r>
        <w:rPr>
          <w:lang w:eastAsia="fr-FR"/>
        </w:rPr>
        <w:br w:type="page"/>
      </w:r>
    </w:p>
    <w:p w14:paraId="45568246" w14:textId="77777777" w:rsidR="00DF02A3" w:rsidRDefault="00DF02A3" w:rsidP="00DF02A3">
      <w:pPr>
        <w:pStyle w:val="gege2"/>
      </w:pPr>
      <w:bookmarkStart w:id="26" w:name="_Toc464746906"/>
      <w:r>
        <w:lastRenderedPageBreak/>
        <w:t>Fiche descriptive de l’a</w:t>
      </w:r>
      <w:r w:rsidRPr="00862494">
        <w:t xml:space="preserve">ctivité type n° </w:t>
      </w:r>
      <w:r>
        <w:t>2</w:t>
      </w:r>
      <w:bookmarkEnd w:id="26"/>
    </w:p>
    <w:p w14:paraId="22D09CE2" w14:textId="77777777" w:rsidR="00DF02A3" w:rsidRDefault="00DF02A3" w:rsidP="00DF02A3"/>
    <w:p w14:paraId="381F61B2" w14:textId="77777777" w:rsidR="00DF02A3" w:rsidRPr="00F81B34" w:rsidRDefault="00DF02A3" w:rsidP="00DF02A3">
      <w:pPr>
        <w:pBdr>
          <w:top w:val="single" w:sz="4" w:space="3" w:color="000000"/>
          <w:left w:val="single" w:sz="4" w:space="4" w:color="000000"/>
          <w:bottom w:val="single" w:sz="4" w:space="1" w:color="000000"/>
          <w:right w:val="single" w:sz="4" w:space="4" w:color="000000"/>
        </w:pBdr>
        <w:spacing w:before="120" w:after="120"/>
        <w:rPr>
          <w:rFonts w:ascii="Arial" w:hAnsi="Arial" w:cs="Arial"/>
          <w:b/>
          <w:sz w:val="28"/>
          <w:szCs w:val="28"/>
        </w:rPr>
      </w:pPr>
      <w:r>
        <w:rPr>
          <w:rFonts w:ascii="Arial" w:hAnsi="Arial" w:cs="Arial"/>
          <w:b/>
        </w:rPr>
        <w:t>Intitulé de l’activité</w:t>
      </w:r>
      <w:r>
        <w:rPr>
          <w:rFonts w:ascii="Arial" w:hAnsi="Arial" w:cs="Arial"/>
          <w:b/>
          <w:color w:val="008000"/>
        </w:rPr>
        <w:t>-</w:t>
      </w:r>
      <w:r>
        <w:rPr>
          <w:rFonts w:ascii="Arial (W1)" w:hAnsi="Arial (W1)" w:cs="Arial (W1)"/>
          <w:b/>
        </w:rPr>
        <w:t xml:space="preserve">type : </w:t>
      </w:r>
      <w:r w:rsidRPr="00F81B34">
        <w:rPr>
          <w:b/>
          <w:sz w:val="28"/>
          <w:szCs w:val="28"/>
        </w:rPr>
        <w:t xml:space="preserve">Développer </w:t>
      </w:r>
      <w:r>
        <w:rPr>
          <w:b/>
          <w:sz w:val="28"/>
          <w:szCs w:val="28"/>
        </w:rPr>
        <w:t>la persistance des données</w:t>
      </w:r>
    </w:p>
    <w:p w14:paraId="26F3AA1B" w14:textId="77777777" w:rsidR="00DF02A3" w:rsidRDefault="00DF02A3" w:rsidP="00DF02A3">
      <w:pPr>
        <w:pBdr>
          <w:top w:val="single" w:sz="4" w:space="3" w:color="000000"/>
          <w:left w:val="single" w:sz="4" w:space="4" w:color="000000"/>
          <w:bottom w:val="single" w:sz="4" w:space="1" w:color="000000"/>
          <w:right w:val="single" w:sz="4" w:space="4" w:color="000000"/>
        </w:pBdr>
        <w:spacing w:before="120" w:after="120"/>
        <w:rPr>
          <w:rFonts w:ascii="Arial" w:hAnsi="Arial" w:cs="Arial"/>
          <w:b/>
        </w:rPr>
      </w:pPr>
    </w:p>
    <w:p w14:paraId="6CD18960" w14:textId="77777777" w:rsidR="00DF02A3" w:rsidRDefault="00DF02A3" w:rsidP="00DF02A3">
      <w:r>
        <w:t>Compétences professionnelles</w:t>
      </w:r>
    </w:p>
    <w:p w14:paraId="3D90113A" w14:textId="77777777" w:rsidR="00DF02A3" w:rsidRDefault="00DF02A3" w:rsidP="00DF02A3"/>
    <w:p w14:paraId="5AF1A088" w14:textId="77777777" w:rsidR="00DF02A3" w:rsidRDefault="00DF02A3" w:rsidP="00DF02A3">
      <w:pPr>
        <w:pStyle w:val="gege3"/>
      </w:pPr>
      <w:bookmarkStart w:id="27" w:name="_Toc464746907"/>
      <w:r>
        <w:t>Concevoir une base de données</w:t>
      </w:r>
      <w:bookmarkEnd w:id="27"/>
    </w:p>
    <w:p w14:paraId="02A85FAC" w14:textId="77777777" w:rsidR="00DF02A3" w:rsidRDefault="00DF02A3" w:rsidP="00DF02A3"/>
    <w:p w14:paraId="106AE9EE" w14:textId="77777777" w:rsidR="00DF02A3" w:rsidRDefault="00DF02A3" w:rsidP="00DF02A3">
      <w:r>
        <w:rPr>
          <w:b/>
        </w:rPr>
        <w:t>1-Indiquez les résultats directs de votre action</w:t>
      </w:r>
      <w:r>
        <w:t> : produits fabriqués, ouvrages, prestations de service ou autres productions que vous avez réalisés ou</w:t>
      </w:r>
      <w:r w:rsidR="00E56B79">
        <w:t xml:space="preserve"> auxquels vous avez contribué :</w:t>
      </w:r>
    </w:p>
    <w:p w14:paraId="709D1BE3" w14:textId="77777777" w:rsidR="00DF02A3" w:rsidRDefault="00DF02A3" w:rsidP="00391880">
      <w:pPr>
        <w:pStyle w:val="Paragraphedeliste"/>
        <w:numPr>
          <w:ilvl w:val="0"/>
          <w:numId w:val="5"/>
        </w:numPr>
      </w:pPr>
      <w:r>
        <w:t>Modélisation UML de la base de données du projet site web école.</w:t>
      </w:r>
    </w:p>
    <w:p w14:paraId="5643CECC" w14:textId="77777777" w:rsidR="00DF02A3" w:rsidRDefault="00DF02A3" w:rsidP="00391880">
      <w:pPr>
        <w:pStyle w:val="Paragraphedeliste"/>
        <w:numPr>
          <w:ilvl w:val="0"/>
          <w:numId w:val="5"/>
        </w:numPr>
      </w:pPr>
      <w:r>
        <w:t>Modélisation UML de la base de données du site web PCIE.</w:t>
      </w:r>
    </w:p>
    <w:p w14:paraId="0261415A" w14:textId="77777777" w:rsidR="00DF02A3" w:rsidRDefault="00DF02A3" w:rsidP="00DF02A3"/>
    <w:p w14:paraId="6814D9FB"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w:t>
      </w:r>
      <w:r w:rsidR="007B2391">
        <w:t>uence de réalisation :</w:t>
      </w:r>
    </w:p>
    <w:p w14:paraId="02FB6C8C" w14:textId="77777777" w:rsidR="00DF02A3" w:rsidRDefault="00DF02A3" w:rsidP="007F2911">
      <w:pPr>
        <w:pStyle w:val="NormalHelvetica"/>
      </w:pPr>
      <w:r>
        <w:t>Modélisation UML de la base de données (MCD, MLD, MPD)</w:t>
      </w:r>
    </w:p>
    <w:p w14:paraId="5B39440A" w14:textId="0A4D521B" w:rsidR="00915E28" w:rsidRDefault="00915E28" w:rsidP="007F2911">
      <w:pPr>
        <w:pStyle w:val="NormalHelvetica"/>
      </w:pPr>
      <w:r>
        <w:t>Vérification de la conformité de la base de données avec les besoins de l’application.</w:t>
      </w:r>
    </w:p>
    <w:p w14:paraId="53538EE7" w14:textId="598D9713" w:rsidR="00915E28" w:rsidRDefault="00915E28" w:rsidP="007F2911">
      <w:pPr>
        <w:pStyle w:val="NormalHelvetica"/>
      </w:pPr>
      <w:r>
        <w:t>Respect des contraintes des clés étrangères, jointures.</w:t>
      </w:r>
    </w:p>
    <w:p w14:paraId="55FD9FBB" w14:textId="107D7E77" w:rsidR="00915E28" w:rsidRDefault="00915E28" w:rsidP="007F2911">
      <w:pPr>
        <w:pStyle w:val="NormalHelvetica"/>
      </w:pPr>
      <w:r>
        <w:t xml:space="preserve">Respect de </w:t>
      </w:r>
      <w:r w:rsidR="00691C51">
        <w:t>des quantités dans les relations entre tables (relations N-N, relations 1-N).</w:t>
      </w:r>
    </w:p>
    <w:p w14:paraId="027FF2BB" w14:textId="77777777" w:rsidR="007B2391" w:rsidRDefault="007B2391" w:rsidP="007F2911">
      <w:pPr>
        <w:pStyle w:val="NormalHelvetica"/>
        <w:numPr>
          <w:ilvl w:val="0"/>
          <w:numId w:val="0"/>
        </w:numPr>
        <w:ind w:left="1423"/>
      </w:pPr>
    </w:p>
    <w:p w14:paraId="018FA870" w14:textId="77777777" w:rsidR="00DF02A3" w:rsidRDefault="00DF02A3" w:rsidP="00DF02A3">
      <w:r>
        <w:t>Fréquence de réalisation :</w:t>
      </w:r>
    </w:p>
    <w:p w14:paraId="7F3D7325"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D5551B">
        <w:rPr>
          <w:rFonts w:ascii="Arial (W1)" w:hAnsi="Arial (W1)" w:cs="Arial (W1)"/>
        </w:rPr>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7377604B" w14:textId="77777777" w:rsidR="00DF02A3" w:rsidRDefault="00DF02A3" w:rsidP="00DF02A3"/>
    <w:p w14:paraId="45B6138F"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181EA1D3" w14:textId="77777777" w:rsidTr="00E325EE">
        <w:tc>
          <w:tcPr>
            <w:tcW w:w="3305" w:type="dxa"/>
            <w:tcBorders>
              <w:top w:val="single" w:sz="4" w:space="0" w:color="000000"/>
              <w:left w:val="single" w:sz="4" w:space="0" w:color="000000"/>
              <w:bottom w:val="single" w:sz="4" w:space="0" w:color="000000"/>
            </w:tcBorders>
            <w:shd w:val="clear" w:color="auto" w:fill="auto"/>
          </w:tcPr>
          <w:p w14:paraId="75192798"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6110D978"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5E73B61F" w14:textId="77777777" w:rsidR="00DF02A3" w:rsidRDefault="00DF02A3" w:rsidP="00E325EE">
            <w:r>
              <w:t>Chantier, atelier, services ou autres (à préciser)</w:t>
            </w:r>
          </w:p>
        </w:tc>
      </w:tr>
      <w:tr w:rsidR="00DF02A3" w14:paraId="645D072B"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2F8A5141" w14:textId="77777777" w:rsidR="00DF02A3" w:rsidRDefault="00691C51" w:rsidP="00E325EE">
            <w:pPr>
              <w:rPr>
                <w:color w:val="404040" w:themeColor="text1" w:themeTint="BF"/>
              </w:rPr>
            </w:pPr>
            <w:r>
              <w:rPr>
                <w:color w:val="404040" w:themeColor="text1" w:themeTint="BF"/>
              </w:rPr>
              <w:t>LDNR</w:t>
            </w:r>
          </w:p>
          <w:p w14:paraId="6A32D7F8" w14:textId="685C0234" w:rsidR="00691C51" w:rsidRPr="001422AB" w:rsidRDefault="00691C51"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2CCD6BB2" w14:textId="77777777" w:rsidR="00DF02A3" w:rsidRDefault="00691C51" w:rsidP="00E325EE">
            <w:pPr>
              <w:rPr>
                <w:color w:val="404040" w:themeColor="text1" w:themeTint="BF"/>
              </w:rPr>
            </w:pPr>
            <w:r>
              <w:rPr>
                <w:color w:val="404040" w:themeColor="text1" w:themeTint="BF"/>
              </w:rPr>
              <w:t>Labège</w:t>
            </w:r>
          </w:p>
          <w:p w14:paraId="3B942766" w14:textId="5FA9473B" w:rsidR="00691C51" w:rsidRPr="001422AB" w:rsidRDefault="00691C51"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DB859E2" w14:textId="77777777" w:rsidR="00DF02A3" w:rsidRPr="001422AB" w:rsidRDefault="00DF02A3" w:rsidP="00E325EE">
            <w:pPr>
              <w:rPr>
                <w:color w:val="404040" w:themeColor="text1" w:themeTint="BF"/>
              </w:rPr>
            </w:pPr>
          </w:p>
        </w:tc>
      </w:tr>
    </w:tbl>
    <w:p w14:paraId="5FE8F52E" w14:textId="77777777" w:rsidR="00DF02A3" w:rsidRDefault="00DF02A3" w:rsidP="00DF02A3"/>
    <w:p w14:paraId="0712C985"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3F4C7D1F" w14:textId="54BA4D6D" w:rsidR="00691C51" w:rsidRPr="00691C51" w:rsidRDefault="00691C51" w:rsidP="00391880">
      <w:pPr>
        <w:pStyle w:val="Paragraphedeliste"/>
        <w:numPr>
          <w:ilvl w:val="0"/>
          <w:numId w:val="6"/>
        </w:numPr>
      </w:pPr>
      <w:r>
        <w:t>LDNR : du 04 avril 2016 au 06 juillet 2016</w:t>
      </w:r>
    </w:p>
    <w:p w14:paraId="76C9A4B1" w14:textId="5168F8F9" w:rsidR="00DF02A3" w:rsidRPr="002C1DB2" w:rsidRDefault="00691C51" w:rsidP="00391880">
      <w:pPr>
        <w:pStyle w:val="Paragraphedeliste"/>
        <w:numPr>
          <w:ilvl w:val="0"/>
          <w:numId w:val="6"/>
        </w:numPr>
      </w:pPr>
      <w:r w:rsidRPr="00691C51">
        <w:rPr>
          <w:u w:val="single"/>
        </w:rPr>
        <w:t>PCIE :</w:t>
      </w:r>
      <w:r>
        <w:t xml:space="preserve"> </w:t>
      </w:r>
      <w:r w:rsidR="00DF02A3">
        <w:t xml:space="preserve">Du 18 juillet </w:t>
      </w:r>
      <w:r>
        <w:t xml:space="preserve">2016 </w:t>
      </w:r>
      <w:r w:rsidR="00DF02A3">
        <w:t>au 08 septembre</w:t>
      </w:r>
      <w:r>
        <w:t xml:space="preserve"> 2016</w:t>
      </w:r>
    </w:p>
    <w:p w14:paraId="30C00F0A" w14:textId="77777777" w:rsidR="00DF02A3" w:rsidRDefault="00DF02A3" w:rsidP="00DF02A3"/>
    <w:p w14:paraId="530DCC79" w14:textId="77777777" w:rsidR="00DF02A3" w:rsidRPr="007B2391" w:rsidRDefault="00DF02A3" w:rsidP="00DF02A3">
      <w:r>
        <w:t xml:space="preserve">5 - </w:t>
      </w:r>
      <w:r>
        <w:rPr>
          <w:b/>
        </w:rPr>
        <w:t>Précisez les moyens</w:t>
      </w:r>
      <w:r>
        <w:t xml:space="preserve"> que vous avez utilisés pour accomplir les tâches décrites : matériels, outils, techniques, mat</w:t>
      </w:r>
      <w:r w:rsidR="007B2391">
        <w:t>ériaux, produits, logiciels,… :</w:t>
      </w:r>
    </w:p>
    <w:p w14:paraId="536A0FA1" w14:textId="77777777" w:rsidR="00DF02A3" w:rsidRDefault="00DF02A3" w:rsidP="00391880">
      <w:pPr>
        <w:pStyle w:val="Paragraphedeliste"/>
        <w:numPr>
          <w:ilvl w:val="0"/>
          <w:numId w:val="6"/>
        </w:numPr>
        <w:rPr>
          <w:rFonts w:ascii="Arial" w:hAnsi="Arial" w:cs="Arial"/>
          <w:sz w:val="22"/>
          <w:szCs w:val="22"/>
        </w:rPr>
      </w:pPr>
      <w:r>
        <w:rPr>
          <w:rFonts w:ascii="Arial" w:hAnsi="Arial" w:cs="Arial"/>
          <w:sz w:val="22"/>
          <w:szCs w:val="22"/>
        </w:rPr>
        <w:t>Analyse SI</w:t>
      </w:r>
    </w:p>
    <w:p w14:paraId="26E66CE1" w14:textId="77777777" w:rsidR="00DF02A3" w:rsidRPr="002C1DB2" w:rsidRDefault="00DF02A3" w:rsidP="00391880">
      <w:pPr>
        <w:pStyle w:val="Paragraphedeliste"/>
        <w:numPr>
          <w:ilvl w:val="0"/>
          <w:numId w:val="6"/>
        </w:numPr>
        <w:rPr>
          <w:rFonts w:ascii="Arial" w:hAnsi="Arial" w:cs="Arial"/>
          <w:sz w:val="22"/>
          <w:szCs w:val="22"/>
        </w:rPr>
      </w:pPr>
      <w:r>
        <w:rPr>
          <w:rFonts w:ascii="Arial" w:hAnsi="Arial" w:cs="Arial"/>
          <w:sz w:val="22"/>
          <w:szCs w:val="22"/>
        </w:rPr>
        <w:t>MySQL Workbench 5.6 CE</w:t>
      </w:r>
    </w:p>
    <w:p w14:paraId="70EBC1F6" w14:textId="77777777" w:rsidR="00DF02A3" w:rsidRDefault="00DF02A3" w:rsidP="00DF02A3"/>
    <w:p w14:paraId="1F7CEC7C" w14:textId="77777777" w:rsidR="007B2391"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w:t>
      </w:r>
      <w:r w:rsidR="007B2391">
        <w:t>ez dans quelles circonstances :</w:t>
      </w:r>
    </w:p>
    <w:p w14:paraId="4C23CA34" w14:textId="77777777" w:rsidR="00691C51" w:rsidRDefault="00691C51" w:rsidP="007F2911">
      <w:pPr>
        <w:pStyle w:val="NormalHelvetica"/>
      </w:pPr>
      <w:r w:rsidRPr="00FE1B25">
        <w:rPr>
          <w:u w:val="single"/>
        </w:rPr>
        <w:t>LDNR :</w:t>
      </w:r>
      <w:r>
        <w:t xml:space="preserve"> Travail réalisé sous la supervision du formateur</w:t>
      </w:r>
    </w:p>
    <w:p w14:paraId="2B393144" w14:textId="7FFE847E" w:rsidR="00691C51" w:rsidRDefault="00691C51" w:rsidP="007F2911">
      <w:pPr>
        <w:pStyle w:val="NormalHelvetica"/>
      </w:pPr>
      <w:r w:rsidRPr="0006316D">
        <w:rPr>
          <w:u w:val="single"/>
        </w:rPr>
        <w:t xml:space="preserve">Site web de </w:t>
      </w:r>
      <w:r w:rsidRPr="00915E28">
        <w:rPr>
          <w:u w:val="single"/>
        </w:rPr>
        <w:t>recrutement PCIE</w:t>
      </w:r>
      <w:r>
        <w:t xml:space="preserve"> : travail réalisé sous la tutelle du responsable de stage</w:t>
      </w:r>
    </w:p>
    <w:p w14:paraId="622DD2D4" w14:textId="77777777" w:rsidR="00691C51" w:rsidRDefault="00691C51" w:rsidP="007F2911">
      <w:pPr>
        <w:pStyle w:val="NormalHelvetica"/>
        <w:numPr>
          <w:ilvl w:val="0"/>
          <w:numId w:val="0"/>
        </w:numPr>
        <w:ind w:left="1423"/>
      </w:pPr>
    </w:p>
    <w:p w14:paraId="16891D1A" w14:textId="77777777" w:rsidR="00DF02A3" w:rsidRDefault="007B2391" w:rsidP="00DF02A3">
      <w:r>
        <w:t>7 - Documents annexes</w:t>
      </w:r>
    </w:p>
    <w:p w14:paraId="252E2FEF" w14:textId="77777777" w:rsidR="007B2391" w:rsidRDefault="007B2391" w:rsidP="007B2391">
      <w:pPr>
        <w:spacing w:after="0"/>
        <w:rPr>
          <w:lang w:eastAsia="fr-FR"/>
        </w:rPr>
      </w:pPr>
      <w:r>
        <w:t xml:space="preserve">Annexe 18 </w:t>
      </w:r>
      <w:r w:rsidRPr="000E1AA2">
        <w:t>Modélisation UML de la base de données du projet école</w:t>
      </w:r>
      <w:r>
        <w:rPr>
          <w:lang w:eastAsia="fr-FR"/>
        </w:rPr>
        <w:t xml:space="preserve"> </w:t>
      </w:r>
    </w:p>
    <w:p w14:paraId="77F1B438" w14:textId="77777777" w:rsidR="007B2391" w:rsidRDefault="007B2391" w:rsidP="007B2391">
      <w:pPr>
        <w:spacing w:after="0"/>
      </w:pPr>
      <w:r>
        <w:t xml:space="preserve">Annexe 19 </w:t>
      </w:r>
      <w:r w:rsidRPr="00FD2DD8">
        <w:t>Modélisation UML de la base de données du site web de recrutement PCIE</w:t>
      </w:r>
    </w:p>
    <w:p w14:paraId="0E9BC4BA" w14:textId="77777777" w:rsidR="007B2391" w:rsidRDefault="007B2391" w:rsidP="007B2391">
      <w:pPr>
        <w:spacing w:after="0"/>
        <w:rPr>
          <w:lang w:eastAsia="fr-FR"/>
        </w:rPr>
      </w:pPr>
      <w:r>
        <w:t xml:space="preserve">Annexe 20 </w:t>
      </w:r>
      <w:r w:rsidRPr="002C3722">
        <w:t>Modélisation UML du MCD de la base de données du projet PCIE</w:t>
      </w:r>
    </w:p>
    <w:p w14:paraId="08D6DB21" w14:textId="77777777" w:rsidR="00DF02A3" w:rsidRDefault="007B2391" w:rsidP="007B2391">
      <w:pPr>
        <w:spacing w:after="0"/>
        <w:rPr>
          <w:lang w:eastAsia="fr-FR"/>
        </w:rPr>
      </w:pPr>
      <w:r>
        <w:t xml:space="preserve">Annexe 21 </w:t>
      </w:r>
      <w:r w:rsidRPr="00E8223A">
        <w:t>Modélisation UML du MPD de la base de données du projet PCIE</w:t>
      </w:r>
      <w:r>
        <w:rPr>
          <w:lang w:eastAsia="fr-FR"/>
        </w:rPr>
        <w:t xml:space="preserve"> </w:t>
      </w:r>
      <w:r w:rsidR="00DF02A3">
        <w:rPr>
          <w:lang w:eastAsia="fr-FR"/>
        </w:rPr>
        <w:br w:type="page"/>
      </w:r>
    </w:p>
    <w:p w14:paraId="35A1465F" w14:textId="77777777" w:rsidR="00DF02A3" w:rsidRDefault="00DF02A3" w:rsidP="00DF02A3">
      <w:pPr>
        <w:pStyle w:val="gege3"/>
      </w:pPr>
      <w:bookmarkStart w:id="28" w:name="_Toc464746908"/>
      <w:r>
        <w:lastRenderedPageBreak/>
        <w:t>Mettre en place une base de données</w:t>
      </w:r>
      <w:bookmarkEnd w:id="28"/>
    </w:p>
    <w:p w14:paraId="07158BFF" w14:textId="77777777" w:rsidR="00DF02A3" w:rsidRDefault="00DF02A3" w:rsidP="00DF02A3"/>
    <w:p w14:paraId="60A8752D" w14:textId="77777777" w:rsidR="00DF02A3" w:rsidRDefault="00DF02A3" w:rsidP="00391880">
      <w:pPr>
        <w:pStyle w:val="Paragraphedeliste"/>
        <w:numPr>
          <w:ilvl w:val="0"/>
          <w:numId w:val="7"/>
        </w:numPr>
      </w:pPr>
      <w:r w:rsidRPr="00D52BD6">
        <w:rPr>
          <w:b/>
        </w:rPr>
        <w:t>Indiquez les résultats directs de votre action</w:t>
      </w:r>
      <w:r>
        <w:t> : produits fabriqués, ouvrages, prestations de service ou autres productions que vous avez réalisés ou auxquels vous avez contribué :</w:t>
      </w:r>
    </w:p>
    <w:p w14:paraId="39A41A63" w14:textId="77777777" w:rsidR="00356C9F" w:rsidRDefault="00356C9F" w:rsidP="00356C9F">
      <w:pPr>
        <w:pStyle w:val="Paragraphedeliste"/>
      </w:pPr>
    </w:p>
    <w:p w14:paraId="6795160A" w14:textId="39EC46C1" w:rsidR="00356C9F" w:rsidRDefault="00356C9F" w:rsidP="00391880">
      <w:pPr>
        <w:pStyle w:val="Paragraphedeliste"/>
        <w:numPr>
          <w:ilvl w:val="0"/>
          <w:numId w:val="5"/>
        </w:numPr>
      </w:pPr>
      <w:r>
        <w:t>Création et exploitation de la base de données</w:t>
      </w:r>
      <w:r w:rsidR="00691C51">
        <w:t xml:space="preserve"> du site web école.</w:t>
      </w:r>
    </w:p>
    <w:p w14:paraId="432459D3" w14:textId="07509838" w:rsidR="00691C51" w:rsidRDefault="00691C51" w:rsidP="00391880">
      <w:pPr>
        <w:pStyle w:val="Paragraphedeliste"/>
        <w:numPr>
          <w:ilvl w:val="0"/>
          <w:numId w:val="5"/>
        </w:numPr>
      </w:pPr>
      <w:r>
        <w:t>Création et exploitation de la base de données du site web PCIE.</w:t>
      </w:r>
    </w:p>
    <w:p w14:paraId="5D7CA4CA" w14:textId="77777777" w:rsidR="00E56B79" w:rsidRDefault="00E56B79" w:rsidP="00E56B79">
      <w:pPr>
        <w:pStyle w:val="Paragraphedeliste"/>
        <w:ind w:left="1423"/>
      </w:pPr>
    </w:p>
    <w:p w14:paraId="6F992B7E" w14:textId="781BF0FC" w:rsidR="00691C51" w:rsidRDefault="00DF02A3" w:rsidP="00691C51">
      <w:r>
        <w:t xml:space="preserve">2 -  </w:t>
      </w:r>
      <w:r>
        <w:rPr>
          <w:b/>
        </w:rPr>
        <w:t>Décrivez les tâches et/ou opérations</w:t>
      </w:r>
      <w:r>
        <w:t xml:space="preserve"> que vous avez directement effectuées en vue des réalisations indiquées ci-dessus ainsi que </w:t>
      </w:r>
      <w:r w:rsidR="00691C51">
        <w:t>leur fréquence de réalisation :</w:t>
      </w:r>
    </w:p>
    <w:p w14:paraId="288C8068" w14:textId="77777777" w:rsidR="00E56B79" w:rsidRDefault="00E56B79" w:rsidP="00391880">
      <w:pPr>
        <w:pStyle w:val="Paragraphedeliste"/>
        <w:numPr>
          <w:ilvl w:val="0"/>
          <w:numId w:val="5"/>
        </w:numPr>
      </w:pPr>
      <w:r>
        <w:t>Création et exploitation de la base de données</w:t>
      </w:r>
    </w:p>
    <w:p w14:paraId="3126DD1D" w14:textId="77777777" w:rsidR="00E56B79" w:rsidRDefault="00E56B79" w:rsidP="00391880">
      <w:pPr>
        <w:pStyle w:val="Paragraphedeliste"/>
        <w:numPr>
          <w:ilvl w:val="0"/>
          <w:numId w:val="5"/>
        </w:numPr>
      </w:pPr>
      <w:r>
        <w:t>Création de tables en SQL</w:t>
      </w:r>
    </w:p>
    <w:p w14:paraId="3AFD7861" w14:textId="77777777" w:rsidR="00DF02A3" w:rsidRDefault="00E56B79" w:rsidP="00391880">
      <w:pPr>
        <w:pStyle w:val="Paragraphedeliste"/>
        <w:numPr>
          <w:ilvl w:val="0"/>
          <w:numId w:val="5"/>
        </w:numPr>
      </w:pPr>
      <w:r>
        <w:t>Manipulation des données : SELECT, UPDATE, INSERT, DELETE</w:t>
      </w:r>
    </w:p>
    <w:p w14:paraId="28FFE8B9" w14:textId="77777777" w:rsidR="00DF02A3" w:rsidRDefault="00DF02A3" w:rsidP="00DF02A3"/>
    <w:p w14:paraId="7C8FBF9E" w14:textId="77777777" w:rsidR="00DF02A3" w:rsidRDefault="00DF02A3" w:rsidP="00DF02A3">
      <w:r>
        <w:t>Fréquence de réalisation :</w:t>
      </w:r>
    </w:p>
    <w:p w14:paraId="31B71C5E"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D5551B">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58C80150" w14:textId="77777777" w:rsidR="00DF02A3" w:rsidRDefault="00DF02A3" w:rsidP="00DF02A3"/>
    <w:p w14:paraId="0BE738A0"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17EC9F8A" w14:textId="77777777" w:rsidTr="00E325EE">
        <w:tc>
          <w:tcPr>
            <w:tcW w:w="3305" w:type="dxa"/>
            <w:tcBorders>
              <w:top w:val="single" w:sz="4" w:space="0" w:color="000000"/>
              <w:left w:val="single" w:sz="4" w:space="0" w:color="000000"/>
              <w:bottom w:val="single" w:sz="4" w:space="0" w:color="000000"/>
            </w:tcBorders>
            <w:shd w:val="clear" w:color="auto" w:fill="auto"/>
          </w:tcPr>
          <w:p w14:paraId="40740E71"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3F5AE75B"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1D6A73E3" w14:textId="77777777" w:rsidR="00DF02A3" w:rsidRDefault="00DF02A3" w:rsidP="00E325EE">
            <w:r>
              <w:t>Chantier, atelier, services ou autres (à préciser)</w:t>
            </w:r>
          </w:p>
        </w:tc>
      </w:tr>
      <w:tr w:rsidR="00DF02A3" w14:paraId="4C86C0F8"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6BB11CF7" w14:textId="77777777" w:rsidR="00DF02A3" w:rsidRDefault="00D5551B" w:rsidP="00E325EE">
            <w:pPr>
              <w:rPr>
                <w:color w:val="404040" w:themeColor="text1" w:themeTint="BF"/>
              </w:rPr>
            </w:pPr>
            <w:r>
              <w:rPr>
                <w:color w:val="404040" w:themeColor="text1" w:themeTint="BF"/>
              </w:rPr>
              <w:t xml:space="preserve">LDNR </w:t>
            </w:r>
          </w:p>
          <w:p w14:paraId="04B1138A" w14:textId="77777777" w:rsidR="00D5551B" w:rsidRPr="001422AB" w:rsidRDefault="00D5551B"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18474683" w14:textId="77777777" w:rsidR="00DF02A3" w:rsidRDefault="00D5551B" w:rsidP="00E325EE">
            <w:pPr>
              <w:rPr>
                <w:color w:val="404040" w:themeColor="text1" w:themeTint="BF"/>
              </w:rPr>
            </w:pPr>
            <w:r>
              <w:rPr>
                <w:color w:val="404040" w:themeColor="text1" w:themeTint="BF"/>
              </w:rPr>
              <w:t>Labège</w:t>
            </w:r>
          </w:p>
          <w:p w14:paraId="0168DDF8" w14:textId="77777777" w:rsidR="00D5551B" w:rsidRPr="001422AB" w:rsidRDefault="00D5551B"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2F18266C" w14:textId="77777777" w:rsidR="00DF02A3" w:rsidRPr="001422AB" w:rsidRDefault="00DF02A3" w:rsidP="00E325EE">
            <w:pPr>
              <w:rPr>
                <w:color w:val="404040" w:themeColor="text1" w:themeTint="BF"/>
              </w:rPr>
            </w:pPr>
          </w:p>
        </w:tc>
      </w:tr>
    </w:tbl>
    <w:p w14:paraId="68A5D73A" w14:textId="77777777" w:rsidR="00DF02A3" w:rsidRDefault="00DF02A3" w:rsidP="00DF02A3"/>
    <w:p w14:paraId="3D3EA83C"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27C8C94F" w14:textId="77777777" w:rsidR="00D5551B" w:rsidRPr="00D5551B" w:rsidRDefault="00D5551B" w:rsidP="00691C51">
      <w:pPr>
        <w:pStyle w:val="Paragraphedeliste"/>
        <w:numPr>
          <w:ilvl w:val="0"/>
          <w:numId w:val="6"/>
        </w:numPr>
      </w:pPr>
      <w:r w:rsidRPr="00691C51">
        <w:rPr>
          <w:u w:val="single"/>
        </w:rPr>
        <w:t>LDNR</w:t>
      </w:r>
      <w:r w:rsidRPr="00D5551B">
        <w:t> : avril 2016 / juillet 2016</w:t>
      </w:r>
    </w:p>
    <w:p w14:paraId="5CDFA86D" w14:textId="77777777" w:rsidR="00D5551B" w:rsidRPr="00D5551B" w:rsidRDefault="00D5551B" w:rsidP="00691C51">
      <w:pPr>
        <w:pStyle w:val="Paragraphedeliste"/>
        <w:numPr>
          <w:ilvl w:val="0"/>
          <w:numId w:val="6"/>
        </w:numPr>
      </w:pPr>
      <w:r w:rsidRPr="00691C51">
        <w:rPr>
          <w:u w:val="single"/>
        </w:rPr>
        <w:t>PCIE</w:t>
      </w:r>
      <w:r w:rsidRPr="00D5551B">
        <w:t> : juillet 2016 / Septembre 2016</w:t>
      </w:r>
    </w:p>
    <w:p w14:paraId="0B4D3771" w14:textId="77777777" w:rsidR="00DF02A3" w:rsidRDefault="00DF02A3" w:rsidP="00DF02A3"/>
    <w:p w14:paraId="2C54955C"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43F2C3D0" w14:textId="77777777" w:rsidR="00D5551B" w:rsidRPr="00D5551B" w:rsidRDefault="00D5551B" w:rsidP="00691C51">
      <w:pPr>
        <w:pStyle w:val="Paragraphedeliste"/>
        <w:numPr>
          <w:ilvl w:val="0"/>
          <w:numId w:val="6"/>
        </w:numPr>
      </w:pPr>
      <w:r w:rsidRPr="00D5551B">
        <w:t xml:space="preserve">MySQL Workbench </w:t>
      </w:r>
      <w:r>
        <w:t>6.3</w:t>
      </w:r>
    </w:p>
    <w:p w14:paraId="534ED0C9" w14:textId="77777777" w:rsidR="00DF02A3" w:rsidRDefault="00DF02A3" w:rsidP="00DF02A3"/>
    <w:p w14:paraId="11ACA123" w14:textId="77777777" w:rsidR="00DF02A3" w:rsidRDefault="00DF02A3" w:rsidP="00DF02A3">
      <w:r>
        <w:lastRenderedPageBreak/>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w:t>
      </w:r>
      <w:r w:rsidR="00D5551B">
        <w:t>ez dans quelles circonstances :</w:t>
      </w:r>
    </w:p>
    <w:p w14:paraId="12FDEF00" w14:textId="77777777" w:rsidR="00691C51" w:rsidRDefault="00691C51" w:rsidP="007F2911">
      <w:pPr>
        <w:pStyle w:val="NormalHelvetica"/>
      </w:pPr>
      <w:r w:rsidRPr="00FE1B25">
        <w:rPr>
          <w:u w:val="single"/>
        </w:rPr>
        <w:t>LDNR :</w:t>
      </w:r>
      <w:r>
        <w:t xml:space="preserve"> Travail réalisé sous la supervision du formateur</w:t>
      </w:r>
    </w:p>
    <w:p w14:paraId="262129FA" w14:textId="4F254024" w:rsidR="00691C51" w:rsidRDefault="00691C51" w:rsidP="007F2911">
      <w:pPr>
        <w:pStyle w:val="NormalHelvetica"/>
      </w:pPr>
      <w:r w:rsidRPr="0006316D">
        <w:rPr>
          <w:u w:val="single"/>
        </w:rPr>
        <w:t xml:space="preserve">Site web de </w:t>
      </w:r>
      <w:r w:rsidRPr="00915E28">
        <w:rPr>
          <w:u w:val="single"/>
        </w:rPr>
        <w:t>recrutement PCIE</w:t>
      </w:r>
      <w:r>
        <w:t xml:space="preserve"> : travail réalisé sous la tutelle du responsable de stage</w:t>
      </w:r>
    </w:p>
    <w:p w14:paraId="631A7972" w14:textId="77777777" w:rsidR="00691C51" w:rsidRDefault="00691C51" w:rsidP="007F2911">
      <w:pPr>
        <w:pStyle w:val="NormalHelvetica"/>
        <w:numPr>
          <w:ilvl w:val="0"/>
          <w:numId w:val="0"/>
        </w:numPr>
        <w:ind w:left="1423"/>
      </w:pPr>
    </w:p>
    <w:p w14:paraId="26AE87B2" w14:textId="77777777" w:rsidR="00DF02A3" w:rsidRDefault="00DF02A3" w:rsidP="00DF02A3">
      <w:r>
        <w:t>7 - Documents annexes</w:t>
      </w:r>
    </w:p>
    <w:p w14:paraId="10987230" w14:textId="77777777" w:rsidR="00DF02A3" w:rsidRDefault="00DF02A3" w:rsidP="00DF02A3"/>
    <w:p w14:paraId="43614998" w14:textId="77777777" w:rsidR="00DF02A3" w:rsidRDefault="00DF02A3" w:rsidP="00DF02A3"/>
    <w:p w14:paraId="065121DE" w14:textId="77777777" w:rsidR="00DF02A3" w:rsidRDefault="00DF02A3" w:rsidP="00DF02A3"/>
    <w:p w14:paraId="718CE65C" w14:textId="77777777" w:rsidR="00DF02A3" w:rsidRDefault="00DF02A3" w:rsidP="00DF02A3">
      <w:pPr>
        <w:ind w:left="709"/>
        <w:jc w:val="right"/>
        <w:rPr>
          <w:lang w:eastAsia="fr-FR"/>
        </w:rPr>
      </w:pPr>
    </w:p>
    <w:p w14:paraId="456E57C6" w14:textId="77777777" w:rsidR="00DF02A3" w:rsidRDefault="00DF02A3" w:rsidP="00DF02A3">
      <w:pPr>
        <w:rPr>
          <w:lang w:eastAsia="fr-FR"/>
        </w:rPr>
      </w:pPr>
      <w:r>
        <w:rPr>
          <w:lang w:eastAsia="fr-FR"/>
        </w:rPr>
        <w:br w:type="page"/>
      </w:r>
    </w:p>
    <w:p w14:paraId="352A269D" w14:textId="77777777" w:rsidR="00DF02A3" w:rsidRDefault="00DF02A3" w:rsidP="00DF02A3">
      <w:pPr>
        <w:pStyle w:val="gege3"/>
      </w:pPr>
      <w:bookmarkStart w:id="29" w:name="_Toc464746909"/>
      <w:r>
        <w:lastRenderedPageBreak/>
        <w:t>Développer des composants dans le langage d’une base de données</w:t>
      </w:r>
      <w:bookmarkEnd w:id="29"/>
    </w:p>
    <w:p w14:paraId="2D182D27" w14:textId="77777777" w:rsidR="00DF02A3" w:rsidRDefault="00DF02A3" w:rsidP="00DF02A3"/>
    <w:p w14:paraId="1388FC06"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4D28C502" w14:textId="77777777" w:rsidR="007F2911" w:rsidRDefault="007F2911" w:rsidP="007F2911">
      <w:pPr>
        <w:pStyle w:val="NormalHelvetica"/>
      </w:pPr>
      <w:r>
        <w:t>Développement de la partie accès aux données pour le site web école.</w:t>
      </w:r>
    </w:p>
    <w:p w14:paraId="04C85892" w14:textId="6F5F0DE6" w:rsidR="00DF02A3" w:rsidRDefault="007F2911" w:rsidP="007F2911">
      <w:pPr>
        <w:pStyle w:val="NormalHelvetica"/>
      </w:pPr>
      <w:r>
        <w:t>Développement de la partie accès aux données pour le site web PCIE.</w:t>
      </w:r>
    </w:p>
    <w:p w14:paraId="2CA52213" w14:textId="77777777" w:rsidR="007F2911" w:rsidRDefault="007F2911" w:rsidP="007F2911">
      <w:pPr>
        <w:pStyle w:val="NormalHelvetica"/>
      </w:pPr>
    </w:p>
    <w:p w14:paraId="14FA9C8D"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 :</w:t>
      </w:r>
    </w:p>
    <w:p w14:paraId="233696F6" w14:textId="77777777" w:rsidR="007F2911" w:rsidRDefault="007F2911" w:rsidP="007F2911">
      <w:pPr>
        <w:pStyle w:val="NormalHelvetica"/>
      </w:pPr>
      <w:r>
        <w:t>Création d’un objet utilisant le pattern singleton pour la connexion à une base de données MySQL en utilisant la librairie JDBC un projet site web école.</w:t>
      </w:r>
    </w:p>
    <w:p w14:paraId="004A2E51" w14:textId="77777777" w:rsidR="007F2911" w:rsidRDefault="007F2911" w:rsidP="007F2911">
      <w:pPr>
        <w:pStyle w:val="NormalHelvetica"/>
      </w:pPr>
      <w:r>
        <w:t>Programmation de DAOs en java JEE réalisant des requêtes SQL sur une base de données MySQL.</w:t>
      </w:r>
    </w:p>
    <w:p w14:paraId="41FB5314" w14:textId="4B37B191" w:rsidR="00DF02A3" w:rsidRDefault="007F2911" w:rsidP="007F2911">
      <w:pPr>
        <w:pStyle w:val="NormalHelvetica"/>
      </w:pPr>
      <w:r>
        <w:t>Programmation de composants DAOs en javascript pour un server Node JS (site de recrutement PCIE)</w:t>
      </w:r>
    </w:p>
    <w:p w14:paraId="32A3DB99" w14:textId="77777777" w:rsidR="007F2911" w:rsidRDefault="007F2911" w:rsidP="007F2911">
      <w:pPr>
        <w:pStyle w:val="NormalHelvetica"/>
      </w:pPr>
    </w:p>
    <w:p w14:paraId="61AEF264" w14:textId="77777777" w:rsidR="00DF02A3" w:rsidRDefault="00DF02A3" w:rsidP="00DF02A3">
      <w:r>
        <w:t>Fréquence de réalisation :</w:t>
      </w:r>
    </w:p>
    <w:p w14:paraId="0F95D526" w14:textId="31B5CA5D"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691C51">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021EDF16" w14:textId="77777777" w:rsidR="00DF02A3" w:rsidRDefault="00DF02A3" w:rsidP="00DF02A3"/>
    <w:p w14:paraId="7560FF05"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43564E2B" w14:textId="77777777" w:rsidTr="00E325EE">
        <w:tc>
          <w:tcPr>
            <w:tcW w:w="3305" w:type="dxa"/>
            <w:tcBorders>
              <w:top w:val="single" w:sz="4" w:space="0" w:color="000000"/>
              <w:left w:val="single" w:sz="4" w:space="0" w:color="000000"/>
              <w:bottom w:val="single" w:sz="4" w:space="0" w:color="000000"/>
            </w:tcBorders>
            <w:shd w:val="clear" w:color="auto" w:fill="auto"/>
          </w:tcPr>
          <w:p w14:paraId="25244D38"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7CB32532"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7FA6F6C8" w14:textId="77777777" w:rsidR="00DF02A3" w:rsidRDefault="00DF02A3" w:rsidP="00E325EE">
            <w:r>
              <w:t>Chantier, atelier, services ou autres (à préciser)</w:t>
            </w:r>
          </w:p>
        </w:tc>
      </w:tr>
      <w:tr w:rsidR="00DF02A3" w14:paraId="591F74B8"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610196AB" w14:textId="77777777" w:rsidR="00DF02A3" w:rsidRDefault="00324819" w:rsidP="00E325EE">
            <w:pPr>
              <w:rPr>
                <w:color w:val="404040" w:themeColor="text1" w:themeTint="BF"/>
              </w:rPr>
            </w:pPr>
            <w:r>
              <w:rPr>
                <w:color w:val="404040" w:themeColor="text1" w:themeTint="BF"/>
              </w:rPr>
              <w:t>LDNR</w:t>
            </w:r>
          </w:p>
          <w:p w14:paraId="14FE102A" w14:textId="77777777" w:rsidR="00324819" w:rsidRPr="001422AB" w:rsidRDefault="00324819"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71BEE044" w14:textId="77777777" w:rsidR="00DF02A3" w:rsidRDefault="00324819" w:rsidP="00E325EE">
            <w:pPr>
              <w:rPr>
                <w:color w:val="404040" w:themeColor="text1" w:themeTint="BF"/>
              </w:rPr>
            </w:pPr>
            <w:r>
              <w:rPr>
                <w:color w:val="404040" w:themeColor="text1" w:themeTint="BF"/>
              </w:rPr>
              <w:t>Labège</w:t>
            </w:r>
          </w:p>
          <w:p w14:paraId="42AE75B5" w14:textId="77777777" w:rsidR="00324819" w:rsidRPr="001422AB" w:rsidRDefault="00324819"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9E674E6" w14:textId="77777777" w:rsidR="00DF02A3" w:rsidRPr="001422AB" w:rsidRDefault="00DF02A3" w:rsidP="00E325EE">
            <w:pPr>
              <w:rPr>
                <w:color w:val="404040" w:themeColor="text1" w:themeTint="BF"/>
              </w:rPr>
            </w:pPr>
          </w:p>
        </w:tc>
      </w:tr>
    </w:tbl>
    <w:p w14:paraId="26CD9687" w14:textId="77777777" w:rsidR="00DF02A3" w:rsidRDefault="00DF02A3" w:rsidP="00DF02A3"/>
    <w:p w14:paraId="38149129"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08119CC0" w14:textId="77777777" w:rsidR="00324819" w:rsidRDefault="00324819" w:rsidP="00324819">
      <w:pPr>
        <w:ind w:firstLine="708"/>
      </w:pPr>
      <w:r>
        <w:t>LDNR : Mai 2016</w:t>
      </w:r>
    </w:p>
    <w:p w14:paraId="26B736D6" w14:textId="77777777" w:rsidR="00324819" w:rsidRDefault="00324819" w:rsidP="00324819">
      <w:pPr>
        <w:ind w:firstLine="708"/>
      </w:pPr>
      <w:r>
        <w:t>PCIE : juillet/septembre 2016</w:t>
      </w:r>
    </w:p>
    <w:p w14:paraId="5DBF7559" w14:textId="77777777" w:rsidR="00DF02A3" w:rsidRDefault="00DF02A3" w:rsidP="00DF02A3">
      <w:pPr>
        <w:rPr>
          <w:rFonts w:ascii="Arial" w:hAnsi="Arial" w:cs="Arial"/>
        </w:rPr>
      </w:pPr>
    </w:p>
    <w:p w14:paraId="1505CDB9" w14:textId="77777777" w:rsidR="00DF02A3" w:rsidRDefault="00DF02A3" w:rsidP="00DF02A3"/>
    <w:p w14:paraId="1AB1E563" w14:textId="77777777" w:rsidR="00DF02A3" w:rsidRDefault="00DF02A3" w:rsidP="00DF02A3">
      <w:r>
        <w:t xml:space="preserve">5 - </w:t>
      </w:r>
      <w:r>
        <w:rPr>
          <w:b/>
        </w:rPr>
        <w:t>Précisez les moyens</w:t>
      </w:r>
      <w:r>
        <w:t xml:space="preserve"> que vous avez utilisés pour accomplir les tâches décrites : matériels, outils, techniques, mat</w:t>
      </w:r>
      <w:r w:rsidR="00324819">
        <w:t>ériaux, produits, logiciels,… :</w:t>
      </w:r>
    </w:p>
    <w:p w14:paraId="532C40D7" w14:textId="2EB91150" w:rsidR="007F2911" w:rsidRDefault="007F2911" w:rsidP="007F2911">
      <w:pPr>
        <w:pStyle w:val="NormalHelvetica"/>
      </w:pPr>
      <w:r>
        <w:t>Eclipse</w:t>
      </w:r>
    </w:p>
    <w:p w14:paraId="66CF0328" w14:textId="50230C4F" w:rsidR="007F2911" w:rsidRDefault="007F2911" w:rsidP="007F2911">
      <w:pPr>
        <w:pStyle w:val="NormalHelvetica"/>
      </w:pPr>
      <w:proofErr w:type="spellStart"/>
      <w:r>
        <w:t>Webstorm</w:t>
      </w:r>
      <w:proofErr w:type="spellEnd"/>
    </w:p>
    <w:p w14:paraId="233C01F0" w14:textId="5CE1B892" w:rsidR="007F2911" w:rsidRDefault="007F2911" w:rsidP="007F2911">
      <w:pPr>
        <w:pStyle w:val="NormalHelvetica"/>
      </w:pPr>
      <w:r>
        <w:t>JDBC</w:t>
      </w:r>
    </w:p>
    <w:p w14:paraId="6B9C0E69" w14:textId="7A39FF3B" w:rsidR="007F2911" w:rsidRDefault="007F2911" w:rsidP="007F2911">
      <w:pPr>
        <w:pStyle w:val="NormalHelvetica"/>
      </w:pPr>
      <w:r>
        <w:lastRenderedPageBreak/>
        <w:t>Node JS</w:t>
      </w:r>
    </w:p>
    <w:p w14:paraId="7EF50036" w14:textId="77777777" w:rsidR="007F2911" w:rsidRDefault="007F2911" w:rsidP="007F2911">
      <w:pPr>
        <w:pStyle w:val="NormalHelvetica"/>
        <w:numPr>
          <w:ilvl w:val="0"/>
          <w:numId w:val="0"/>
        </w:numPr>
        <w:ind w:left="1423"/>
      </w:pPr>
    </w:p>
    <w:p w14:paraId="35B9BCC4" w14:textId="77777777" w:rsidR="00DF02A3"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w:t>
      </w:r>
      <w:r w:rsidR="00324819">
        <w:t>ez dans quelles circonstances :</w:t>
      </w:r>
    </w:p>
    <w:p w14:paraId="27C76F64" w14:textId="77777777" w:rsidR="00691C51" w:rsidRDefault="00691C51" w:rsidP="007F2911">
      <w:pPr>
        <w:pStyle w:val="NormalHelvetica"/>
      </w:pPr>
      <w:r w:rsidRPr="00FE1B25">
        <w:rPr>
          <w:u w:val="single"/>
        </w:rPr>
        <w:t>LDNR :</w:t>
      </w:r>
      <w:r>
        <w:t xml:space="preserve"> Travail réalisé sous la supervision du formateur</w:t>
      </w:r>
    </w:p>
    <w:p w14:paraId="0B96805F" w14:textId="422472AA" w:rsidR="00691C51" w:rsidRDefault="00691C51" w:rsidP="007F2911">
      <w:pPr>
        <w:pStyle w:val="NormalHelvetica"/>
      </w:pPr>
      <w:r w:rsidRPr="0006316D">
        <w:rPr>
          <w:u w:val="single"/>
        </w:rPr>
        <w:t xml:space="preserve">Site web de </w:t>
      </w:r>
      <w:r w:rsidRPr="00915E28">
        <w:rPr>
          <w:u w:val="single"/>
        </w:rPr>
        <w:t>recrutement PCIE</w:t>
      </w:r>
      <w:r>
        <w:t xml:space="preserve"> : travail réalisé sous la tutelle du responsable de stage</w:t>
      </w:r>
    </w:p>
    <w:p w14:paraId="0B4FCC5C" w14:textId="77777777" w:rsidR="00691C51" w:rsidRDefault="00691C51" w:rsidP="007F2911">
      <w:pPr>
        <w:pStyle w:val="NormalHelvetica"/>
        <w:numPr>
          <w:ilvl w:val="0"/>
          <w:numId w:val="0"/>
        </w:numPr>
        <w:ind w:left="1423"/>
      </w:pPr>
    </w:p>
    <w:p w14:paraId="318B6EB7" w14:textId="77777777" w:rsidR="00DF02A3" w:rsidRDefault="00DF02A3" w:rsidP="00DF02A3">
      <w:r>
        <w:t>7 - Documents annexes</w:t>
      </w:r>
    </w:p>
    <w:p w14:paraId="4D232F35" w14:textId="77777777" w:rsidR="00324819" w:rsidRDefault="00324819" w:rsidP="00324819">
      <w:pPr>
        <w:spacing w:after="0"/>
      </w:pPr>
      <w:r>
        <w:t xml:space="preserve">Annexe 11 Création d'une classe singleton d'accès à une base de données MySQL avec la librairie JDBC </w:t>
      </w:r>
    </w:p>
    <w:p w14:paraId="59D6DE17" w14:textId="77777777" w:rsidR="00324819" w:rsidRDefault="00324819" w:rsidP="00324819">
      <w:pPr>
        <w:spacing w:after="0"/>
        <w:rPr>
          <w:lang w:eastAsia="fr-FR"/>
        </w:rPr>
      </w:pPr>
      <w:r>
        <w:t>Annexe 12 Exemple de méthode d'un DAO pour effectuer une requête SQL</w:t>
      </w:r>
      <w:r>
        <w:rPr>
          <w:lang w:eastAsia="fr-FR"/>
        </w:rPr>
        <w:t xml:space="preserve"> </w:t>
      </w:r>
    </w:p>
    <w:p w14:paraId="23131065" w14:textId="77777777" w:rsidR="00324819" w:rsidRDefault="00324819" w:rsidP="00324819">
      <w:pPr>
        <w:spacing w:after="0"/>
        <w:rPr>
          <w:lang w:eastAsia="fr-FR"/>
        </w:rPr>
      </w:pPr>
      <w:r>
        <w:t>Annexe 13 Exemple de Classe DAO utilisant Hibernate pour réaliser des requêtes HQL</w:t>
      </w:r>
      <w:r>
        <w:rPr>
          <w:lang w:eastAsia="fr-FR"/>
        </w:rPr>
        <w:t xml:space="preserve"> </w:t>
      </w:r>
    </w:p>
    <w:p w14:paraId="2D68A5B8" w14:textId="77777777" w:rsidR="00324819" w:rsidRDefault="00324819" w:rsidP="00324819">
      <w:pPr>
        <w:spacing w:after="0"/>
      </w:pPr>
      <w:r>
        <w:t>Annexe 14 Exemple de méthode d'un DAO pour l'accès à une base de données MySQL sur un serveur node JS (javascript)</w:t>
      </w:r>
    </w:p>
    <w:p w14:paraId="22AA5212" w14:textId="77777777" w:rsidR="00DF02A3" w:rsidRDefault="00DF02A3" w:rsidP="00DF02A3"/>
    <w:p w14:paraId="7B1B484A" w14:textId="77777777" w:rsidR="00DF02A3" w:rsidRDefault="00DF02A3" w:rsidP="00DF02A3">
      <w:pPr>
        <w:rPr>
          <w:lang w:eastAsia="fr-FR"/>
        </w:rPr>
      </w:pPr>
      <w:r>
        <w:rPr>
          <w:lang w:eastAsia="fr-FR"/>
        </w:rPr>
        <w:br w:type="page"/>
      </w:r>
    </w:p>
    <w:p w14:paraId="60B13139" w14:textId="77777777" w:rsidR="00DF02A3" w:rsidRDefault="00DF02A3" w:rsidP="00DF02A3">
      <w:pPr>
        <w:pStyle w:val="gege3"/>
      </w:pPr>
      <w:bookmarkStart w:id="30" w:name="_Toc464746910"/>
      <w:r>
        <w:lastRenderedPageBreak/>
        <w:t>Utiliser l’anglais dans son activité professionnelle en informatique</w:t>
      </w:r>
      <w:bookmarkEnd w:id="30"/>
    </w:p>
    <w:p w14:paraId="08BA38BE" w14:textId="77777777" w:rsidR="00DF02A3" w:rsidRDefault="00DF02A3" w:rsidP="00DF02A3"/>
    <w:p w14:paraId="6B1F8D1D"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3475854D" w14:textId="77777777" w:rsidR="00DF02A3" w:rsidRDefault="00D809E1" w:rsidP="00391880">
      <w:pPr>
        <w:pStyle w:val="Paragraphedeliste"/>
        <w:numPr>
          <w:ilvl w:val="0"/>
          <w:numId w:val="16"/>
        </w:numPr>
      </w:pPr>
      <w:r>
        <w:t>Rédaction de documents de spécifications logicielles concernant la TMA d’applications acoustiques Airbus chez Thalès (Réalisation Dossier, Test Dossier)</w:t>
      </w:r>
    </w:p>
    <w:p w14:paraId="1B87A6E1" w14:textId="77777777" w:rsidR="00D809E1" w:rsidRDefault="00D809E1" w:rsidP="00391880">
      <w:pPr>
        <w:pStyle w:val="Paragraphedeliste"/>
        <w:numPr>
          <w:ilvl w:val="0"/>
          <w:numId w:val="16"/>
        </w:numPr>
      </w:pPr>
      <w:r>
        <w:t>Rédaction de documents de spécifications logicielles chez Amadeus concernant la TMA du serveur SEAT pour la réservation aérienne.</w:t>
      </w:r>
      <w:r w:rsidR="002A5463">
        <w:t xml:space="preserve"> (High Level Design).</w:t>
      </w:r>
    </w:p>
    <w:p w14:paraId="7BE62485" w14:textId="77777777" w:rsidR="002A5463" w:rsidRDefault="002A5463" w:rsidP="002A5463">
      <w:pPr>
        <w:pStyle w:val="Paragraphedeliste"/>
      </w:pPr>
    </w:p>
    <w:p w14:paraId="4713FDF3"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w:t>
      </w:r>
      <w:r w:rsidR="00D809E1">
        <w:t> </w:t>
      </w:r>
      <w:r>
        <w:t>:</w:t>
      </w:r>
    </w:p>
    <w:p w14:paraId="22D9023F" w14:textId="7A51C04D" w:rsidR="007F2911" w:rsidRDefault="007F2911" w:rsidP="007F2911">
      <w:pPr>
        <w:pStyle w:val="Paragraphedeliste"/>
        <w:numPr>
          <w:ilvl w:val="0"/>
          <w:numId w:val="17"/>
        </w:numPr>
      </w:pPr>
      <w:r>
        <w:t>Lecture de documents de spécifications logicielles (Business Requirement Dossier).</w:t>
      </w:r>
    </w:p>
    <w:p w14:paraId="65022206" w14:textId="77777777" w:rsidR="00DF02A3" w:rsidRDefault="00D809E1" w:rsidP="00391880">
      <w:pPr>
        <w:pStyle w:val="Paragraphedeliste"/>
        <w:numPr>
          <w:ilvl w:val="0"/>
          <w:numId w:val="17"/>
        </w:numPr>
      </w:pPr>
      <w:r>
        <w:t>Lecture d’articles en anglais sur le web concernant des technologies informatiques.</w:t>
      </w:r>
    </w:p>
    <w:p w14:paraId="1DE03CB7" w14:textId="77777777" w:rsidR="00DF02A3" w:rsidRDefault="00DF02A3" w:rsidP="00DF02A3"/>
    <w:p w14:paraId="3E85E79C" w14:textId="77777777" w:rsidR="00DF02A3" w:rsidRDefault="00DF02A3" w:rsidP="00DF02A3">
      <w:r>
        <w:t>Fréquence de réalisation :</w:t>
      </w:r>
    </w:p>
    <w:p w14:paraId="32132F2E"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D809E1">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2505B395" w14:textId="77777777" w:rsidR="00DF02A3" w:rsidRDefault="00DF02A3" w:rsidP="00DF02A3"/>
    <w:p w14:paraId="66C7139F"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04AFF5F8" w14:textId="77777777" w:rsidTr="00E325EE">
        <w:tc>
          <w:tcPr>
            <w:tcW w:w="3305" w:type="dxa"/>
            <w:tcBorders>
              <w:top w:val="single" w:sz="4" w:space="0" w:color="000000"/>
              <w:left w:val="single" w:sz="4" w:space="0" w:color="000000"/>
              <w:bottom w:val="single" w:sz="4" w:space="0" w:color="000000"/>
            </w:tcBorders>
            <w:shd w:val="clear" w:color="auto" w:fill="auto"/>
          </w:tcPr>
          <w:p w14:paraId="7E48B950"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46FA2A3F"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06339A37" w14:textId="77777777" w:rsidR="00DF02A3" w:rsidRDefault="00DF02A3" w:rsidP="00E325EE">
            <w:r>
              <w:t>Chantier, atelier, services ou autres (à préciser)</w:t>
            </w:r>
          </w:p>
        </w:tc>
      </w:tr>
      <w:tr w:rsidR="00DF02A3" w14:paraId="32A37491"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6D7BD13B" w14:textId="77777777" w:rsidR="00DF02A3" w:rsidRDefault="00D809E1" w:rsidP="00E325EE">
            <w:pPr>
              <w:rPr>
                <w:color w:val="404040" w:themeColor="text1" w:themeTint="BF"/>
              </w:rPr>
            </w:pPr>
            <w:r>
              <w:rPr>
                <w:color w:val="404040" w:themeColor="text1" w:themeTint="BF"/>
              </w:rPr>
              <w:t>Amadeus</w:t>
            </w:r>
          </w:p>
          <w:p w14:paraId="4216AFBB" w14:textId="77777777" w:rsidR="00D809E1" w:rsidRPr="001422AB" w:rsidRDefault="00D809E1" w:rsidP="00E325EE">
            <w:pPr>
              <w:rPr>
                <w:color w:val="404040" w:themeColor="text1" w:themeTint="BF"/>
              </w:rPr>
            </w:pPr>
            <w:r>
              <w:rPr>
                <w:color w:val="404040" w:themeColor="text1" w:themeTint="BF"/>
              </w:rPr>
              <w:t>Thalès Services</w:t>
            </w:r>
          </w:p>
        </w:tc>
        <w:tc>
          <w:tcPr>
            <w:tcW w:w="3182" w:type="dxa"/>
            <w:tcBorders>
              <w:top w:val="single" w:sz="4" w:space="0" w:color="000000"/>
              <w:left w:val="single" w:sz="4" w:space="0" w:color="000000"/>
              <w:bottom w:val="single" w:sz="4" w:space="0" w:color="000000"/>
            </w:tcBorders>
            <w:shd w:val="clear" w:color="auto" w:fill="auto"/>
          </w:tcPr>
          <w:p w14:paraId="7B6076F7" w14:textId="77777777" w:rsidR="00DF02A3" w:rsidRDefault="00D809E1" w:rsidP="00E325EE">
            <w:pPr>
              <w:rPr>
                <w:color w:val="404040" w:themeColor="text1" w:themeTint="BF"/>
              </w:rPr>
            </w:pPr>
            <w:r>
              <w:rPr>
                <w:color w:val="404040" w:themeColor="text1" w:themeTint="BF"/>
              </w:rPr>
              <w:t>Sophia Antipolis</w:t>
            </w:r>
          </w:p>
          <w:p w14:paraId="3EC0E05C" w14:textId="77777777" w:rsidR="00D809E1" w:rsidRPr="001422AB" w:rsidRDefault="00D809E1" w:rsidP="00E325EE">
            <w:pPr>
              <w:rPr>
                <w:color w:val="404040" w:themeColor="text1" w:themeTint="BF"/>
              </w:rPr>
            </w:pPr>
            <w:r>
              <w:rPr>
                <w:color w:val="404040" w:themeColor="text1" w:themeTint="BF"/>
              </w:rPr>
              <w:t>Toulouse</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086C025E" w14:textId="77777777" w:rsidR="00DF02A3" w:rsidRPr="001422AB" w:rsidRDefault="00DF02A3" w:rsidP="00E325EE">
            <w:pPr>
              <w:rPr>
                <w:color w:val="404040" w:themeColor="text1" w:themeTint="BF"/>
              </w:rPr>
            </w:pPr>
          </w:p>
        </w:tc>
      </w:tr>
    </w:tbl>
    <w:p w14:paraId="43BB9CCB" w14:textId="77777777" w:rsidR="00DF02A3" w:rsidRDefault="00DF02A3" w:rsidP="00DF02A3"/>
    <w:p w14:paraId="0F7AE17B"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7828D4F7" w14:textId="77777777" w:rsidR="00DF02A3" w:rsidRPr="00D809E1" w:rsidRDefault="00D809E1" w:rsidP="00391880">
      <w:pPr>
        <w:pStyle w:val="Paragraphedeliste"/>
        <w:numPr>
          <w:ilvl w:val="0"/>
          <w:numId w:val="17"/>
        </w:numPr>
        <w:rPr>
          <w:rFonts w:ascii="Arial" w:hAnsi="Arial" w:cs="Arial"/>
        </w:rPr>
      </w:pPr>
      <w:r w:rsidRPr="00D809E1">
        <w:rPr>
          <w:rFonts w:ascii="Arial" w:hAnsi="Arial" w:cs="Arial"/>
          <w:u w:val="single"/>
        </w:rPr>
        <w:t>Amadeus :</w:t>
      </w:r>
      <w:r w:rsidRPr="00D809E1">
        <w:rPr>
          <w:rFonts w:ascii="Arial" w:hAnsi="Arial" w:cs="Arial"/>
        </w:rPr>
        <w:t xml:space="preserve"> mai 2007/ août 2008</w:t>
      </w:r>
    </w:p>
    <w:p w14:paraId="517F0B27" w14:textId="77777777" w:rsidR="00D809E1" w:rsidRPr="00D809E1" w:rsidRDefault="00D809E1" w:rsidP="00391880">
      <w:pPr>
        <w:pStyle w:val="Paragraphedeliste"/>
        <w:numPr>
          <w:ilvl w:val="0"/>
          <w:numId w:val="17"/>
        </w:numPr>
        <w:rPr>
          <w:rFonts w:ascii="Arial" w:hAnsi="Arial" w:cs="Arial"/>
        </w:rPr>
      </w:pPr>
      <w:r w:rsidRPr="00D809E1">
        <w:rPr>
          <w:rFonts w:ascii="Arial" w:hAnsi="Arial" w:cs="Arial"/>
          <w:u w:val="single"/>
        </w:rPr>
        <w:t>Thalès Services :</w:t>
      </w:r>
      <w:r w:rsidRPr="00D809E1">
        <w:rPr>
          <w:rFonts w:ascii="Arial" w:hAnsi="Arial" w:cs="Arial"/>
        </w:rPr>
        <w:t xml:space="preserve"> juin 2010 / décembre 2011</w:t>
      </w:r>
    </w:p>
    <w:p w14:paraId="11DBC817" w14:textId="77777777" w:rsidR="00DF02A3" w:rsidRDefault="00DF02A3" w:rsidP="00DF02A3"/>
    <w:p w14:paraId="3797C391"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543667C4" w14:textId="38AF1D08" w:rsidR="00DF02A3" w:rsidRDefault="007F2911" w:rsidP="007F2911">
      <w:pPr>
        <w:pStyle w:val="NormalHelvetica"/>
      </w:pPr>
      <w:r>
        <w:t>Word</w:t>
      </w:r>
    </w:p>
    <w:p w14:paraId="2D4B314D" w14:textId="70FE3D0C" w:rsidR="007F2911" w:rsidRDefault="007F2911" w:rsidP="007F2911">
      <w:pPr>
        <w:pStyle w:val="NormalHelvetica"/>
      </w:pPr>
      <w:r>
        <w:t>Excel</w:t>
      </w:r>
    </w:p>
    <w:p w14:paraId="30F98F61" w14:textId="77777777" w:rsidR="007F2911" w:rsidRDefault="007F2911" w:rsidP="00DF02A3">
      <w:pPr>
        <w:rPr>
          <w:rFonts w:ascii="Arial" w:hAnsi="Arial" w:cs="Arial"/>
        </w:rPr>
      </w:pPr>
    </w:p>
    <w:p w14:paraId="4637BF17" w14:textId="77777777" w:rsidR="00DF02A3" w:rsidRDefault="00DF02A3" w:rsidP="00DF02A3"/>
    <w:p w14:paraId="63AABCFB" w14:textId="77777777" w:rsidR="00DF02A3" w:rsidRDefault="00DF02A3" w:rsidP="00DF02A3">
      <w:r>
        <w:lastRenderedPageBreak/>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précisez dans quelles circonstances :</w:t>
      </w:r>
    </w:p>
    <w:p w14:paraId="0E181A0B" w14:textId="3D2A7195" w:rsidR="00691C51" w:rsidRDefault="00691C51" w:rsidP="007F2911">
      <w:pPr>
        <w:pStyle w:val="NormalHelvetica"/>
      </w:pPr>
      <w:r w:rsidRPr="00691C51">
        <w:rPr>
          <w:u w:val="single"/>
        </w:rPr>
        <w:t>Amadeus :</w:t>
      </w:r>
      <w:r>
        <w:t xml:space="preserve"> Travail dans l’équipe SEAT, sous la supervision d’un chef de projet.</w:t>
      </w:r>
    </w:p>
    <w:p w14:paraId="59F23D67" w14:textId="425D0F4D" w:rsidR="00691C51" w:rsidRPr="00691C51" w:rsidRDefault="00691C51" w:rsidP="007F2911">
      <w:pPr>
        <w:pStyle w:val="NormalHelvetica"/>
      </w:pPr>
      <w:r w:rsidRPr="00691C51">
        <w:rPr>
          <w:u w:val="single"/>
        </w:rPr>
        <w:t>Thalès :</w:t>
      </w:r>
      <w:r>
        <w:t xml:space="preserve"> Travail sous la supervision d’un chef de projet</w:t>
      </w:r>
    </w:p>
    <w:p w14:paraId="0F5FAEC8" w14:textId="77777777" w:rsidR="00691C51" w:rsidRDefault="00691C51" w:rsidP="007F2911">
      <w:pPr>
        <w:pStyle w:val="NormalHelvetica"/>
      </w:pPr>
      <w:r w:rsidRPr="00FE1B25">
        <w:rPr>
          <w:u w:val="single"/>
        </w:rPr>
        <w:t>LDNR :</w:t>
      </w:r>
      <w:r>
        <w:t xml:space="preserve"> Travail réalisé sous la supervision du formateur</w:t>
      </w:r>
    </w:p>
    <w:p w14:paraId="2820CB0B" w14:textId="03D7EFD3" w:rsidR="00DF02A3" w:rsidRDefault="00691C51" w:rsidP="007F2911">
      <w:pPr>
        <w:pStyle w:val="NormalHelvetica"/>
      </w:pPr>
      <w:r w:rsidRPr="0006316D">
        <w:rPr>
          <w:u w:val="single"/>
        </w:rPr>
        <w:t xml:space="preserve">Site web de </w:t>
      </w:r>
      <w:r w:rsidRPr="00915E28">
        <w:rPr>
          <w:u w:val="single"/>
        </w:rPr>
        <w:t>recrutement PCIE</w:t>
      </w:r>
      <w:r>
        <w:t xml:space="preserve"> : travail réalisé sous la tutelle du responsable de stage</w:t>
      </w:r>
    </w:p>
    <w:p w14:paraId="0D1A2104" w14:textId="77777777" w:rsidR="00DF02A3" w:rsidRDefault="00DF02A3" w:rsidP="00DF02A3"/>
    <w:p w14:paraId="3E715CE3" w14:textId="77777777" w:rsidR="00DF02A3" w:rsidRDefault="00DF02A3" w:rsidP="00DF02A3">
      <w:r>
        <w:t>7 - Documents annexes</w:t>
      </w:r>
    </w:p>
    <w:p w14:paraId="1E05406A" w14:textId="77777777" w:rsidR="00DF02A3" w:rsidRDefault="00DF02A3" w:rsidP="00DF02A3"/>
    <w:p w14:paraId="4A84F514" w14:textId="77777777" w:rsidR="00DF02A3" w:rsidRDefault="00DF02A3" w:rsidP="00DF02A3"/>
    <w:p w14:paraId="69BAE08C" w14:textId="77777777" w:rsidR="00DF02A3" w:rsidRDefault="00DF02A3" w:rsidP="00DF02A3">
      <w:pPr>
        <w:ind w:left="709"/>
        <w:jc w:val="right"/>
        <w:rPr>
          <w:lang w:eastAsia="fr-FR"/>
        </w:rPr>
      </w:pPr>
    </w:p>
    <w:p w14:paraId="4145445C" w14:textId="77777777" w:rsidR="00DF02A3" w:rsidRDefault="00DF02A3" w:rsidP="00DF02A3">
      <w:pPr>
        <w:pStyle w:val="gege2"/>
      </w:pPr>
      <w:r>
        <w:rPr>
          <w:lang w:eastAsia="fr-FR"/>
        </w:rPr>
        <w:br w:type="page"/>
      </w:r>
      <w:bookmarkStart w:id="31" w:name="_Toc464746911"/>
      <w:r>
        <w:lastRenderedPageBreak/>
        <w:t>Fiche descriptive de l’a</w:t>
      </w:r>
      <w:r w:rsidRPr="00862494">
        <w:t xml:space="preserve">ctivité type n° </w:t>
      </w:r>
      <w:r>
        <w:t>3</w:t>
      </w:r>
      <w:bookmarkEnd w:id="31"/>
    </w:p>
    <w:p w14:paraId="195C4DAC" w14:textId="77777777" w:rsidR="00DF02A3" w:rsidRDefault="00DF02A3" w:rsidP="00DF02A3"/>
    <w:p w14:paraId="051C8792" w14:textId="77777777" w:rsidR="00DF02A3" w:rsidRPr="00F81B34" w:rsidRDefault="00DF02A3" w:rsidP="00DF02A3">
      <w:pPr>
        <w:pBdr>
          <w:top w:val="single" w:sz="4" w:space="3" w:color="000000"/>
          <w:left w:val="single" w:sz="4" w:space="4" w:color="000000"/>
          <w:bottom w:val="single" w:sz="4" w:space="1" w:color="000000"/>
          <w:right w:val="single" w:sz="4" w:space="4" w:color="000000"/>
        </w:pBdr>
        <w:spacing w:before="120" w:after="120"/>
        <w:rPr>
          <w:rFonts w:ascii="Arial" w:hAnsi="Arial" w:cs="Arial"/>
          <w:b/>
          <w:sz w:val="28"/>
          <w:szCs w:val="28"/>
        </w:rPr>
      </w:pPr>
      <w:r>
        <w:rPr>
          <w:rFonts w:ascii="Arial" w:hAnsi="Arial" w:cs="Arial"/>
          <w:b/>
        </w:rPr>
        <w:t>Intitulé de l’activité</w:t>
      </w:r>
      <w:r>
        <w:rPr>
          <w:rFonts w:ascii="Arial" w:hAnsi="Arial" w:cs="Arial"/>
          <w:b/>
          <w:color w:val="008000"/>
        </w:rPr>
        <w:t>-</w:t>
      </w:r>
      <w:r>
        <w:rPr>
          <w:rFonts w:ascii="Arial (W1)" w:hAnsi="Arial (W1)" w:cs="Arial (W1)"/>
          <w:b/>
        </w:rPr>
        <w:t xml:space="preserve">type : </w:t>
      </w:r>
      <w:r w:rsidRPr="00F81B34">
        <w:rPr>
          <w:b/>
          <w:sz w:val="28"/>
          <w:szCs w:val="28"/>
        </w:rPr>
        <w:t xml:space="preserve">Développer </w:t>
      </w:r>
      <w:r>
        <w:rPr>
          <w:b/>
          <w:sz w:val="28"/>
          <w:szCs w:val="28"/>
        </w:rPr>
        <w:t>une application N-Tiers</w:t>
      </w:r>
    </w:p>
    <w:p w14:paraId="3289957A" w14:textId="77777777" w:rsidR="00DF02A3" w:rsidRDefault="00DF02A3" w:rsidP="00DF02A3">
      <w:pPr>
        <w:pBdr>
          <w:top w:val="single" w:sz="4" w:space="3" w:color="000000"/>
          <w:left w:val="single" w:sz="4" w:space="4" w:color="000000"/>
          <w:bottom w:val="single" w:sz="4" w:space="1" w:color="000000"/>
          <w:right w:val="single" w:sz="4" w:space="4" w:color="000000"/>
        </w:pBdr>
        <w:spacing w:before="120" w:after="120"/>
        <w:rPr>
          <w:rFonts w:ascii="Arial" w:hAnsi="Arial" w:cs="Arial"/>
          <w:b/>
        </w:rPr>
      </w:pPr>
    </w:p>
    <w:p w14:paraId="63382DF4" w14:textId="77777777" w:rsidR="00DF02A3" w:rsidRDefault="00DF02A3" w:rsidP="00DF02A3">
      <w:r>
        <w:t>Compétences professionnelles</w:t>
      </w:r>
    </w:p>
    <w:p w14:paraId="7D47D22A" w14:textId="77777777" w:rsidR="00DF02A3" w:rsidRDefault="00DF02A3" w:rsidP="00DF02A3"/>
    <w:p w14:paraId="47567E02" w14:textId="77777777" w:rsidR="00DF02A3" w:rsidRDefault="00DF02A3" w:rsidP="00DF02A3">
      <w:pPr>
        <w:pStyle w:val="gege3"/>
      </w:pPr>
      <w:bookmarkStart w:id="32" w:name="_Toc464746912"/>
      <w:r>
        <w:t>Concevoir une application</w:t>
      </w:r>
      <w:bookmarkEnd w:id="32"/>
    </w:p>
    <w:p w14:paraId="5C2CEA2B" w14:textId="77777777" w:rsidR="00DF02A3" w:rsidRDefault="00DF02A3" w:rsidP="00DF02A3"/>
    <w:p w14:paraId="42204C7C"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1CCB000C" w14:textId="77777777" w:rsidR="007F2911" w:rsidRDefault="007F2911" w:rsidP="00391880">
      <w:pPr>
        <w:pStyle w:val="Paragraphedeliste"/>
        <w:numPr>
          <w:ilvl w:val="0"/>
          <w:numId w:val="18"/>
        </w:numPr>
        <w:jc w:val="left"/>
      </w:pPr>
      <w:r>
        <w:t>Utilisation de design pattern (singleton, factory…) pour la réalisation du site web école.</w:t>
      </w:r>
    </w:p>
    <w:p w14:paraId="3F73163D" w14:textId="5B92B266" w:rsidR="00DF02A3" w:rsidRDefault="007F2911" w:rsidP="00391880">
      <w:pPr>
        <w:pStyle w:val="Paragraphedeliste"/>
        <w:numPr>
          <w:ilvl w:val="0"/>
          <w:numId w:val="18"/>
        </w:numPr>
        <w:jc w:val="left"/>
      </w:pPr>
      <w:r>
        <w:t>Utilisation du pattern MVC pour la conception d’un logiciel de contrôle de température.</w:t>
      </w:r>
      <w:r w:rsidR="002A5463">
        <w:br/>
      </w:r>
    </w:p>
    <w:p w14:paraId="3D28ED77"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w:t>
      </w:r>
      <w:r w:rsidR="002A5463">
        <w:t> </w:t>
      </w:r>
      <w:r>
        <w:t>:</w:t>
      </w:r>
    </w:p>
    <w:p w14:paraId="0FB22A17" w14:textId="57F24DF1" w:rsidR="00DF02A3" w:rsidRDefault="007F2911" w:rsidP="007F2911">
      <w:pPr>
        <w:pStyle w:val="NormalHelvetica"/>
      </w:pPr>
      <w:r>
        <w:t>Création d’un singleton de connection à la base de données.</w:t>
      </w:r>
    </w:p>
    <w:p w14:paraId="1E638445" w14:textId="77777777" w:rsidR="007F2911" w:rsidRDefault="007F2911" w:rsidP="007F2911">
      <w:pPr>
        <w:pStyle w:val="NormalHelvetica"/>
      </w:pPr>
      <w:r>
        <w:t>Implémentation du contrôleur, des vues et du modèle pour le logiciel de contrôle de température.</w:t>
      </w:r>
    </w:p>
    <w:p w14:paraId="140BA91D" w14:textId="77777777" w:rsidR="007F2911" w:rsidRDefault="007F2911" w:rsidP="007F2911">
      <w:pPr>
        <w:pStyle w:val="NormalHelvetica"/>
        <w:numPr>
          <w:ilvl w:val="0"/>
          <w:numId w:val="0"/>
        </w:numPr>
        <w:ind w:left="1423"/>
      </w:pPr>
    </w:p>
    <w:p w14:paraId="00171BFC" w14:textId="6AD61086" w:rsidR="007F2911" w:rsidRDefault="00DF02A3" w:rsidP="007F2911">
      <w:r>
        <w:t>Fréquence de réalisation :</w:t>
      </w:r>
    </w:p>
    <w:p w14:paraId="064AD51E"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2A5463">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7FDE8D27" w14:textId="77777777" w:rsidR="00DF02A3" w:rsidRDefault="00DF02A3" w:rsidP="00DF02A3"/>
    <w:p w14:paraId="17DA0649"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480983D9" w14:textId="77777777" w:rsidTr="00E325EE">
        <w:tc>
          <w:tcPr>
            <w:tcW w:w="3305" w:type="dxa"/>
            <w:tcBorders>
              <w:top w:val="single" w:sz="4" w:space="0" w:color="000000"/>
              <w:left w:val="single" w:sz="4" w:space="0" w:color="000000"/>
              <w:bottom w:val="single" w:sz="4" w:space="0" w:color="000000"/>
            </w:tcBorders>
            <w:shd w:val="clear" w:color="auto" w:fill="auto"/>
          </w:tcPr>
          <w:p w14:paraId="222FCE67"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1F0DFB85"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7676D655" w14:textId="77777777" w:rsidR="00DF02A3" w:rsidRDefault="00DF02A3" w:rsidP="00E325EE">
            <w:r>
              <w:t>Chantier, atelier, services ou autres (à préciser)</w:t>
            </w:r>
          </w:p>
        </w:tc>
      </w:tr>
      <w:tr w:rsidR="00DF02A3" w14:paraId="5725EF5E"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3013F72C" w14:textId="77777777" w:rsidR="00DF02A3" w:rsidRDefault="002A5463" w:rsidP="00E325EE">
            <w:pPr>
              <w:rPr>
                <w:color w:val="404040" w:themeColor="text1" w:themeTint="BF"/>
              </w:rPr>
            </w:pPr>
            <w:r>
              <w:rPr>
                <w:color w:val="404040" w:themeColor="text1" w:themeTint="BF"/>
              </w:rPr>
              <w:t>LDNR</w:t>
            </w:r>
          </w:p>
          <w:p w14:paraId="08FE1693" w14:textId="77777777" w:rsidR="002A5463" w:rsidRPr="001422AB" w:rsidRDefault="002A5463"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16B4B2BD" w14:textId="77777777" w:rsidR="00DF02A3" w:rsidRDefault="002A5463" w:rsidP="00E325EE">
            <w:pPr>
              <w:rPr>
                <w:color w:val="404040" w:themeColor="text1" w:themeTint="BF"/>
              </w:rPr>
            </w:pPr>
            <w:r>
              <w:rPr>
                <w:color w:val="404040" w:themeColor="text1" w:themeTint="BF"/>
              </w:rPr>
              <w:t>Labège</w:t>
            </w:r>
          </w:p>
          <w:p w14:paraId="2D39AC04" w14:textId="77777777" w:rsidR="002A5463" w:rsidRPr="001422AB" w:rsidRDefault="002A5463"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1888E781" w14:textId="77777777" w:rsidR="00DF02A3" w:rsidRPr="001422AB" w:rsidRDefault="00DF02A3" w:rsidP="00E325EE">
            <w:pPr>
              <w:rPr>
                <w:color w:val="404040" w:themeColor="text1" w:themeTint="BF"/>
              </w:rPr>
            </w:pPr>
          </w:p>
        </w:tc>
      </w:tr>
    </w:tbl>
    <w:p w14:paraId="655CC921" w14:textId="77777777" w:rsidR="00DF02A3" w:rsidRDefault="00DF02A3" w:rsidP="00DF02A3"/>
    <w:p w14:paraId="339CEAFA"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25EF598E" w14:textId="77777777" w:rsidR="00DF02A3" w:rsidRPr="002A5463" w:rsidRDefault="002A5463" w:rsidP="00391880">
      <w:pPr>
        <w:pStyle w:val="Paragraphedeliste"/>
        <w:numPr>
          <w:ilvl w:val="0"/>
          <w:numId w:val="19"/>
        </w:numPr>
        <w:rPr>
          <w:rFonts w:ascii="Arial" w:hAnsi="Arial" w:cs="Arial"/>
        </w:rPr>
      </w:pPr>
      <w:r w:rsidRPr="002A5463">
        <w:rPr>
          <w:rFonts w:ascii="Arial" w:hAnsi="Arial" w:cs="Arial"/>
        </w:rPr>
        <w:t>LDNR avril 2016/ juillet 2016</w:t>
      </w:r>
    </w:p>
    <w:p w14:paraId="6A4B632B" w14:textId="77777777" w:rsidR="002A5463" w:rsidRPr="002A5463" w:rsidRDefault="002A5463" w:rsidP="00391880">
      <w:pPr>
        <w:pStyle w:val="Paragraphedeliste"/>
        <w:numPr>
          <w:ilvl w:val="0"/>
          <w:numId w:val="19"/>
        </w:numPr>
        <w:rPr>
          <w:rFonts w:ascii="Arial" w:hAnsi="Arial" w:cs="Arial"/>
        </w:rPr>
      </w:pPr>
      <w:r w:rsidRPr="002A5463">
        <w:rPr>
          <w:rFonts w:ascii="Arial" w:hAnsi="Arial" w:cs="Arial"/>
        </w:rPr>
        <w:lastRenderedPageBreak/>
        <w:t>PCIE juillet 2016/septembre 2016</w:t>
      </w:r>
    </w:p>
    <w:p w14:paraId="69284681" w14:textId="77777777" w:rsidR="00DF02A3" w:rsidRDefault="00DF02A3" w:rsidP="00DF02A3"/>
    <w:p w14:paraId="4925B38E"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46662F9E" w14:textId="77777777" w:rsidR="00DF02A3" w:rsidRPr="007F2911" w:rsidRDefault="002A5463" w:rsidP="007F2911">
      <w:pPr>
        <w:pStyle w:val="Paragraphedeliste"/>
        <w:numPr>
          <w:ilvl w:val="0"/>
          <w:numId w:val="19"/>
        </w:numPr>
      </w:pPr>
      <w:r w:rsidRPr="007F2911">
        <w:t>Utilisation des ressources disponibles sur le web</w:t>
      </w:r>
    </w:p>
    <w:p w14:paraId="593DA2DA" w14:textId="5F350FE4" w:rsidR="00DF02A3" w:rsidRDefault="007F2911" w:rsidP="00DF02A3">
      <w:pPr>
        <w:pStyle w:val="Paragraphedeliste"/>
        <w:numPr>
          <w:ilvl w:val="0"/>
          <w:numId w:val="19"/>
        </w:numPr>
      </w:pPr>
      <w:r>
        <w:t>Utilisation de tutoriels présents sur le web pour la réalisation de POC (Proof of concept).</w:t>
      </w:r>
    </w:p>
    <w:p w14:paraId="11AF89A7" w14:textId="77777777" w:rsidR="007F2911" w:rsidRDefault="007F2911" w:rsidP="007F2911">
      <w:pPr>
        <w:pStyle w:val="Paragraphedeliste"/>
      </w:pPr>
    </w:p>
    <w:p w14:paraId="2C9D78F6" w14:textId="77777777" w:rsidR="00DF02A3"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précisez dans quelles circonstances :</w:t>
      </w:r>
    </w:p>
    <w:p w14:paraId="0B254C48" w14:textId="6B725B1A" w:rsidR="00691C51" w:rsidRDefault="00691C51" w:rsidP="007F2911">
      <w:pPr>
        <w:pStyle w:val="NormalHelvetica"/>
      </w:pPr>
      <w:r w:rsidRPr="00FE1B25">
        <w:rPr>
          <w:u w:val="single"/>
        </w:rPr>
        <w:t>LDNR :</w:t>
      </w:r>
      <w:r>
        <w:t xml:space="preserve"> Travail réalisé sous la supervision du formateur</w:t>
      </w:r>
    </w:p>
    <w:p w14:paraId="5D0E84EF" w14:textId="32C958C5" w:rsidR="00DF02A3" w:rsidRDefault="00691C51" w:rsidP="007F2911">
      <w:pPr>
        <w:pStyle w:val="NormalHelvetica"/>
      </w:pPr>
      <w:r w:rsidRPr="0006316D">
        <w:rPr>
          <w:u w:val="single"/>
        </w:rPr>
        <w:t xml:space="preserve">Site web de </w:t>
      </w:r>
      <w:r w:rsidRPr="00915E28">
        <w:rPr>
          <w:u w:val="single"/>
        </w:rPr>
        <w:t>recrutement PCIE</w:t>
      </w:r>
      <w:r>
        <w:t xml:space="preserve"> : travail réalisé sous la tutelle du responsable de stage</w:t>
      </w:r>
    </w:p>
    <w:p w14:paraId="715F5288" w14:textId="77777777" w:rsidR="00691C51" w:rsidRDefault="00691C51" w:rsidP="007F2911">
      <w:pPr>
        <w:pStyle w:val="NormalHelvetica"/>
        <w:numPr>
          <w:ilvl w:val="0"/>
          <w:numId w:val="0"/>
        </w:numPr>
        <w:ind w:left="1423"/>
      </w:pPr>
    </w:p>
    <w:p w14:paraId="110E99B9" w14:textId="77777777" w:rsidR="00DF02A3" w:rsidRDefault="002A5463" w:rsidP="00DF02A3">
      <w:r>
        <w:t>7 - Documents annexe</w:t>
      </w:r>
      <w:r w:rsidR="00DF02A3">
        <w:rPr>
          <w:lang w:eastAsia="fr-FR"/>
        </w:rPr>
        <w:br w:type="page"/>
      </w:r>
    </w:p>
    <w:p w14:paraId="782BF9F6" w14:textId="77777777" w:rsidR="00DF02A3" w:rsidRDefault="00DF02A3" w:rsidP="00DF02A3">
      <w:pPr>
        <w:pStyle w:val="gege3"/>
      </w:pPr>
      <w:bookmarkStart w:id="33" w:name="_Toc464746913"/>
      <w:r>
        <w:lastRenderedPageBreak/>
        <w:t>Collaborer à la gestion d’un projet informatique</w:t>
      </w:r>
      <w:bookmarkEnd w:id="33"/>
    </w:p>
    <w:p w14:paraId="4A215591" w14:textId="77777777" w:rsidR="00DF02A3" w:rsidRDefault="00DF02A3" w:rsidP="00DF02A3"/>
    <w:p w14:paraId="7BDC779C"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53E59701" w14:textId="458B06E5" w:rsidR="00DF02A3" w:rsidRDefault="002A5463" w:rsidP="00391880">
      <w:pPr>
        <w:pStyle w:val="Paragraphedeliste"/>
        <w:numPr>
          <w:ilvl w:val="0"/>
          <w:numId w:val="20"/>
        </w:numPr>
      </w:pPr>
      <w:r>
        <w:t>Réalisation de C</w:t>
      </w:r>
      <w:r w:rsidR="007F2911">
        <w:t xml:space="preserve">hange </w:t>
      </w:r>
      <w:r>
        <w:t>N</w:t>
      </w:r>
      <w:r w:rsidR="007F2911">
        <w:t>otes</w:t>
      </w:r>
      <w:r>
        <w:t xml:space="preserve"> dans le cadre de la TMA SEAT pour </w:t>
      </w:r>
      <w:r w:rsidR="00A360C5">
        <w:t>A</w:t>
      </w:r>
      <w:r>
        <w:t>madeus.</w:t>
      </w:r>
    </w:p>
    <w:p w14:paraId="29DEDA9B" w14:textId="77777777" w:rsidR="002A5463" w:rsidRDefault="002A5463" w:rsidP="00391880">
      <w:pPr>
        <w:pStyle w:val="Paragraphedeliste"/>
        <w:numPr>
          <w:ilvl w:val="0"/>
          <w:numId w:val="20"/>
        </w:numPr>
      </w:pPr>
      <w:r>
        <w:t>Réalisation de CN dans le cadre de la TMA CIRCE-C pour Airbus (projet respectant le process GPP).</w:t>
      </w:r>
    </w:p>
    <w:p w14:paraId="65752C98" w14:textId="77777777" w:rsidR="002A5463" w:rsidRDefault="00A360C5" w:rsidP="00391880">
      <w:pPr>
        <w:pStyle w:val="Paragraphedeliste"/>
        <w:numPr>
          <w:ilvl w:val="0"/>
          <w:numId w:val="20"/>
        </w:numPr>
      </w:pPr>
      <w:r>
        <w:t>Réaliser un site web pour la société PCIE en planifiant le processus tout en restant dans un process agile, et utilisant une gestion de configuration.</w:t>
      </w:r>
    </w:p>
    <w:p w14:paraId="5B3CBD93" w14:textId="77777777" w:rsidR="00DF02A3" w:rsidRDefault="00DF02A3" w:rsidP="00DF02A3"/>
    <w:p w14:paraId="4441A1FE"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w:t>
      </w:r>
      <w:r w:rsidR="00A360C5">
        <w:t xml:space="preserve"> réalisation :</w:t>
      </w:r>
    </w:p>
    <w:p w14:paraId="7F82A4B5" w14:textId="17325B70" w:rsidR="007F2911" w:rsidRDefault="007F2911" w:rsidP="007F2911">
      <w:pPr>
        <w:pStyle w:val="NormalHelvetica"/>
      </w:pPr>
      <w:r>
        <w:t>Réalisation des Change Notes selon le process GPP airbus. (spécifications, développement, tests, mise en production).</w:t>
      </w:r>
    </w:p>
    <w:p w14:paraId="67810477" w14:textId="4341D76A" w:rsidR="007F2911" w:rsidRDefault="007F2911" w:rsidP="007F2911">
      <w:pPr>
        <w:pStyle w:val="NormalHelvetica"/>
      </w:pPr>
      <w:r>
        <w:t>Utilisation d’outils de gestion de configuration (Git).</w:t>
      </w:r>
    </w:p>
    <w:p w14:paraId="01EAA0D2" w14:textId="013F6507" w:rsidR="007F2911" w:rsidRDefault="007F2911" w:rsidP="007F2911">
      <w:pPr>
        <w:pStyle w:val="NormalHelvetica"/>
      </w:pPr>
      <w:r>
        <w:t>Création du diagramme de Gantt pour le projet de site web PCIE correspondant aux tâches à réaliser.</w:t>
      </w:r>
    </w:p>
    <w:p w14:paraId="3364B6DD" w14:textId="77777777" w:rsidR="007F2911" w:rsidRDefault="007F2911" w:rsidP="00DF02A3"/>
    <w:p w14:paraId="37CCFCE5" w14:textId="77777777" w:rsidR="00DF02A3" w:rsidRDefault="00DF02A3" w:rsidP="00DF02A3">
      <w:r>
        <w:t>Fréquence de réalisation :</w:t>
      </w:r>
    </w:p>
    <w:p w14:paraId="4E0EAF16" w14:textId="0A91D202"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7F2911">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245FCD4A" w14:textId="77777777" w:rsidR="00DF02A3" w:rsidRDefault="00DF02A3" w:rsidP="00DF02A3"/>
    <w:p w14:paraId="0A5351C0"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4089D7A8" w14:textId="77777777" w:rsidTr="00E325EE">
        <w:tc>
          <w:tcPr>
            <w:tcW w:w="3305" w:type="dxa"/>
            <w:tcBorders>
              <w:top w:val="single" w:sz="4" w:space="0" w:color="000000"/>
              <w:left w:val="single" w:sz="4" w:space="0" w:color="000000"/>
              <w:bottom w:val="single" w:sz="4" w:space="0" w:color="000000"/>
            </w:tcBorders>
            <w:shd w:val="clear" w:color="auto" w:fill="auto"/>
          </w:tcPr>
          <w:p w14:paraId="3973D944"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2C62C71E"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647D9354" w14:textId="77777777" w:rsidR="00DF02A3" w:rsidRDefault="00DF02A3" w:rsidP="00E325EE">
            <w:r>
              <w:t>Chantier, atelier, services ou autres (à préciser)</w:t>
            </w:r>
          </w:p>
        </w:tc>
      </w:tr>
      <w:tr w:rsidR="00DF02A3" w14:paraId="01E6318C"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452BE937" w14:textId="409EC3CA" w:rsidR="00EB408F" w:rsidRDefault="00EB408F" w:rsidP="00E325EE">
            <w:pPr>
              <w:rPr>
                <w:color w:val="404040" w:themeColor="text1" w:themeTint="BF"/>
              </w:rPr>
            </w:pPr>
            <w:r>
              <w:rPr>
                <w:color w:val="404040" w:themeColor="text1" w:themeTint="BF"/>
              </w:rPr>
              <w:t>Amadeus</w:t>
            </w:r>
          </w:p>
          <w:p w14:paraId="070B1AFF" w14:textId="50175FB5" w:rsidR="00EB408F" w:rsidRDefault="00EB408F" w:rsidP="00E325EE">
            <w:pPr>
              <w:rPr>
                <w:color w:val="404040" w:themeColor="text1" w:themeTint="BF"/>
              </w:rPr>
            </w:pPr>
            <w:r>
              <w:rPr>
                <w:color w:val="404040" w:themeColor="text1" w:themeTint="BF"/>
              </w:rPr>
              <w:t>Thalès</w:t>
            </w:r>
          </w:p>
          <w:p w14:paraId="69B74A1E" w14:textId="0F053453" w:rsidR="00DF02A3" w:rsidRDefault="00EB408F" w:rsidP="00E325EE">
            <w:pPr>
              <w:rPr>
                <w:color w:val="404040" w:themeColor="text1" w:themeTint="BF"/>
              </w:rPr>
            </w:pPr>
            <w:r>
              <w:rPr>
                <w:color w:val="404040" w:themeColor="text1" w:themeTint="BF"/>
              </w:rPr>
              <w:t>Airbus</w:t>
            </w:r>
          </w:p>
          <w:p w14:paraId="37A34E72" w14:textId="77777777" w:rsidR="00EB408F" w:rsidRDefault="00EB408F" w:rsidP="00E325EE">
            <w:pPr>
              <w:rPr>
                <w:color w:val="404040" w:themeColor="text1" w:themeTint="BF"/>
              </w:rPr>
            </w:pPr>
            <w:r>
              <w:rPr>
                <w:color w:val="404040" w:themeColor="text1" w:themeTint="BF"/>
              </w:rPr>
              <w:t>LDNR</w:t>
            </w:r>
          </w:p>
          <w:p w14:paraId="03230F38" w14:textId="55B4FD83" w:rsidR="00EB408F" w:rsidRPr="001422AB" w:rsidRDefault="00EB408F"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25CA00F0" w14:textId="77777777" w:rsidR="00EB408F" w:rsidRDefault="00EB408F" w:rsidP="00E325EE">
            <w:pPr>
              <w:rPr>
                <w:color w:val="404040" w:themeColor="text1" w:themeTint="BF"/>
              </w:rPr>
            </w:pPr>
            <w:r>
              <w:rPr>
                <w:color w:val="404040" w:themeColor="text1" w:themeTint="BF"/>
              </w:rPr>
              <w:t>Sophia Antipolis</w:t>
            </w:r>
          </w:p>
          <w:p w14:paraId="2BBF9000" w14:textId="77777777" w:rsidR="00EB408F" w:rsidRDefault="00EB408F" w:rsidP="00E325EE">
            <w:pPr>
              <w:rPr>
                <w:color w:val="404040" w:themeColor="text1" w:themeTint="BF"/>
              </w:rPr>
            </w:pPr>
            <w:r>
              <w:rPr>
                <w:color w:val="404040" w:themeColor="text1" w:themeTint="BF"/>
              </w:rPr>
              <w:t>Toulouse</w:t>
            </w:r>
          </w:p>
          <w:p w14:paraId="478A31BC" w14:textId="0920DE60" w:rsidR="00DF02A3" w:rsidRDefault="00EB408F" w:rsidP="00E325EE">
            <w:pPr>
              <w:rPr>
                <w:color w:val="404040" w:themeColor="text1" w:themeTint="BF"/>
              </w:rPr>
            </w:pPr>
            <w:r>
              <w:rPr>
                <w:color w:val="404040" w:themeColor="text1" w:themeTint="BF"/>
              </w:rPr>
              <w:t>Colomiers</w:t>
            </w:r>
          </w:p>
          <w:p w14:paraId="52B29E8E" w14:textId="77777777" w:rsidR="00EB408F" w:rsidRDefault="00EB408F" w:rsidP="00E325EE">
            <w:pPr>
              <w:rPr>
                <w:color w:val="404040" w:themeColor="text1" w:themeTint="BF"/>
              </w:rPr>
            </w:pPr>
            <w:r>
              <w:rPr>
                <w:color w:val="404040" w:themeColor="text1" w:themeTint="BF"/>
              </w:rPr>
              <w:t>Labège</w:t>
            </w:r>
          </w:p>
          <w:p w14:paraId="730B79E2" w14:textId="3863DA37" w:rsidR="00EB408F" w:rsidRPr="001422AB" w:rsidRDefault="00EB408F"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1A4FC932" w14:textId="77777777" w:rsidR="00DF02A3" w:rsidRPr="001422AB" w:rsidRDefault="00DF02A3" w:rsidP="00E325EE">
            <w:pPr>
              <w:rPr>
                <w:color w:val="404040" w:themeColor="text1" w:themeTint="BF"/>
              </w:rPr>
            </w:pPr>
          </w:p>
        </w:tc>
      </w:tr>
    </w:tbl>
    <w:p w14:paraId="77078C0B" w14:textId="6F042365" w:rsidR="00DF02A3" w:rsidRDefault="00DF02A3" w:rsidP="00DF02A3"/>
    <w:p w14:paraId="77946713"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13433605" w14:textId="77777777" w:rsidR="009D52BF" w:rsidRPr="00D809E1" w:rsidRDefault="009D52BF" w:rsidP="00391880">
      <w:pPr>
        <w:pStyle w:val="Paragraphedeliste"/>
        <w:numPr>
          <w:ilvl w:val="0"/>
          <w:numId w:val="19"/>
        </w:numPr>
        <w:rPr>
          <w:rFonts w:ascii="Arial" w:hAnsi="Arial" w:cs="Arial"/>
        </w:rPr>
      </w:pPr>
      <w:r w:rsidRPr="00D809E1">
        <w:rPr>
          <w:rFonts w:ascii="Arial" w:hAnsi="Arial" w:cs="Arial"/>
          <w:u w:val="single"/>
        </w:rPr>
        <w:t>Amadeus :</w:t>
      </w:r>
      <w:r w:rsidRPr="00D809E1">
        <w:rPr>
          <w:rFonts w:ascii="Arial" w:hAnsi="Arial" w:cs="Arial"/>
        </w:rPr>
        <w:t xml:space="preserve"> mai 2007/ août 2008</w:t>
      </w:r>
    </w:p>
    <w:p w14:paraId="147C29DF" w14:textId="77777777" w:rsidR="009D52BF" w:rsidRPr="009D52BF" w:rsidRDefault="009D52BF" w:rsidP="00391880">
      <w:pPr>
        <w:pStyle w:val="Paragraphedeliste"/>
        <w:numPr>
          <w:ilvl w:val="0"/>
          <w:numId w:val="19"/>
        </w:numPr>
        <w:rPr>
          <w:rFonts w:ascii="Arial" w:hAnsi="Arial" w:cs="Arial"/>
        </w:rPr>
      </w:pPr>
      <w:r w:rsidRPr="00D809E1">
        <w:rPr>
          <w:rFonts w:ascii="Arial" w:hAnsi="Arial" w:cs="Arial"/>
          <w:u w:val="single"/>
        </w:rPr>
        <w:t>Thalès Services :</w:t>
      </w:r>
      <w:r w:rsidRPr="00D809E1">
        <w:rPr>
          <w:rFonts w:ascii="Arial" w:hAnsi="Arial" w:cs="Arial"/>
        </w:rPr>
        <w:t xml:space="preserve"> juin 2010 / décembre 2011</w:t>
      </w:r>
    </w:p>
    <w:p w14:paraId="7A5F117F" w14:textId="77777777" w:rsidR="009D52BF" w:rsidRPr="002A5463" w:rsidRDefault="009D52BF" w:rsidP="00391880">
      <w:pPr>
        <w:pStyle w:val="Paragraphedeliste"/>
        <w:numPr>
          <w:ilvl w:val="0"/>
          <w:numId w:val="19"/>
        </w:numPr>
        <w:rPr>
          <w:rFonts w:ascii="Arial" w:hAnsi="Arial" w:cs="Arial"/>
        </w:rPr>
      </w:pPr>
      <w:r w:rsidRPr="009D52BF">
        <w:rPr>
          <w:rFonts w:ascii="Arial" w:hAnsi="Arial" w:cs="Arial"/>
          <w:u w:val="single"/>
        </w:rPr>
        <w:t>LDNR </w:t>
      </w:r>
      <w:r>
        <w:rPr>
          <w:rFonts w:ascii="Arial" w:hAnsi="Arial" w:cs="Arial"/>
        </w:rPr>
        <w:t xml:space="preserve">: </w:t>
      </w:r>
      <w:r w:rsidRPr="002A5463">
        <w:rPr>
          <w:rFonts w:ascii="Arial" w:hAnsi="Arial" w:cs="Arial"/>
        </w:rPr>
        <w:t>avril 2016/ juillet 2016</w:t>
      </w:r>
    </w:p>
    <w:p w14:paraId="2C2F2BE6" w14:textId="77777777" w:rsidR="00DF02A3" w:rsidRPr="009D52BF" w:rsidRDefault="009D52BF" w:rsidP="00391880">
      <w:pPr>
        <w:pStyle w:val="Paragraphedeliste"/>
        <w:numPr>
          <w:ilvl w:val="0"/>
          <w:numId w:val="19"/>
        </w:numPr>
        <w:rPr>
          <w:rFonts w:ascii="Arial" w:hAnsi="Arial" w:cs="Arial"/>
        </w:rPr>
      </w:pPr>
      <w:r w:rsidRPr="009D52BF">
        <w:rPr>
          <w:rFonts w:ascii="Arial" w:hAnsi="Arial" w:cs="Arial"/>
          <w:u w:val="single"/>
        </w:rPr>
        <w:t>PCIE </w:t>
      </w:r>
      <w:r>
        <w:rPr>
          <w:rFonts w:ascii="Arial" w:hAnsi="Arial" w:cs="Arial"/>
        </w:rPr>
        <w:t xml:space="preserve">: </w:t>
      </w:r>
      <w:r w:rsidRPr="002A5463">
        <w:rPr>
          <w:rFonts w:ascii="Arial" w:hAnsi="Arial" w:cs="Arial"/>
        </w:rPr>
        <w:t>juillet 2016/septembre 2016</w:t>
      </w:r>
    </w:p>
    <w:p w14:paraId="28B3ECA6" w14:textId="77777777" w:rsidR="00DF02A3" w:rsidRDefault="00DF02A3" w:rsidP="00DF02A3"/>
    <w:p w14:paraId="198A6AD5"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4CFFBD66" w14:textId="46AC9C32" w:rsidR="00EB408F" w:rsidRDefault="00EB408F" w:rsidP="00EB408F">
      <w:pPr>
        <w:pStyle w:val="NormalHelvetica"/>
      </w:pPr>
      <w:r>
        <w:t>Word</w:t>
      </w:r>
    </w:p>
    <w:p w14:paraId="66F11157" w14:textId="77777777" w:rsidR="00EB408F" w:rsidRDefault="00EB408F" w:rsidP="00EB408F">
      <w:pPr>
        <w:pStyle w:val="NormalHelvetica"/>
      </w:pPr>
      <w:r>
        <w:t>Excel</w:t>
      </w:r>
    </w:p>
    <w:p w14:paraId="6E312EA4" w14:textId="49331504" w:rsidR="00DF02A3" w:rsidRDefault="00A360C5" w:rsidP="00EB408F">
      <w:pPr>
        <w:pStyle w:val="NormalHelvetica"/>
      </w:pPr>
      <w:r>
        <w:t>Gantt Project</w:t>
      </w:r>
    </w:p>
    <w:p w14:paraId="6FD72B6F" w14:textId="77777777" w:rsidR="00A360C5" w:rsidRDefault="00A360C5" w:rsidP="00EB408F">
      <w:pPr>
        <w:pStyle w:val="NormalHelvetica"/>
      </w:pPr>
      <w:r>
        <w:t>Git</w:t>
      </w:r>
    </w:p>
    <w:p w14:paraId="2CAA23DB" w14:textId="77777777" w:rsidR="00DF02A3" w:rsidRDefault="00DF02A3" w:rsidP="00DF02A3"/>
    <w:p w14:paraId="162E5D01" w14:textId="77777777" w:rsidR="00DF02A3"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précisez dans quelles circonstances :</w:t>
      </w:r>
    </w:p>
    <w:p w14:paraId="371EDD55" w14:textId="77777777" w:rsidR="00691C51" w:rsidRDefault="00691C51" w:rsidP="007F2911">
      <w:pPr>
        <w:pStyle w:val="NormalHelvetica"/>
      </w:pPr>
      <w:r w:rsidRPr="00691C51">
        <w:rPr>
          <w:u w:val="single"/>
        </w:rPr>
        <w:t>Amadeus :</w:t>
      </w:r>
      <w:r>
        <w:t xml:space="preserve"> Travail dans l’équipe SEAT, sous la supervision d’un chef de projet.</w:t>
      </w:r>
    </w:p>
    <w:p w14:paraId="361DD8D3" w14:textId="77777777" w:rsidR="00691C51" w:rsidRPr="00691C51" w:rsidRDefault="00691C51" w:rsidP="007F2911">
      <w:pPr>
        <w:pStyle w:val="NormalHelvetica"/>
      </w:pPr>
      <w:r w:rsidRPr="00691C51">
        <w:rPr>
          <w:u w:val="single"/>
        </w:rPr>
        <w:t>Thalès :</w:t>
      </w:r>
      <w:r>
        <w:t xml:space="preserve"> Travail sous la supervision d’un chef de projet</w:t>
      </w:r>
    </w:p>
    <w:p w14:paraId="3213F36A" w14:textId="77777777" w:rsidR="00691C51" w:rsidRDefault="00691C51" w:rsidP="007F2911">
      <w:pPr>
        <w:pStyle w:val="NormalHelvetica"/>
      </w:pPr>
      <w:r w:rsidRPr="00FE1B25">
        <w:rPr>
          <w:u w:val="single"/>
        </w:rPr>
        <w:t>LDNR :</w:t>
      </w:r>
      <w:r>
        <w:t xml:space="preserve"> Travail réalisé sous la supervision du formateur</w:t>
      </w:r>
    </w:p>
    <w:p w14:paraId="426DFE67" w14:textId="77777777" w:rsidR="00691C51" w:rsidRDefault="00691C51" w:rsidP="007F2911">
      <w:pPr>
        <w:pStyle w:val="NormalHelvetica"/>
      </w:pPr>
      <w:r w:rsidRPr="0006316D">
        <w:rPr>
          <w:u w:val="single"/>
        </w:rPr>
        <w:t xml:space="preserve">Site web de </w:t>
      </w:r>
      <w:r w:rsidRPr="00915E28">
        <w:rPr>
          <w:u w:val="single"/>
        </w:rPr>
        <w:t>recrutement PCIE</w:t>
      </w:r>
      <w:r>
        <w:t xml:space="preserve"> : travail réalisé sous la tutelle du responsable de stage</w:t>
      </w:r>
    </w:p>
    <w:p w14:paraId="769048FD" w14:textId="77777777" w:rsidR="00A360C5" w:rsidRDefault="00A360C5" w:rsidP="00691C51">
      <w:pPr>
        <w:spacing w:after="0"/>
      </w:pPr>
    </w:p>
    <w:p w14:paraId="184D1B68" w14:textId="77777777" w:rsidR="00DF02A3" w:rsidRDefault="00DF02A3" w:rsidP="00DF02A3">
      <w:r>
        <w:t>7 - Documents annexes</w:t>
      </w:r>
    </w:p>
    <w:p w14:paraId="6121243E" w14:textId="77777777" w:rsidR="00DF02A3" w:rsidRDefault="00682406" w:rsidP="00DF02A3">
      <w:r>
        <w:t>Annexe 24 Diagramme de Gantt de la planification du projet de site web PCIE</w:t>
      </w:r>
    </w:p>
    <w:p w14:paraId="4F7858F5" w14:textId="77777777" w:rsidR="00DF02A3" w:rsidRDefault="00DF02A3" w:rsidP="00DF02A3"/>
    <w:p w14:paraId="56F98133" w14:textId="77777777" w:rsidR="00DF02A3" w:rsidRDefault="00DF02A3" w:rsidP="00DF02A3"/>
    <w:p w14:paraId="3CDE6555" w14:textId="77777777" w:rsidR="00DF02A3" w:rsidRDefault="00DF02A3" w:rsidP="00DF02A3">
      <w:pPr>
        <w:ind w:left="709"/>
        <w:jc w:val="right"/>
        <w:rPr>
          <w:lang w:eastAsia="fr-FR"/>
        </w:rPr>
      </w:pPr>
    </w:p>
    <w:p w14:paraId="3AE2459F" w14:textId="77777777" w:rsidR="00DF02A3" w:rsidRDefault="00DF02A3" w:rsidP="00DF02A3">
      <w:pPr>
        <w:rPr>
          <w:lang w:eastAsia="fr-FR"/>
        </w:rPr>
      </w:pPr>
      <w:r>
        <w:rPr>
          <w:lang w:eastAsia="fr-FR"/>
        </w:rPr>
        <w:br w:type="page"/>
      </w:r>
    </w:p>
    <w:p w14:paraId="1595B324" w14:textId="77777777" w:rsidR="00DF02A3" w:rsidRDefault="00DF02A3" w:rsidP="00DF02A3">
      <w:pPr>
        <w:pStyle w:val="gege3"/>
      </w:pPr>
      <w:bookmarkStart w:id="34" w:name="_Toc464746914"/>
      <w:r>
        <w:lastRenderedPageBreak/>
        <w:t>Développer des composants métier</w:t>
      </w:r>
      <w:bookmarkEnd w:id="34"/>
    </w:p>
    <w:p w14:paraId="2B061F68" w14:textId="77777777" w:rsidR="00DF02A3" w:rsidRDefault="00DF02A3" w:rsidP="00DF02A3"/>
    <w:p w14:paraId="24EF9C85" w14:textId="77777777" w:rsidR="00DF02A3" w:rsidRDefault="00DF02A3" w:rsidP="00DF02A3">
      <w:r>
        <w:rPr>
          <w:b/>
        </w:rPr>
        <w:t>1-Indiquez les résultats directs de votre action</w:t>
      </w:r>
      <w:r>
        <w:t> : produits fabriqués, ouvrages, prestations de service ou autres productions que vous avez réalisés ou</w:t>
      </w:r>
      <w:r w:rsidR="00682406">
        <w:t xml:space="preserve"> auxquels vous avez contribué :</w:t>
      </w:r>
    </w:p>
    <w:p w14:paraId="20EAEDA8" w14:textId="7C0AE56C" w:rsidR="00DF02A3" w:rsidRDefault="00EB408F" w:rsidP="00EB408F">
      <w:pPr>
        <w:pStyle w:val="Paragraphedeliste"/>
        <w:numPr>
          <w:ilvl w:val="0"/>
          <w:numId w:val="11"/>
        </w:numPr>
      </w:pPr>
      <w:r>
        <w:t>C</w:t>
      </w:r>
      <w:r w:rsidR="00DF02A3">
        <w:t>réation d’un serveur API de Web Services REST avec Node JS </w:t>
      </w:r>
      <w:r>
        <w:t>pour le site web PCIE</w:t>
      </w:r>
    </w:p>
    <w:p w14:paraId="6FABFCCD" w14:textId="7C80BFC4" w:rsidR="00DF02A3" w:rsidRDefault="00DF02A3" w:rsidP="00EB408F">
      <w:pPr>
        <w:pStyle w:val="Paragraphedeliste"/>
        <w:numPr>
          <w:ilvl w:val="0"/>
          <w:numId w:val="11"/>
        </w:numPr>
      </w:pPr>
      <w:r>
        <w:t xml:space="preserve">Création d’un serveur avec Struts et Tomcat permettant de mettre à jour par l’intermédiaire </w:t>
      </w:r>
      <w:r w:rsidR="00EB408F">
        <w:t>de vues HTML une liste d’élèves pour le projet site web école.</w:t>
      </w:r>
    </w:p>
    <w:p w14:paraId="2128A149" w14:textId="77777777" w:rsidR="00DF02A3" w:rsidRDefault="00DF02A3" w:rsidP="00DF02A3"/>
    <w:p w14:paraId="2EC033CE"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 :</w:t>
      </w:r>
    </w:p>
    <w:p w14:paraId="67B81B17" w14:textId="616CDDA7" w:rsidR="00EB408F" w:rsidRDefault="00EB408F" w:rsidP="00EB408F">
      <w:pPr>
        <w:pStyle w:val="Paragraphedeliste"/>
        <w:numPr>
          <w:ilvl w:val="0"/>
          <w:numId w:val="11"/>
        </w:numPr>
      </w:pPr>
      <w:r>
        <w:t xml:space="preserve">Création des DAOs avec connection </w:t>
      </w:r>
      <w:proofErr w:type="gramStart"/>
      <w:r>
        <w:t>à la base données</w:t>
      </w:r>
      <w:proofErr w:type="gramEnd"/>
      <w:r>
        <w:t>.</w:t>
      </w:r>
    </w:p>
    <w:p w14:paraId="1CF440F6" w14:textId="77777777" w:rsidR="00EB408F" w:rsidRDefault="00EB408F" w:rsidP="00EB408F">
      <w:pPr>
        <w:pStyle w:val="Paragraphedeliste"/>
        <w:numPr>
          <w:ilvl w:val="0"/>
          <w:numId w:val="11"/>
        </w:numPr>
      </w:pPr>
      <w:r>
        <w:t>Création des méthodes des Web Services qui réalisent les fonctionnalités métiers et retournent une réponse http.</w:t>
      </w:r>
    </w:p>
    <w:p w14:paraId="1E9027DA" w14:textId="77777777" w:rsidR="00DF02A3" w:rsidRDefault="00DF02A3" w:rsidP="00DF02A3"/>
    <w:p w14:paraId="1B558AA6" w14:textId="77777777" w:rsidR="00DF02A3" w:rsidRDefault="00DF02A3" w:rsidP="00DF02A3">
      <w:pPr>
        <w:ind w:firstLine="709"/>
      </w:pPr>
      <w:r>
        <w:t>Utilisation des librairies ou framework :</w:t>
      </w:r>
    </w:p>
    <w:p w14:paraId="3BB4BB7A" w14:textId="77777777" w:rsidR="00DF02A3" w:rsidRDefault="00DF02A3" w:rsidP="00391880">
      <w:pPr>
        <w:pStyle w:val="Paragraphedeliste"/>
        <w:numPr>
          <w:ilvl w:val="0"/>
          <w:numId w:val="11"/>
        </w:numPr>
      </w:pPr>
      <w:proofErr w:type="spellStart"/>
      <w:r>
        <w:t>Mysql-connection</w:t>
      </w:r>
      <w:proofErr w:type="spellEnd"/>
      <w:r>
        <w:t> : librairie node JS permettant d’établir une connection avec une base de données MySQL et d’effectuer des requêtes SQL.</w:t>
      </w:r>
    </w:p>
    <w:p w14:paraId="1F890180" w14:textId="77777777" w:rsidR="00DF02A3" w:rsidRDefault="00DF02A3" w:rsidP="00391880">
      <w:pPr>
        <w:pStyle w:val="Paragraphedeliste"/>
        <w:numPr>
          <w:ilvl w:val="0"/>
          <w:numId w:val="11"/>
        </w:numPr>
      </w:pPr>
      <w:r>
        <w:t>Utilisation de la librairie Express pour instancier le serveur Node JS et permettre les liaisons entre les URLs et les méthodes de Web Services.</w:t>
      </w:r>
    </w:p>
    <w:p w14:paraId="660B5E98" w14:textId="0CD5DBC6" w:rsidR="00DF02A3" w:rsidRDefault="00EB408F" w:rsidP="00DF02A3">
      <w:pPr>
        <w:pStyle w:val="Paragraphedeliste"/>
        <w:numPr>
          <w:ilvl w:val="0"/>
          <w:numId w:val="11"/>
        </w:numPr>
      </w:pPr>
      <w:r>
        <w:t>Séparation de la partie métier (actions gérées avec Struts) et de la partie données (beans).</w:t>
      </w:r>
    </w:p>
    <w:p w14:paraId="5D38D7EA" w14:textId="77777777" w:rsidR="00DF02A3" w:rsidRDefault="00DF02A3" w:rsidP="00391880">
      <w:pPr>
        <w:pStyle w:val="Paragraphedeliste"/>
        <w:numPr>
          <w:ilvl w:val="0"/>
          <w:numId w:val="11"/>
        </w:numPr>
      </w:pPr>
      <w:r>
        <w:t>Utilisation du framework Struts 2 pour définir les liaisons entre les actions du code java et les URLs et pages .jsp de la partie clientes.</w:t>
      </w:r>
    </w:p>
    <w:p w14:paraId="68C01F05" w14:textId="77777777" w:rsidR="00DF02A3" w:rsidRDefault="00DF02A3" w:rsidP="00DF02A3"/>
    <w:p w14:paraId="2D72FC0D" w14:textId="77777777" w:rsidR="00DF02A3" w:rsidRDefault="00DF02A3" w:rsidP="00DF02A3"/>
    <w:p w14:paraId="2F3C5484" w14:textId="77777777" w:rsidR="00DF02A3" w:rsidRDefault="00DF02A3" w:rsidP="00DF02A3">
      <w:r>
        <w:t>Fréquence de réalisation :</w:t>
      </w:r>
    </w:p>
    <w:p w14:paraId="388324F8"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682406">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1A2E0FD8" w14:textId="77777777" w:rsidR="00DF02A3" w:rsidRDefault="00DF02A3" w:rsidP="00DF02A3"/>
    <w:p w14:paraId="74228B76"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4A32B122" w14:textId="77777777" w:rsidTr="00E325EE">
        <w:tc>
          <w:tcPr>
            <w:tcW w:w="3305" w:type="dxa"/>
            <w:tcBorders>
              <w:top w:val="single" w:sz="4" w:space="0" w:color="000000"/>
              <w:left w:val="single" w:sz="4" w:space="0" w:color="000000"/>
              <w:bottom w:val="single" w:sz="4" w:space="0" w:color="000000"/>
            </w:tcBorders>
            <w:shd w:val="clear" w:color="auto" w:fill="auto"/>
          </w:tcPr>
          <w:p w14:paraId="6C4D1E55"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65919571"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1D1F05EA" w14:textId="77777777" w:rsidR="00DF02A3" w:rsidRDefault="00DF02A3" w:rsidP="00E325EE">
            <w:r>
              <w:t>Chantier, atelier, services ou autres (à préciser)</w:t>
            </w:r>
          </w:p>
        </w:tc>
      </w:tr>
      <w:tr w:rsidR="00DF02A3" w14:paraId="668D5A59"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15C23800" w14:textId="77777777" w:rsidR="00DF02A3" w:rsidRDefault="00682406" w:rsidP="00E325EE">
            <w:pPr>
              <w:rPr>
                <w:color w:val="404040" w:themeColor="text1" w:themeTint="BF"/>
              </w:rPr>
            </w:pPr>
            <w:r>
              <w:rPr>
                <w:color w:val="404040" w:themeColor="text1" w:themeTint="BF"/>
              </w:rPr>
              <w:t>LDNR</w:t>
            </w:r>
          </w:p>
          <w:p w14:paraId="56EB18E3" w14:textId="77777777" w:rsidR="00682406" w:rsidRPr="001422AB" w:rsidRDefault="00682406" w:rsidP="00E325EE">
            <w:pPr>
              <w:rPr>
                <w:color w:val="404040" w:themeColor="text1" w:themeTint="BF"/>
              </w:rPr>
            </w:pPr>
            <w:r>
              <w:rPr>
                <w:color w:val="404040" w:themeColor="text1" w:themeTint="BF"/>
              </w:rPr>
              <w:t>PCIE</w:t>
            </w:r>
          </w:p>
        </w:tc>
        <w:tc>
          <w:tcPr>
            <w:tcW w:w="3182" w:type="dxa"/>
            <w:tcBorders>
              <w:top w:val="single" w:sz="4" w:space="0" w:color="000000"/>
              <w:left w:val="single" w:sz="4" w:space="0" w:color="000000"/>
              <w:bottom w:val="single" w:sz="4" w:space="0" w:color="000000"/>
            </w:tcBorders>
            <w:shd w:val="clear" w:color="auto" w:fill="auto"/>
          </w:tcPr>
          <w:p w14:paraId="1426A1D9" w14:textId="77777777" w:rsidR="00DF02A3" w:rsidRDefault="00682406" w:rsidP="00E325EE">
            <w:pPr>
              <w:rPr>
                <w:color w:val="404040" w:themeColor="text1" w:themeTint="BF"/>
              </w:rPr>
            </w:pPr>
            <w:r>
              <w:rPr>
                <w:color w:val="404040" w:themeColor="text1" w:themeTint="BF"/>
              </w:rPr>
              <w:t>Labège</w:t>
            </w:r>
          </w:p>
          <w:p w14:paraId="291BAC18" w14:textId="77777777" w:rsidR="00682406" w:rsidRPr="001422AB" w:rsidRDefault="00682406"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25A5D948" w14:textId="77777777" w:rsidR="00DF02A3" w:rsidRPr="001422AB" w:rsidRDefault="00DF02A3" w:rsidP="00E325EE">
            <w:pPr>
              <w:rPr>
                <w:color w:val="404040" w:themeColor="text1" w:themeTint="BF"/>
              </w:rPr>
            </w:pPr>
          </w:p>
        </w:tc>
      </w:tr>
    </w:tbl>
    <w:p w14:paraId="57CFF534" w14:textId="77777777" w:rsidR="00DF02A3" w:rsidRDefault="00DF02A3" w:rsidP="00DF02A3"/>
    <w:p w14:paraId="5FFEA2CE"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46B8ADA6" w14:textId="77777777" w:rsidR="00225308" w:rsidRPr="002A5463" w:rsidRDefault="00225308" w:rsidP="00391880">
      <w:pPr>
        <w:pStyle w:val="Paragraphedeliste"/>
        <w:numPr>
          <w:ilvl w:val="0"/>
          <w:numId w:val="19"/>
        </w:numPr>
        <w:rPr>
          <w:rFonts w:ascii="Arial" w:hAnsi="Arial" w:cs="Arial"/>
        </w:rPr>
      </w:pPr>
      <w:r w:rsidRPr="009D52BF">
        <w:rPr>
          <w:rFonts w:ascii="Arial" w:hAnsi="Arial" w:cs="Arial"/>
          <w:u w:val="single"/>
        </w:rPr>
        <w:t>LDNR </w:t>
      </w:r>
      <w:r>
        <w:rPr>
          <w:rFonts w:ascii="Arial" w:hAnsi="Arial" w:cs="Arial"/>
        </w:rPr>
        <w:t xml:space="preserve">: </w:t>
      </w:r>
      <w:r w:rsidRPr="002A5463">
        <w:rPr>
          <w:rFonts w:ascii="Arial" w:hAnsi="Arial" w:cs="Arial"/>
        </w:rPr>
        <w:t>avril 2016/ juillet 2016</w:t>
      </w:r>
    </w:p>
    <w:p w14:paraId="35EA99F7" w14:textId="77777777" w:rsidR="00DF02A3" w:rsidRPr="00225308" w:rsidRDefault="00225308" w:rsidP="00391880">
      <w:pPr>
        <w:pStyle w:val="Paragraphedeliste"/>
        <w:numPr>
          <w:ilvl w:val="0"/>
          <w:numId w:val="19"/>
        </w:numPr>
        <w:rPr>
          <w:rFonts w:ascii="Arial" w:hAnsi="Arial" w:cs="Arial"/>
        </w:rPr>
      </w:pPr>
      <w:r w:rsidRPr="009D52BF">
        <w:rPr>
          <w:rFonts w:ascii="Arial" w:hAnsi="Arial" w:cs="Arial"/>
          <w:u w:val="single"/>
        </w:rPr>
        <w:t>PCIE </w:t>
      </w:r>
      <w:r>
        <w:rPr>
          <w:rFonts w:ascii="Arial" w:hAnsi="Arial" w:cs="Arial"/>
        </w:rPr>
        <w:t xml:space="preserve">: </w:t>
      </w:r>
      <w:r w:rsidRPr="002A5463">
        <w:rPr>
          <w:rFonts w:ascii="Arial" w:hAnsi="Arial" w:cs="Arial"/>
        </w:rPr>
        <w:t>juillet 2016/septembre 2016</w:t>
      </w:r>
    </w:p>
    <w:p w14:paraId="04215859" w14:textId="77777777" w:rsidR="00DF02A3" w:rsidRDefault="00DF02A3" w:rsidP="00DF02A3"/>
    <w:p w14:paraId="0E4709FA"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565685C6" w14:textId="77777777" w:rsidR="00DF02A3" w:rsidRPr="00225308" w:rsidRDefault="00225308" w:rsidP="00391880">
      <w:pPr>
        <w:pStyle w:val="Paragraphedeliste"/>
        <w:numPr>
          <w:ilvl w:val="0"/>
          <w:numId w:val="21"/>
        </w:numPr>
        <w:rPr>
          <w:rFonts w:ascii="Arial" w:hAnsi="Arial" w:cs="Arial"/>
        </w:rPr>
      </w:pPr>
      <w:r w:rsidRPr="00225308">
        <w:rPr>
          <w:rFonts w:ascii="Arial" w:hAnsi="Arial" w:cs="Arial"/>
        </w:rPr>
        <w:t>Hibernate</w:t>
      </w:r>
    </w:p>
    <w:p w14:paraId="5056E17C" w14:textId="77777777" w:rsidR="00225308" w:rsidRPr="00225308" w:rsidRDefault="00225308" w:rsidP="00391880">
      <w:pPr>
        <w:pStyle w:val="Paragraphedeliste"/>
        <w:numPr>
          <w:ilvl w:val="0"/>
          <w:numId w:val="21"/>
        </w:numPr>
        <w:rPr>
          <w:rFonts w:ascii="Arial" w:hAnsi="Arial" w:cs="Arial"/>
        </w:rPr>
      </w:pPr>
      <w:r w:rsidRPr="00225308">
        <w:rPr>
          <w:rFonts w:ascii="Arial" w:hAnsi="Arial" w:cs="Arial"/>
        </w:rPr>
        <w:t>Struts</w:t>
      </w:r>
    </w:p>
    <w:p w14:paraId="301522BF" w14:textId="77777777" w:rsidR="00225308" w:rsidRDefault="00225308" w:rsidP="00391880">
      <w:pPr>
        <w:pStyle w:val="Paragraphedeliste"/>
        <w:numPr>
          <w:ilvl w:val="0"/>
          <w:numId w:val="21"/>
        </w:numPr>
        <w:rPr>
          <w:rFonts w:ascii="Arial" w:hAnsi="Arial" w:cs="Arial"/>
        </w:rPr>
      </w:pPr>
      <w:r w:rsidRPr="00225308">
        <w:rPr>
          <w:rFonts w:ascii="Arial" w:hAnsi="Arial" w:cs="Arial"/>
        </w:rPr>
        <w:t>Node JS</w:t>
      </w:r>
    </w:p>
    <w:p w14:paraId="35E2C4EA" w14:textId="77777777" w:rsidR="00225308" w:rsidRDefault="00225308" w:rsidP="00391880">
      <w:pPr>
        <w:pStyle w:val="Paragraphedeliste"/>
        <w:numPr>
          <w:ilvl w:val="0"/>
          <w:numId w:val="21"/>
        </w:numPr>
        <w:rPr>
          <w:rFonts w:ascii="Arial" w:hAnsi="Arial" w:cs="Arial"/>
        </w:rPr>
      </w:pPr>
      <w:r>
        <w:rPr>
          <w:rFonts w:ascii="Arial" w:hAnsi="Arial" w:cs="Arial"/>
        </w:rPr>
        <w:t>WebStorm</w:t>
      </w:r>
    </w:p>
    <w:p w14:paraId="57A92271" w14:textId="77777777" w:rsidR="00225308" w:rsidRDefault="00225308" w:rsidP="00391880">
      <w:pPr>
        <w:pStyle w:val="Paragraphedeliste"/>
        <w:numPr>
          <w:ilvl w:val="0"/>
          <w:numId w:val="21"/>
        </w:numPr>
        <w:rPr>
          <w:rFonts w:ascii="Arial" w:hAnsi="Arial" w:cs="Arial"/>
        </w:rPr>
      </w:pPr>
      <w:r>
        <w:rPr>
          <w:rFonts w:ascii="Arial" w:hAnsi="Arial" w:cs="Arial"/>
        </w:rPr>
        <w:t>Eclipse</w:t>
      </w:r>
    </w:p>
    <w:p w14:paraId="0E9B364D" w14:textId="77777777" w:rsidR="00225308" w:rsidRPr="00225308" w:rsidRDefault="00225308" w:rsidP="00391880">
      <w:pPr>
        <w:pStyle w:val="Paragraphedeliste"/>
        <w:numPr>
          <w:ilvl w:val="0"/>
          <w:numId w:val="21"/>
        </w:numPr>
        <w:rPr>
          <w:rFonts w:ascii="Arial" w:hAnsi="Arial" w:cs="Arial"/>
        </w:rPr>
      </w:pPr>
      <w:r>
        <w:rPr>
          <w:rFonts w:ascii="Arial" w:hAnsi="Arial" w:cs="Arial"/>
        </w:rPr>
        <w:t>Tomcat</w:t>
      </w:r>
    </w:p>
    <w:p w14:paraId="737ED500" w14:textId="77777777" w:rsidR="00DF02A3" w:rsidRDefault="00DF02A3" w:rsidP="00DF02A3"/>
    <w:p w14:paraId="63BE6792" w14:textId="77777777" w:rsidR="00DF02A3"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précisez dans quelles circonstances :</w:t>
      </w:r>
    </w:p>
    <w:p w14:paraId="299F26F5" w14:textId="77777777" w:rsidR="00691C51" w:rsidRDefault="00691C51" w:rsidP="007F2911">
      <w:pPr>
        <w:pStyle w:val="NormalHelvetica"/>
      </w:pPr>
      <w:r w:rsidRPr="00FE1B25">
        <w:rPr>
          <w:u w:val="single"/>
        </w:rPr>
        <w:t>LDNR :</w:t>
      </w:r>
      <w:r>
        <w:t xml:space="preserve"> Travail réalisé sous la supervision du formateur</w:t>
      </w:r>
    </w:p>
    <w:p w14:paraId="2B0862DA" w14:textId="098B32F0" w:rsidR="00225308" w:rsidRDefault="00691C51" w:rsidP="007F2911">
      <w:pPr>
        <w:pStyle w:val="NormalHelvetica"/>
      </w:pPr>
      <w:r w:rsidRPr="0006316D">
        <w:rPr>
          <w:u w:val="single"/>
        </w:rPr>
        <w:t xml:space="preserve">Site web de </w:t>
      </w:r>
      <w:r w:rsidRPr="00915E28">
        <w:rPr>
          <w:u w:val="single"/>
        </w:rPr>
        <w:t>recrutement PCIE</w:t>
      </w:r>
      <w:r>
        <w:t xml:space="preserve"> : travail réalisé sous la tutelle du responsable de stage</w:t>
      </w:r>
    </w:p>
    <w:p w14:paraId="3C2DE346" w14:textId="77777777" w:rsidR="00691C51" w:rsidRDefault="00691C51" w:rsidP="007F2911">
      <w:pPr>
        <w:pStyle w:val="NormalHelvetica"/>
        <w:numPr>
          <w:ilvl w:val="0"/>
          <w:numId w:val="0"/>
        </w:numPr>
        <w:ind w:left="1423"/>
      </w:pPr>
    </w:p>
    <w:p w14:paraId="7BC51883" w14:textId="77777777" w:rsidR="00DF02A3" w:rsidRDefault="00DF02A3" w:rsidP="00DF02A3">
      <w:r>
        <w:t>7 - Documents annexes</w:t>
      </w:r>
    </w:p>
    <w:p w14:paraId="534A5931" w14:textId="77777777" w:rsidR="00DF02A3" w:rsidRDefault="00DF02A3" w:rsidP="00225308">
      <w:pPr>
        <w:spacing w:after="0"/>
      </w:pPr>
      <w:r>
        <w:t>Annexe </w:t>
      </w:r>
      <w:r w:rsidR="00225308">
        <w:t>30</w:t>
      </w:r>
      <w:r>
        <w:t xml:space="preserve"> exemple de schéma UML décrivant la relation entre les beans et actions avec Struts</w:t>
      </w:r>
    </w:p>
    <w:p w14:paraId="664C9387" w14:textId="77777777" w:rsidR="00DF02A3" w:rsidRDefault="00DF02A3" w:rsidP="00DF02A3"/>
    <w:p w14:paraId="22C47D02" w14:textId="77777777" w:rsidR="00DF02A3" w:rsidRDefault="00DF02A3" w:rsidP="00DF02A3">
      <w:pPr>
        <w:rPr>
          <w:lang w:eastAsia="fr-FR"/>
        </w:rPr>
      </w:pPr>
      <w:r>
        <w:rPr>
          <w:lang w:eastAsia="fr-FR"/>
        </w:rPr>
        <w:br w:type="page"/>
      </w:r>
    </w:p>
    <w:p w14:paraId="66FC7CD5" w14:textId="77777777" w:rsidR="00DF02A3" w:rsidRDefault="00DF02A3" w:rsidP="00DF02A3">
      <w:pPr>
        <w:pStyle w:val="gege3"/>
      </w:pPr>
      <w:bookmarkStart w:id="35" w:name="_Toc464746915"/>
      <w:r>
        <w:lastRenderedPageBreak/>
        <w:t>Construire une application organisée en couches</w:t>
      </w:r>
      <w:bookmarkEnd w:id="35"/>
    </w:p>
    <w:p w14:paraId="7F4DDFAD" w14:textId="77777777" w:rsidR="00DF02A3" w:rsidRDefault="00DF02A3" w:rsidP="00DF02A3"/>
    <w:p w14:paraId="698AEA0E" w14:textId="77777777" w:rsidR="00DF02A3" w:rsidRDefault="00DF02A3" w:rsidP="00DF02A3">
      <w:r>
        <w:rPr>
          <w:b/>
        </w:rPr>
        <w:t>1-Indiquez les résultats directs de votre action</w:t>
      </w:r>
      <w:r>
        <w:t> : produits fabriqués, ouvrages, prestations de service ou autres productions que vous avez réalisés ou</w:t>
      </w:r>
      <w:r w:rsidR="00225308">
        <w:t xml:space="preserve"> auxquels vous avez contribué :</w:t>
      </w:r>
    </w:p>
    <w:p w14:paraId="1141FED2" w14:textId="231AB994" w:rsidR="00DF02A3" w:rsidRDefault="00DF02A3" w:rsidP="00EB408F">
      <w:pPr>
        <w:pStyle w:val="Paragraphedeliste"/>
        <w:numPr>
          <w:ilvl w:val="0"/>
          <w:numId w:val="35"/>
        </w:numPr>
      </w:pPr>
      <w:r>
        <w:t>Création d’un ser</w:t>
      </w:r>
      <w:r w:rsidR="00EB408F">
        <w:t>veur Spring organisé en couches pour un site web de liste de courses.</w:t>
      </w:r>
    </w:p>
    <w:p w14:paraId="77C7ABE4" w14:textId="043EE975" w:rsidR="00DF02A3" w:rsidRDefault="00DF02A3" w:rsidP="00EB408F">
      <w:pPr>
        <w:pStyle w:val="Paragraphedeliste"/>
        <w:ind w:left="1429"/>
        <w:jc w:val="left"/>
      </w:pPr>
      <w:r>
        <w:br/>
      </w:r>
    </w:p>
    <w:p w14:paraId="421A4011"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w:t>
      </w:r>
      <w:r w:rsidR="00225308">
        <w:t>leur fréquence de réalisation :</w:t>
      </w:r>
    </w:p>
    <w:p w14:paraId="041897EF" w14:textId="77777777" w:rsidR="00DF02A3" w:rsidRDefault="00DF02A3" w:rsidP="00DF02A3">
      <w:r>
        <w:tab/>
        <w:t>Utilisation du framework Spring pour réaliser cette architecture :</w:t>
      </w:r>
    </w:p>
    <w:p w14:paraId="1017B1D5" w14:textId="77777777" w:rsidR="00EB408F" w:rsidRDefault="00EB408F" w:rsidP="00EB408F">
      <w:pPr>
        <w:pStyle w:val="Paragraphedeliste"/>
        <w:numPr>
          <w:ilvl w:val="0"/>
          <w:numId w:val="9"/>
        </w:numPr>
        <w:jc w:val="left"/>
      </w:pPr>
      <w:r>
        <w:t>Les entités sont stockées sous forme de beans.</w:t>
      </w:r>
    </w:p>
    <w:p w14:paraId="780DFD89" w14:textId="77777777" w:rsidR="00EB408F" w:rsidRDefault="00EB408F" w:rsidP="00EB408F">
      <w:pPr>
        <w:pStyle w:val="Paragraphedeliste"/>
        <w:numPr>
          <w:ilvl w:val="0"/>
          <w:numId w:val="9"/>
        </w:numPr>
        <w:jc w:val="left"/>
      </w:pPr>
      <w:r>
        <w:t>L’envoie de requêtes HQL vers la base de données se fait dans la partie DAO.</w:t>
      </w:r>
    </w:p>
    <w:p w14:paraId="4BC463B6" w14:textId="77777777" w:rsidR="00EB408F" w:rsidRDefault="00EB408F" w:rsidP="00EB408F">
      <w:pPr>
        <w:pStyle w:val="Paragraphedeliste"/>
        <w:numPr>
          <w:ilvl w:val="0"/>
          <w:numId w:val="9"/>
        </w:numPr>
        <w:jc w:val="left"/>
      </w:pPr>
      <w:r>
        <w:t>Une couche service sert de liaison entre les DAOs et les contrôleurs.</w:t>
      </w:r>
    </w:p>
    <w:p w14:paraId="7C8EDF41" w14:textId="48320905" w:rsidR="00EB408F" w:rsidRDefault="00EB408F" w:rsidP="00EB408F">
      <w:pPr>
        <w:pStyle w:val="Paragraphedeliste"/>
        <w:numPr>
          <w:ilvl w:val="0"/>
          <w:numId w:val="9"/>
        </w:numPr>
        <w:jc w:val="left"/>
      </w:pPr>
      <w:r>
        <w:t>Les contrôleurs servent à mapper l’application entre les URL et les services utilisés.</w:t>
      </w:r>
    </w:p>
    <w:p w14:paraId="3E895170" w14:textId="77777777" w:rsidR="00DF02A3" w:rsidRDefault="00DF02A3" w:rsidP="00391880">
      <w:pPr>
        <w:pStyle w:val="Paragraphedeliste"/>
        <w:numPr>
          <w:ilvl w:val="0"/>
          <w:numId w:val="10"/>
        </w:numPr>
      </w:pPr>
      <w:r>
        <w:t>Utilisation des annotations pour les services et les contrôleurs.</w:t>
      </w:r>
    </w:p>
    <w:p w14:paraId="6393D0AB" w14:textId="77777777" w:rsidR="00EB408F" w:rsidRDefault="00EB408F" w:rsidP="00EB408F">
      <w:pPr>
        <w:pStyle w:val="Paragraphedeliste"/>
        <w:ind w:left="1431"/>
      </w:pPr>
    </w:p>
    <w:p w14:paraId="35061692" w14:textId="77777777" w:rsidR="00DF02A3" w:rsidRDefault="00DF02A3" w:rsidP="00DF02A3">
      <w:pPr>
        <w:ind w:left="709"/>
      </w:pPr>
      <w:r>
        <w:t>Utilisation du framework Hibernate pour la liaison avec la base de données.</w:t>
      </w:r>
    </w:p>
    <w:p w14:paraId="459CB38F" w14:textId="00B820B7" w:rsidR="00DF02A3" w:rsidRDefault="00DF02A3" w:rsidP="00EB408F">
      <w:pPr>
        <w:pStyle w:val="Paragraphedeliste"/>
        <w:numPr>
          <w:ilvl w:val="0"/>
          <w:numId w:val="10"/>
        </w:numPr>
      </w:pPr>
      <w:r>
        <w:t>Utilisation des annotations pour les entités et les DAOs.</w:t>
      </w:r>
    </w:p>
    <w:p w14:paraId="27A14A98" w14:textId="77777777" w:rsidR="00DF02A3" w:rsidRDefault="00DF02A3" w:rsidP="00DF02A3"/>
    <w:p w14:paraId="71B7744B" w14:textId="77777777" w:rsidR="00DF02A3" w:rsidRDefault="00DF02A3" w:rsidP="00DF02A3">
      <w:r>
        <w:t>Fréquence de réalisation :</w:t>
      </w:r>
    </w:p>
    <w:p w14:paraId="25F5619A"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225308">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51AE0A44" w14:textId="77777777" w:rsidR="00DF02A3" w:rsidRDefault="00DF02A3" w:rsidP="00DF02A3"/>
    <w:p w14:paraId="1CCCAAD2"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434B7F6F" w14:textId="77777777" w:rsidTr="00E325EE">
        <w:tc>
          <w:tcPr>
            <w:tcW w:w="3305" w:type="dxa"/>
            <w:tcBorders>
              <w:top w:val="single" w:sz="4" w:space="0" w:color="000000"/>
              <w:left w:val="single" w:sz="4" w:space="0" w:color="000000"/>
              <w:bottom w:val="single" w:sz="4" w:space="0" w:color="000000"/>
            </w:tcBorders>
            <w:shd w:val="clear" w:color="auto" w:fill="auto"/>
          </w:tcPr>
          <w:p w14:paraId="72C20524"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184C2187"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BAEFDCD" w14:textId="77777777" w:rsidR="00DF02A3" w:rsidRDefault="00DF02A3" w:rsidP="00E325EE">
            <w:r>
              <w:t>Chantier, atelier, services ou autres (à préciser)</w:t>
            </w:r>
          </w:p>
        </w:tc>
      </w:tr>
      <w:tr w:rsidR="00DF02A3" w14:paraId="6E1F704D"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4264969F" w14:textId="77777777" w:rsidR="00225308" w:rsidRPr="001422AB" w:rsidRDefault="00225308" w:rsidP="00E325EE">
            <w:pPr>
              <w:rPr>
                <w:color w:val="404040" w:themeColor="text1" w:themeTint="BF"/>
              </w:rPr>
            </w:pPr>
            <w:r>
              <w:rPr>
                <w:color w:val="404040" w:themeColor="text1" w:themeTint="BF"/>
              </w:rPr>
              <w:t>LDNR</w:t>
            </w:r>
          </w:p>
        </w:tc>
        <w:tc>
          <w:tcPr>
            <w:tcW w:w="3182" w:type="dxa"/>
            <w:tcBorders>
              <w:top w:val="single" w:sz="4" w:space="0" w:color="000000"/>
              <w:left w:val="single" w:sz="4" w:space="0" w:color="000000"/>
              <w:bottom w:val="single" w:sz="4" w:space="0" w:color="000000"/>
            </w:tcBorders>
            <w:shd w:val="clear" w:color="auto" w:fill="auto"/>
          </w:tcPr>
          <w:p w14:paraId="27F32EAD" w14:textId="77777777" w:rsidR="00DF02A3" w:rsidRPr="001422AB" w:rsidRDefault="00225308" w:rsidP="00E325EE">
            <w:pPr>
              <w:rPr>
                <w:color w:val="404040" w:themeColor="text1" w:themeTint="BF"/>
              </w:rPr>
            </w:pPr>
            <w:r>
              <w:rPr>
                <w:color w:val="404040" w:themeColor="text1" w:themeTint="BF"/>
              </w:rPr>
              <w:t>Labège</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7525F51" w14:textId="77777777" w:rsidR="00DF02A3" w:rsidRPr="001422AB" w:rsidRDefault="00DF02A3" w:rsidP="00E325EE">
            <w:pPr>
              <w:rPr>
                <w:color w:val="404040" w:themeColor="text1" w:themeTint="BF"/>
              </w:rPr>
            </w:pPr>
          </w:p>
        </w:tc>
      </w:tr>
    </w:tbl>
    <w:p w14:paraId="47243DEC" w14:textId="77777777" w:rsidR="00DF02A3" w:rsidRDefault="00DF02A3" w:rsidP="00DF02A3"/>
    <w:p w14:paraId="54685BA1"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4290019C" w14:textId="77777777" w:rsidR="00DF02A3" w:rsidRDefault="00225308" w:rsidP="00225308">
      <w:pPr>
        <w:ind w:firstLine="708"/>
        <w:rPr>
          <w:rFonts w:ascii="Arial" w:hAnsi="Arial" w:cs="Arial"/>
        </w:rPr>
      </w:pPr>
      <w:r w:rsidRPr="009D52BF">
        <w:rPr>
          <w:rFonts w:ascii="Arial" w:hAnsi="Arial" w:cs="Arial"/>
          <w:u w:val="single"/>
        </w:rPr>
        <w:t>LDNR </w:t>
      </w:r>
      <w:r>
        <w:rPr>
          <w:rFonts w:ascii="Arial" w:hAnsi="Arial" w:cs="Arial"/>
        </w:rPr>
        <w:t xml:space="preserve">: </w:t>
      </w:r>
      <w:r w:rsidRPr="002A5463">
        <w:rPr>
          <w:rFonts w:ascii="Arial" w:hAnsi="Arial" w:cs="Arial"/>
        </w:rPr>
        <w:t>avril 2016/ juillet 2016</w:t>
      </w:r>
    </w:p>
    <w:p w14:paraId="299A9A82" w14:textId="77777777" w:rsidR="00DF02A3" w:rsidRDefault="00DF02A3" w:rsidP="00DF02A3"/>
    <w:p w14:paraId="2B264917" w14:textId="77777777" w:rsidR="00DF02A3" w:rsidRDefault="00DF02A3" w:rsidP="00DF02A3">
      <w:r>
        <w:lastRenderedPageBreak/>
        <w:t xml:space="preserve">5 - </w:t>
      </w:r>
      <w:r>
        <w:rPr>
          <w:b/>
        </w:rPr>
        <w:t>Précisez les moyens</w:t>
      </w:r>
      <w:r>
        <w:t xml:space="preserve"> que vous avez utilisés pour accomplir les tâches décrites : matériels, outils, techniques, matériaux, produits, logiciels,… :</w:t>
      </w:r>
    </w:p>
    <w:p w14:paraId="76CEC55A" w14:textId="77777777" w:rsidR="00DF02A3" w:rsidRPr="00225308" w:rsidRDefault="00225308" w:rsidP="00391880">
      <w:pPr>
        <w:pStyle w:val="Paragraphedeliste"/>
        <w:numPr>
          <w:ilvl w:val="0"/>
          <w:numId w:val="10"/>
        </w:numPr>
        <w:rPr>
          <w:rFonts w:ascii="Arial" w:hAnsi="Arial" w:cs="Arial"/>
        </w:rPr>
      </w:pPr>
      <w:r w:rsidRPr="00225308">
        <w:rPr>
          <w:rFonts w:ascii="Arial" w:hAnsi="Arial" w:cs="Arial"/>
        </w:rPr>
        <w:t>Spring</w:t>
      </w:r>
    </w:p>
    <w:p w14:paraId="75761144" w14:textId="77777777" w:rsidR="00225308" w:rsidRPr="00225308" w:rsidRDefault="00225308" w:rsidP="00391880">
      <w:pPr>
        <w:pStyle w:val="Paragraphedeliste"/>
        <w:numPr>
          <w:ilvl w:val="0"/>
          <w:numId w:val="10"/>
        </w:numPr>
        <w:rPr>
          <w:rFonts w:ascii="Arial" w:hAnsi="Arial" w:cs="Arial"/>
        </w:rPr>
      </w:pPr>
      <w:r w:rsidRPr="00225308">
        <w:rPr>
          <w:rFonts w:ascii="Arial" w:hAnsi="Arial" w:cs="Arial"/>
        </w:rPr>
        <w:t>Eclipse</w:t>
      </w:r>
    </w:p>
    <w:p w14:paraId="4D815C68" w14:textId="77777777" w:rsidR="00225308" w:rsidRPr="00225308" w:rsidRDefault="00225308" w:rsidP="00391880">
      <w:pPr>
        <w:pStyle w:val="Paragraphedeliste"/>
        <w:numPr>
          <w:ilvl w:val="0"/>
          <w:numId w:val="10"/>
        </w:numPr>
        <w:rPr>
          <w:rFonts w:ascii="Arial" w:hAnsi="Arial" w:cs="Arial"/>
        </w:rPr>
      </w:pPr>
      <w:r w:rsidRPr="00225308">
        <w:rPr>
          <w:rFonts w:ascii="Arial" w:hAnsi="Arial" w:cs="Arial"/>
        </w:rPr>
        <w:t>Hibernate</w:t>
      </w:r>
    </w:p>
    <w:p w14:paraId="76C2E19D" w14:textId="77777777" w:rsidR="00DF02A3" w:rsidRDefault="00DF02A3" w:rsidP="00DF02A3"/>
    <w:p w14:paraId="2D562A17" w14:textId="77777777" w:rsidR="00DF02A3"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précisez dans quelles circonstances :</w:t>
      </w:r>
    </w:p>
    <w:p w14:paraId="5D99771D" w14:textId="77777777" w:rsidR="00DF02A3" w:rsidRDefault="00225308" w:rsidP="00225308">
      <w:pPr>
        <w:ind w:firstLine="708"/>
      </w:pPr>
      <w:r>
        <w:t>LDNR : projets encadré par un formateur</w:t>
      </w:r>
    </w:p>
    <w:p w14:paraId="637B8DAB" w14:textId="77777777" w:rsidR="00DF02A3" w:rsidRDefault="00DF02A3" w:rsidP="00DF02A3"/>
    <w:p w14:paraId="15F6B5CF" w14:textId="77777777" w:rsidR="00DF02A3" w:rsidRDefault="00DF02A3" w:rsidP="00DF02A3">
      <w:r>
        <w:t>7 - Documents annexes</w:t>
      </w:r>
    </w:p>
    <w:p w14:paraId="34A99420" w14:textId="77777777" w:rsidR="00DF02A3" w:rsidRDefault="00DF02A3" w:rsidP="00225308">
      <w:pPr>
        <w:spacing w:after="0"/>
      </w:pPr>
      <w:r>
        <w:t xml:space="preserve">Annexe </w:t>
      </w:r>
      <w:r w:rsidR="00225308">
        <w:t xml:space="preserve">26 </w:t>
      </w:r>
      <w:r>
        <w:t>Utilisation du framework Spring et Hibernate pour une architecture serveur en couches</w:t>
      </w:r>
    </w:p>
    <w:p w14:paraId="68A465DE" w14:textId="77777777" w:rsidR="00DF02A3" w:rsidRDefault="00225308" w:rsidP="00225308">
      <w:pPr>
        <w:spacing w:after="0"/>
      </w:pPr>
      <w:r>
        <w:rPr>
          <w:lang w:eastAsia="fr-FR"/>
        </w:rPr>
        <w:t>Annexe 27</w:t>
      </w:r>
      <w:r w:rsidR="00DF02A3">
        <w:rPr>
          <w:lang w:eastAsia="fr-FR"/>
        </w:rPr>
        <w:t> :</w:t>
      </w:r>
      <w:r w:rsidR="00DF02A3" w:rsidRPr="00EF439D">
        <w:t xml:space="preserve"> </w:t>
      </w:r>
      <w:r w:rsidR="00DF02A3">
        <w:t>Exemple d’utilisation d’annotations pour les entités</w:t>
      </w:r>
    </w:p>
    <w:p w14:paraId="05E4D21D" w14:textId="77777777" w:rsidR="00DF02A3" w:rsidRDefault="00225308" w:rsidP="00225308">
      <w:pPr>
        <w:spacing w:after="0"/>
      </w:pPr>
      <w:r>
        <w:rPr>
          <w:lang w:eastAsia="fr-FR"/>
        </w:rPr>
        <w:t>Annexe 28</w:t>
      </w:r>
      <w:r w:rsidR="00DF02A3">
        <w:rPr>
          <w:lang w:eastAsia="fr-FR"/>
        </w:rPr>
        <w:t> :</w:t>
      </w:r>
      <w:r w:rsidR="00DF02A3" w:rsidRPr="00EF439D">
        <w:t xml:space="preserve"> </w:t>
      </w:r>
      <w:r w:rsidR="00DF02A3">
        <w:t>Exemple d’utilisation d’annotations pour les DAOs.</w:t>
      </w:r>
    </w:p>
    <w:p w14:paraId="365D5B8E" w14:textId="77777777" w:rsidR="00DF02A3" w:rsidRDefault="00225308" w:rsidP="00225308">
      <w:pPr>
        <w:spacing w:after="0"/>
      </w:pPr>
      <w:r>
        <w:rPr>
          <w:lang w:eastAsia="fr-FR"/>
        </w:rPr>
        <w:t>Annexe 29</w:t>
      </w:r>
      <w:r w:rsidR="00DF02A3">
        <w:rPr>
          <w:lang w:eastAsia="fr-FR"/>
        </w:rPr>
        <w:t> :</w:t>
      </w:r>
      <w:r w:rsidR="00DF02A3" w:rsidRPr="00EF439D">
        <w:t xml:space="preserve"> </w:t>
      </w:r>
      <w:r w:rsidR="00DF02A3">
        <w:t>Exemple d’utilisation d’annotations pour les services.</w:t>
      </w:r>
    </w:p>
    <w:p w14:paraId="368E3931" w14:textId="77777777" w:rsidR="00DF02A3" w:rsidRDefault="00225308" w:rsidP="00225308">
      <w:pPr>
        <w:spacing w:after="0"/>
      </w:pPr>
      <w:r>
        <w:rPr>
          <w:lang w:eastAsia="fr-FR"/>
        </w:rPr>
        <w:t>Annexe 30</w:t>
      </w:r>
      <w:r w:rsidR="00DF02A3">
        <w:rPr>
          <w:lang w:eastAsia="fr-FR"/>
        </w:rPr>
        <w:t> :</w:t>
      </w:r>
      <w:r w:rsidR="00DF02A3" w:rsidRPr="00EF439D">
        <w:t xml:space="preserve"> </w:t>
      </w:r>
      <w:r w:rsidR="00DF02A3">
        <w:t>Exemple d’utilisation d’annotations pour les contrôleurs.</w:t>
      </w:r>
    </w:p>
    <w:p w14:paraId="0934E824" w14:textId="77777777" w:rsidR="00225308" w:rsidRPr="00265100" w:rsidRDefault="00225308" w:rsidP="00225308">
      <w:pPr>
        <w:spacing w:after="0"/>
      </w:pPr>
      <w:r>
        <w:rPr>
          <w:lang w:eastAsia="fr-FR"/>
        </w:rPr>
        <w:t>Annexe 31 :</w:t>
      </w:r>
      <w:r w:rsidRPr="00EF439D">
        <w:t xml:space="preserve"> </w:t>
      </w:r>
      <w:r w:rsidRPr="006D5E3B">
        <w:t>Exemple de requête HQL</w:t>
      </w:r>
    </w:p>
    <w:p w14:paraId="4DBA70AA" w14:textId="77777777" w:rsidR="00DF02A3" w:rsidRDefault="00DF02A3" w:rsidP="00DF02A3">
      <w:pPr>
        <w:rPr>
          <w:lang w:eastAsia="fr-FR"/>
        </w:rPr>
      </w:pPr>
      <w:r>
        <w:rPr>
          <w:lang w:eastAsia="fr-FR"/>
        </w:rPr>
        <w:br w:type="page"/>
      </w:r>
    </w:p>
    <w:p w14:paraId="0480FD75" w14:textId="77777777" w:rsidR="00DF02A3" w:rsidRDefault="00DF02A3" w:rsidP="00DF02A3">
      <w:pPr>
        <w:pStyle w:val="gege3"/>
      </w:pPr>
      <w:bookmarkStart w:id="36" w:name="_Toc464746916"/>
      <w:r>
        <w:lastRenderedPageBreak/>
        <w:t>Préparer et exécuter les plans de tests d’une application</w:t>
      </w:r>
      <w:bookmarkEnd w:id="36"/>
    </w:p>
    <w:p w14:paraId="638820DB" w14:textId="77777777" w:rsidR="00DF02A3" w:rsidRDefault="00DF02A3" w:rsidP="00DF02A3"/>
    <w:p w14:paraId="786169F7"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4C2B24F6" w14:textId="77777777" w:rsidR="009B5D92" w:rsidRDefault="009B5D92" w:rsidP="00AB1AD6">
      <w:pPr>
        <w:pStyle w:val="Paragraphedeliste"/>
        <w:numPr>
          <w:ilvl w:val="0"/>
          <w:numId w:val="27"/>
        </w:numPr>
      </w:pPr>
      <w:r>
        <w:t>Création de plan de test de l’application école avec Junit.</w:t>
      </w:r>
    </w:p>
    <w:p w14:paraId="2E35D180" w14:textId="77777777" w:rsidR="00DF02A3" w:rsidRDefault="00DF02A3" w:rsidP="00DF02A3"/>
    <w:p w14:paraId="61B2F710"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 :</w:t>
      </w:r>
    </w:p>
    <w:p w14:paraId="29BCF94E" w14:textId="77777777" w:rsidR="00DF02A3" w:rsidRDefault="00AB1AD6" w:rsidP="00AB1AD6">
      <w:pPr>
        <w:pStyle w:val="Paragraphedeliste"/>
        <w:numPr>
          <w:ilvl w:val="0"/>
          <w:numId w:val="27"/>
        </w:numPr>
      </w:pPr>
      <w:r>
        <w:t>Test des DAO de l’application avec Junit.</w:t>
      </w:r>
    </w:p>
    <w:p w14:paraId="51B4ECAB" w14:textId="77777777" w:rsidR="00DF02A3" w:rsidRDefault="00DF02A3" w:rsidP="00DF02A3"/>
    <w:p w14:paraId="24E832F7" w14:textId="77777777" w:rsidR="00DF02A3" w:rsidRDefault="00DF02A3" w:rsidP="00DF02A3">
      <w:r>
        <w:t>Fréquence de réalisation :</w:t>
      </w:r>
    </w:p>
    <w:p w14:paraId="7AF7F535"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r>
      <w:proofErr w:type="spellStart"/>
      <w:r>
        <w:rPr>
          <w:rFonts w:ascii="Arial (W1)" w:hAnsi="Arial (W1)" w:cs="Arial (W1)"/>
        </w:rPr>
        <w:t>Fréquemment</w:t>
      </w:r>
      <w:proofErr w:type="spellEnd"/>
      <w:r>
        <w:rPr>
          <w:rFonts w:ascii="Arial (W1)" w:hAnsi="Arial (W1)" w:cs="Arial (W1)"/>
        </w:rPr>
        <w:tab/>
      </w:r>
      <w:r>
        <w:rPr>
          <w:rFonts w:ascii="Arial (W1)" w:hAnsi="Arial (W1)" w:cs="Arial (W1)"/>
        </w:rPr>
        <w:tab/>
      </w:r>
      <w:r>
        <w:rPr>
          <w:rFonts w:ascii="Arial (W1)" w:hAnsi="Arial (W1)" w:cs="Arial (W1)"/>
        </w:rPr>
        <w:tab/>
      </w:r>
      <w:r w:rsidR="00AB1AD6">
        <w:t>X</w:t>
      </w:r>
      <w:r>
        <w:rPr>
          <w:rFonts w:ascii="Arial (W1)" w:hAnsi="Arial (W1)" w:cs="Arial (W1)"/>
        </w:rPr>
        <w:tab/>
        <w:t>Rarement</w:t>
      </w:r>
    </w:p>
    <w:p w14:paraId="1586FD66" w14:textId="77777777" w:rsidR="00DF02A3" w:rsidRDefault="00DF02A3" w:rsidP="00DF02A3"/>
    <w:p w14:paraId="76B3F15E"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36D436E7" w14:textId="77777777" w:rsidTr="00E325EE">
        <w:tc>
          <w:tcPr>
            <w:tcW w:w="3305" w:type="dxa"/>
            <w:tcBorders>
              <w:top w:val="single" w:sz="4" w:space="0" w:color="000000"/>
              <w:left w:val="single" w:sz="4" w:space="0" w:color="000000"/>
              <w:bottom w:val="single" w:sz="4" w:space="0" w:color="000000"/>
            </w:tcBorders>
            <w:shd w:val="clear" w:color="auto" w:fill="auto"/>
          </w:tcPr>
          <w:p w14:paraId="703F8FA4"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51768761"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4B34775E" w14:textId="77777777" w:rsidR="00DF02A3" w:rsidRDefault="00DF02A3" w:rsidP="00E325EE">
            <w:r>
              <w:t>Chantier, atelier, services ou autres (à préciser)</w:t>
            </w:r>
          </w:p>
        </w:tc>
      </w:tr>
      <w:tr w:rsidR="00DF02A3" w14:paraId="74DCF5EA"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064B0906" w14:textId="77777777" w:rsidR="00DF02A3" w:rsidRPr="001422AB" w:rsidRDefault="00AB1AD6" w:rsidP="00E325EE">
            <w:pPr>
              <w:rPr>
                <w:color w:val="404040" w:themeColor="text1" w:themeTint="BF"/>
              </w:rPr>
            </w:pPr>
            <w:r>
              <w:rPr>
                <w:color w:val="404040" w:themeColor="text1" w:themeTint="BF"/>
              </w:rPr>
              <w:t>LNDR</w:t>
            </w:r>
          </w:p>
        </w:tc>
        <w:tc>
          <w:tcPr>
            <w:tcW w:w="3182" w:type="dxa"/>
            <w:tcBorders>
              <w:top w:val="single" w:sz="4" w:space="0" w:color="000000"/>
              <w:left w:val="single" w:sz="4" w:space="0" w:color="000000"/>
              <w:bottom w:val="single" w:sz="4" w:space="0" w:color="000000"/>
            </w:tcBorders>
            <w:shd w:val="clear" w:color="auto" w:fill="auto"/>
          </w:tcPr>
          <w:p w14:paraId="07A5DB23" w14:textId="77777777" w:rsidR="00DF02A3" w:rsidRPr="001422AB" w:rsidRDefault="00AB1AD6" w:rsidP="00E325EE">
            <w:pPr>
              <w:rPr>
                <w:color w:val="404040" w:themeColor="text1" w:themeTint="BF"/>
              </w:rPr>
            </w:pPr>
            <w:r>
              <w:rPr>
                <w:color w:val="404040" w:themeColor="text1" w:themeTint="BF"/>
              </w:rPr>
              <w:t>Labège</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00D48AC9" w14:textId="77777777" w:rsidR="00DF02A3" w:rsidRPr="001422AB" w:rsidRDefault="00DF02A3" w:rsidP="00E325EE">
            <w:pPr>
              <w:rPr>
                <w:color w:val="404040" w:themeColor="text1" w:themeTint="BF"/>
              </w:rPr>
            </w:pPr>
          </w:p>
        </w:tc>
      </w:tr>
    </w:tbl>
    <w:p w14:paraId="5BD31B5A" w14:textId="77777777" w:rsidR="00DF02A3" w:rsidRDefault="00DF02A3" w:rsidP="00DF02A3"/>
    <w:p w14:paraId="4CCD2F20"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7695B9E2" w14:textId="77777777" w:rsidR="00AB1AD6" w:rsidRDefault="00AB1AD6" w:rsidP="00AB1AD6">
      <w:pPr>
        <w:pStyle w:val="Paragraphedeliste"/>
        <w:numPr>
          <w:ilvl w:val="0"/>
          <w:numId w:val="28"/>
        </w:numPr>
      </w:pPr>
      <w:r>
        <w:t>LDNR avril 2016 / juillet 2016</w:t>
      </w:r>
    </w:p>
    <w:p w14:paraId="69091C71" w14:textId="77777777" w:rsidR="00AB1AD6" w:rsidRDefault="00AB1AD6" w:rsidP="00AB1AD6">
      <w:pPr>
        <w:pStyle w:val="Paragraphedeliste"/>
        <w:numPr>
          <w:ilvl w:val="0"/>
          <w:numId w:val="28"/>
        </w:numPr>
      </w:pPr>
    </w:p>
    <w:p w14:paraId="1D95194F"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7BF8A1A5" w14:textId="77777777" w:rsidR="00AB1AD6" w:rsidRDefault="00AB1AD6" w:rsidP="00AB1AD6">
      <w:pPr>
        <w:pStyle w:val="Paragraphedeliste"/>
        <w:numPr>
          <w:ilvl w:val="0"/>
          <w:numId w:val="29"/>
        </w:numPr>
      </w:pPr>
      <w:r>
        <w:t>Eclipse</w:t>
      </w:r>
    </w:p>
    <w:p w14:paraId="0C5E2EC1" w14:textId="77777777" w:rsidR="00AB1AD6" w:rsidRDefault="00AB1AD6" w:rsidP="00DF02A3">
      <w:pPr>
        <w:pStyle w:val="Paragraphedeliste"/>
        <w:numPr>
          <w:ilvl w:val="0"/>
          <w:numId w:val="29"/>
        </w:numPr>
      </w:pPr>
      <w:r>
        <w:t>Junit</w:t>
      </w:r>
    </w:p>
    <w:p w14:paraId="143466AD" w14:textId="77777777" w:rsidR="00AB1AD6" w:rsidRDefault="00AB1AD6" w:rsidP="00EB408F">
      <w:pPr>
        <w:pStyle w:val="Paragraphedeliste"/>
      </w:pPr>
    </w:p>
    <w:p w14:paraId="3953B60B" w14:textId="77777777" w:rsidR="00DF02A3" w:rsidRDefault="00DF02A3" w:rsidP="00225308">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précise</w:t>
      </w:r>
      <w:r w:rsidR="00225308">
        <w:t>z dans quelles circonstances.</w:t>
      </w:r>
    </w:p>
    <w:p w14:paraId="5B7B8A81" w14:textId="77777777" w:rsidR="00AB1AD6" w:rsidRDefault="00AB1AD6" w:rsidP="00AB1AD6">
      <w:pPr>
        <w:pStyle w:val="Paragraphedeliste"/>
        <w:numPr>
          <w:ilvl w:val="0"/>
          <w:numId w:val="30"/>
        </w:numPr>
      </w:pPr>
      <w:r>
        <w:t>Travail sous l’encadrement d’un formateur.</w:t>
      </w:r>
    </w:p>
    <w:p w14:paraId="2D7D4DC8" w14:textId="77777777" w:rsidR="00AB1AD6" w:rsidRDefault="00AB1AD6" w:rsidP="00AB1AD6">
      <w:pPr>
        <w:pStyle w:val="Paragraphedeliste"/>
      </w:pPr>
    </w:p>
    <w:p w14:paraId="3B1DC01B" w14:textId="77777777" w:rsidR="007F3A20" w:rsidRPr="008B49B9" w:rsidRDefault="009B5D92">
      <w:r>
        <w:t>Annexe 32 : Exemple de test de DAO avec Junit.</w:t>
      </w:r>
    </w:p>
    <w:p w14:paraId="7F5FAC76" w14:textId="77777777" w:rsidR="00DF02A3" w:rsidRDefault="00DF02A3" w:rsidP="00DF02A3">
      <w:pPr>
        <w:pStyle w:val="gege3"/>
      </w:pPr>
      <w:bookmarkStart w:id="37" w:name="_Toc464746917"/>
      <w:r>
        <w:lastRenderedPageBreak/>
        <w:t>Préparer et exécuter le déploiement d’une application</w:t>
      </w:r>
      <w:bookmarkEnd w:id="37"/>
    </w:p>
    <w:p w14:paraId="14683736" w14:textId="77777777" w:rsidR="00DF02A3" w:rsidRDefault="00DF02A3" w:rsidP="00DF02A3"/>
    <w:p w14:paraId="7D1ACE55"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086A8A2B" w14:textId="32CBC919" w:rsidR="00DF02A3" w:rsidRDefault="005F614F" w:rsidP="005F614F">
      <w:pPr>
        <w:pStyle w:val="Paragraphedeliste"/>
        <w:numPr>
          <w:ilvl w:val="0"/>
          <w:numId w:val="23"/>
        </w:numPr>
      </w:pPr>
      <w:r>
        <w:t>Création de .</w:t>
      </w:r>
      <w:proofErr w:type="spellStart"/>
      <w:r>
        <w:t>war</w:t>
      </w:r>
      <w:proofErr w:type="spellEnd"/>
      <w:r w:rsidR="00EB408F">
        <w:t xml:space="preserve"> dans le cadre du projet du site web école.</w:t>
      </w:r>
    </w:p>
    <w:p w14:paraId="7A434DB0" w14:textId="77777777" w:rsidR="005F614F" w:rsidRDefault="005F614F" w:rsidP="005F614F">
      <w:pPr>
        <w:pStyle w:val="Paragraphedeliste"/>
      </w:pPr>
    </w:p>
    <w:p w14:paraId="03085061"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 :</w:t>
      </w:r>
    </w:p>
    <w:p w14:paraId="71003B07" w14:textId="77777777" w:rsidR="00DF02A3" w:rsidRDefault="005F614F" w:rsidP="005F614F">
      <w:pPr>
        <w:pStyle w:val="Paragraphedeliste"/>
        <w:numPr>
          <w:ilvl w:val="0"/>
          <w:numId w:val="22"/>
        </w:numPr>
      </w:pPr>
      <w:r>
        <w:t>Déploiement de projets avec Eclipse en créant un .</w:t>
      </w:r>
      <w:proofErr w:type="spellStart"/>
      <w:r>
        <w:t>war</w:t>
      </w:r>
      <w:proofErr w:type="spellEnd"/>
      <w:r>
        <w:t xml:space="preserve"> pour un serveur Tomcat ou Glassfish.</w:t>
      </w:r>
    </w:p>
    <w:p w14:paraId="30E578AD" w14:textId="77777777" w:rsidR="005F614F" w:rsidRDefault="005F614F" w:rsidP="005F614F">
      <w:pPr>
        <w:pStyle w:val="Paragraphedeliste"/>
      </w:pPr>
    </w:p>
    <w:p w14:paraId="6E535C70" w14:textId="77777777" w:rsidR="00DF02A3" w:rsidRDefault="00DF02A3" w:rsidP="00DF02A3">
      <w:r>
        <w:t>Fréquence de réalisation :</w:t>
      </w:r>
    </w:p>
    <w:p w14:paraId="0F0E1B7E"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r>
      <w:proofErr w:type="spellStart"/>
      <w:r>
        <w:rPr>
          <w:rFonts w:ascii="Arial (W1)" w:hAnsi="Arial (W1)" w:cs="Arial (W1)"/>
        </w:rPr>
        <w:t>Fréquemment</w:t>
      </w:r>
      <w:proofErr w:type="spellEnd"/>
      <w:r>
        <w:rPr>
          <w:rFonts w:ascii="Arial (W1)" w:hAnsi="Arial (W1)" w:cs="Arial (W1)"/>
        </w:rPr>
        <w:tab/>
      </w:r>
      <w:r>
        <w:rPr>
          <w:rFonts w:ascii="Arial (W1)" w:hAnsi="Arial (W1)" w:cs="Arial (W1)"/>
        </w:rPr>
        <w:tab/>
      </w:r>
      <w:r>
        <w:rPr>
          <w:rFonts w:ascii="Arial (W1)" w:hAnsi="Arial (W1)" w:cs="Arial (W1)"/>
        </w:rPr>
        <w:tab/>
      </w:r>
      <w:r w:rsidR="005F614F">
        <w:t>X</w:t>
      </w:r>
      <w:r>
        <w:rPr>
          <w:rFonts w:ascii="Arial (W1)" w:hAnsi="Arial (W1)" w:cs="Arial (W1)"/>
        </w:rPr>
        <w:tab/>
        <w:t>Rarement</w:t>
      </w:r>
    </w:p>
    <w:p w14:paraId="2B416C58" w14:textId="77777777" w:rsidR="00DF02A3" w:rsidRDefault="00DF02A3" w:rsidP="00DF02A3"/>
    <w:p w14:paraId="07E62EF5"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5D28FE26" w14:textId="77777777" w:rsidTr="00E325EE">
        <w:tc>
          <w:tcPr>
            <w:tcW w:w="3305" w:type="dxa"/>
            <w:tcBorders>
              <w:top w:val="single" w:sz="4" w:space="0" w:color="000000"/>
              <w:left w:val="single" w:sz="4" w:space="0" w:color="000000"/>
              <w:bottom w:val="single" w:sz="4" w:space="0" w:color="000000"/>
            </w:tcBorders>
            <w:shd w:val="clear" w:color="auto" w:fill="auto"/>
          </w:tcPr>
          <w:p w14:paraId="24A42F51"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49B806C0"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3E7C2CD" w14:textId="77777777" w:rsidR="00DF02A3" w:rsidRDefault="00DF02A3" w:rsidP="00E325EE">
            <w:r>
              <w:t>Chantier, atelier, services ou autres (à préciser)</w:t>
            </w:r>
          </w:p>
        </w:tc>
      </w:tr>
      <w:tr w:rsidR="00DF02A3" w14:paraId="000C8B46"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08AAE32E" w14:textId="77777777" w:rsidR="00DF02A3" w:rsidRPr="001422AB" w:rsidRDefault="005F614F" w:rsidP="00E325EE">
            <w:pPr>
              <w:rPr>
                <w:color w:val="404040" w:themeColor="text1" w:themeTint="BF"/>
              </w:rPr>
            </w:pPr>
            <w:r>
              <w:rPr>
                <w:color w:val="404040" w:themeColor="text1" w:themeTint="BF"/>
              </w:rPr>
              <w:t>LDNR</w:t>
            </w:r>
          </w:p>
        </w:tc>
        <w:tc>
          <w:tcPr>
            <w:tcW w:w="3182" w:type="dxa"/>
            <w:tcBorders>
              <w:top w:val="single" w:sz="4" w:space="0" w:color="000000"/>
              <w:left w:val="single" w:sz="4" w:space="0" w:color="000000"/>
              <w:bottom w:val="single" w:sz="4" w:space="0" w:color="000000"/>
            </w:tcBorders>
            <w:shd w:val="clear" w:color="auto" w:fill="auto"/>
          </w:tcPr>
          <w:p w14:paraId="1EDA1A5A" w14:textId="77777777" w:rsidR="00DF02A3" w:rsidRPr="001422AB" w:rsidRDefault="005F614F" w:rsidP="00E325EE">
            <w:pPr>
              <w:rPr>
                <w:color w:val="404040" w:themeColor="text1" w:themeTint="BF"/>
              </w:rPr>
            </w:pPr>
            <w:r>
              <w:rPr>
                <w:color w:val="404040" w:themeColor="text1" w:themeTint="BF"/>
              </w:rPr>
              <w:t>Labège</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031C2D7" w14:textId="77777777" w:rsidR="00DF02A3" w:rsidRPr="001422AB" w:rsidRDefault="00DF02A3" w:rsidP="00E325EE">
            <w:pPr>
              <w:rPr>
                <w:color w:val="404040" w:themeColor="text1" w:themeTint="BF"/>
              </w:rPr>
            </w:pPr>
          </w:p>
        </w:tc>
      </w:tr>
    </w:tbl>
    <w:p w14:paraId="7C47B5BF" w14:textId="77777777" w:rsidR="00DF02A3" w:rsidRDefault="00DF02A3" w:rsidP="00DF02A3"/>
    <w:p w14:paraId="66145EDD"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3688434A" w14:textId="77777777" w:rsidR="00DF02A3" w:rsidRPr="005F614F" w:rsidRDefault="005F614F" w:rsidP="005F614F">
      <w:pPr>
        <w:spacing w:line="480" w:lineRule="auto"/>
        <w:ind w:firstLine="708"/>
        <w:rPr>
          <w:rFonts w:ascii="Arial" w:hAnsi="Arial" w:cs="Arial"/>
        </w:rPr>
      </w:pPr>
      <w:r>
        <w:rPr>
          <w:rFonts w:ascii="Arial" w:hAnsi="Arial" w:cs="Arial"/>
        </w:rPr>
        <w:t>LDNR avril 2016 /juillet 2016</w:t>
      </w:r>
    </w:p>
    <w:p w14:paraId="248A4327"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p>
    <w:p w14:paraId="673EFDC4" w14:textId="77777777" w:rsidR="005F614F" w:rsidRDefault="005F614F" w:rsidP="005F614F">
      <w:pPr>
        <w:ind w:firstLine="708"/>
        <w:rPr>
          <w:rFonts w:ascii="Arial" w:hAnsi="Arial" w:cs="Arial"/>
        </w:rPr>
      </w:pPr>
      <w:r>
        <w:rPr>
          <w:rFonts w:ascii="Arial" w:hAnsi="Arial" w:cs="Arial"/>
        </w:rPr>
        <w:t>Eclipse</w:t>
      </w:r>
    </w:p>
    <w:p w14:paraId="769A36CB" w14:textId="77777777" w:rsidR="005F614F" w:rsidRDefault="005F614F" w:rsidP="005F614F">
      <w:pPr>
        <w:ind w:firstLine="708"/>
        <w:rPr>
          <w:rFonts w:ascii="Arial" w:hAnsi="Arial" w:cs="Arial"/>
        </w:rPr>
      </w:pPr>
      <w:r>
        <w:rPr>
          <w:rFonts w:ascii="Arial" w:hAnsi="Arial" w:cs="Arial"/>
        </w:rPr>
        <w:t>Tomcat</w:t>
      </w:r>
    </w:p>
    <w:p w14:paraId="15350DD9" w14:textId="77777777" w:rsidR="00DF02A3" w:rsidRPr="005F614F" w:rsidRDefault="00AB1AD6" w:rsidP="005F614F">
      <w:pPr>
        <w:ind w:firstLine="708"/>
        <w:rPr>
          <w:rFonts w:ascii="Arial" w:hAnsi="Arial" w:cs="Arial"/>
        </w:rPr>
      </w:pPr>
      <w:r>
        <w:rPr>
          <w:rFonts w:ascii="Arial" w:hAnsi="Arial" w:cs="Arial"/>
        </w:rPr>
        <w:t>G</w:t>
      </w:r>
      <w:r w:rsidR="005F614F">
        <w:rPr>
          <w:rFonts w:ascii="Arial" w:hAnsi="Arial" w:cs="Arial"/>
        </w:rPr>
        <w:t>lassfish</w:t>
      </w:r>
    </w:p>
    <w:p w14:paraId="2F60FA4D" w14:textId="77777777" w:rsidR="002248E5" w:rsidRDefault="00DF02A3" w:rsidP="00DF02A3">
      <w:r>
        <w:t xml:space="preserve">6 - </w:t>
      </w:r>
      <w:r>
        <w:rPr>
          <w:b/>
        </w:rPr>
        <w:t>Pour la réalisation de ces tâches</w:t>
      </w:r>
      <w:r>
        <w:t xml:space="preserve"> </w:t>
      </w:r>
      <w:r>
        <w:rPr>
          <w:b/>
        </w:rPr>
        <w:t>ou opérations</w:t>
      </w:r>
      <w:r>
        <w:t>, avez-vous travaillé seul ou en équipe, avec ou sans consignes, en relation avec d’autres personnes de votre entreprises ou extérieures à votre entreprise …) ? Si oui, préci</w:t>
      </w:r>
      <w:r w:rsidR="005F614F">
        <w:t>sez dans quelles circonstances </w:t>
      </w:r>
    </w:p>
    <w:p w14:paraId="366F25DA" w14:textId="21A018A7" w:rsidR="00DF02A3" w:rsidRDefault="00691C51" w:rsidP="007F2911">
      <w:pPr>
        <w:pStyle w:val="NormalHelvetica"/>
      </w:pPr>
      <w:r w:rsidRPr="00FE1B25">
        <w:rPr>
          <w:u w:val="single"/>
        </w:rPr>
        <w:t>LDNR :</w:t>
      </w:r>
      <w:r>
        <w:t xml:space="preserve"> Travail réalisé sous la supervision du formateur</w:t>
      </w:r>
      <w:r w:rsidR="002248E5">
        <w:br w:type="page"/>
      </w:r>
    </w:p>
    <w:p w14:paraId="610BF9C7" w14:textId="77777777" w:rsidR="00DF02A3" w:rsidRDefault="00DF02A3" w:rsidP="00DF02A3">
      <w:pPr>
        <w:pStyle w:val="gege2"/>
      </w:pPr>
      <w:bookmarkStart w:id="38" w:name="_Toc464746918"/>
      <w:r>
        <w:lastRenderedPageBreak/>
        <w:t>Compétences transversales</w:t>
      </w:r>
      <w:bookmarkEnd w:id="38"/>
    </w:p>
    <w:p w14:paraId="237A427A" w14:textId="77777777" w:rsidR="00DF02A3" w:rsidRDefault="00DF02A3" w:rsidP="00DF02A3"/>
    <w:p w14:paraId="24550D7A" w14:textId="77777777" w:rsidR="00DF02A3" w:rsidRDefault="002248E5" w:rsidP="00DF02A3">
      <w:r>
        <w:t>Compétences professionnelles</w:t>
      </w:r>
    </w:p>
    <w:p w14:paraId="6DF2BBE9" w14:textId="77777777" w:rsidR="00DF02A3" w:rsidRDefault="00DF02A3" w:rsidP="00DF02A3"/>
    <w:p w14:paraId="141FDB80" w14:textId="77777777" w:rsidR="00DF02A3" w:rsidRPr="00F07986" w:rsidRDefault="00DF02A3" w:rsidP="00DF02A3">
      <w:pPr>
        <w:pStyle w:val="gege3"/>
      </w:pPr>
      <w:bookmarkStart w:id="39" w:name="_Toc464746919"/>
      <w:r w:rsidRPr="00F07986">
        <w:t xml:space="preserve">Actualiser et partager ses compétences en </w:t>
      </w:r>
      <w:r>
        <w:t xml:space="preserve">conception et </w:t>
      </w:r>
      <w:r w:rsidRPr="00F07986">
        <w:t>développement informatique</w:t>
      </w:r>
      <w:bookmarkEnd w:id="39"/>
    </w:p>
    <w:p w14:paraId="253468BC" w14:textId="77777777" w:rsidR="00DF02A3" w:rsidRDefault="00DF02A3" w:rsidP="00DF02A3"/>
    <w:p w14:paraId="66A2C6B7"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0DAE5331" w14:textId="77777777" w:rsidR="00DF02A3" w:rsidRDefault="002248E5" w:rsidP="002248E5">
      <w:pPr>
        <w:pStyle w:val="Paragraphedeliste"/>
        <w:numPr>
          <w:ilvl w:val="0"/>
          <w:numId w:val="22"/>
        </w:numPr>
      </w:pPr>
      <w:r>
        <w:t>Utilisation de nombreux forums et tutoriels de développement tels que Développez.com ou stackOverflow.</w:t>
      </w:r>
    </w:p>
    <w:p w14:paraId="73BA4A2D" w14:textId="77777777" w:rsidR="00DF02A3" w:rsidRDefault="00DF02A3" w:rsidP="00DF02A3"/>
    <w:p w14:paraId="4CBC9636"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w:t>
      </w:r>
      <w:r w:rsidR="002248E5">
        <w:t>leur fréquence de réalisation :</w:t>
      </w:r>
    </w:p>
    <w:p w14:paraId="79DB64D0" w14:textId="721BE96B" w:rsidR="002248E5" w:rsidRDefault="00072D24" w:rsidP="002248E5">
      <w:pPr>
        <w:pStyle w:val="Paragraphedeliste"/>
        <w:numPr>
          <w:ilvl w:val="0"/>
          <w:numId w:val="22"/>
        </w:numPr>
      </w:pPr>
      <w:r>
        <w:t>Lecture</w:t>
      </w:r>
      <w:r w:rsidR="002248E5">
        <w:t xml:space="preserve"> de tutoriels</w:t>
      </w:r>
    </w:p>
    <w:p w14:paraId="70B77F8A" w14:textId="77777777" w:rsidR="002248E5" w:rsidRDefault="002248E5" w:rsidP="002248E5">
      <w:pPr>
        <w:pStyle w:val="Paragraphedeliste"/>
      </w:pPr>
    </w:p>
    <w:p w14:paraId="4AA4B443" w14:textId="77777777" w:rsidR="00DF02A3" w:rsidRDefault="00DF02A3" w:rsidP="00DF02A3">
      <w:r>
        <w:t>Fréquence de réalisation :</w:t>
      </w:r>
    </w:p>
    <w:p w14:paraId="2BA4542B" w14:textId="02A04DB3" w:rsidR="00DF02A3" w:rsidRDefault="00EB408F" w:rsidP="00DF02A3">
      <w:pPr>
        <w:rPr>
          <w:rFonts w:ascii="Arial" w:hAnsi="Arial" w:cs="Arial"/>
        </w:rPr>
      </w:pPr>
      <w:r>
        <w:rPr>
          <w:rFonts w:ascii="Arial (W1)" w:hAnsi="Arial (W1)" w:cs="Arial (W1)"/>
        </w:rPr>
        <w:t>X</w:t>
      </w:r>
      <w:r w:rsidR="00DF02A3">
        <w:rPr>
          <w:rFonts w:ascii="Arial (W1)" w:hAnsi="Arial (W1)" w:cs="Arial (W1)"/>
        </w:rPr>
        <w:tab/>
        <w:t>Très fréquemment</w:t>
      </w:r>
      <w:r w:rsidR="00DF02A3">
        <w:rPr>
          <w:rFonts w:ascii="Arial (W1)" w:hAnsi="Arial (W1)" w:cs="Arial (W1)"/>
        </w:rPr>
        <w:tab/>
      </w:r>
      <w:r w:rsidR="00DF02A3">
        <w:rPr>
          <w:rFonts w:ascii="Arial (W1)" w:hAnsi="Arial (W1)" w:cs="Arial (W1)"/>
        </w:rPr>
        <w:tab/>
      </w: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sidR="00DF02A3">
        <w:rPr>
          <w:rFonts w:ascii="Arial (W1)" w:hAnsi="Arial (W1)" w:cs="Arial (W1)"/>
        </w:rPr>
        <w:tab/>
      </w:r>
      <w:proofErr w:type="spellStart"/>
      <w:r w:rsidR="00DF02A3">
        <w:rPr>
          <w:rFonts w:ascii="Arial (W1)" w:hAnsi="Arial (W1)" w:cs="Arial (W1)"/>
        </w:rPr>
        <w:t>Fréquemment</w:t>
      </w:r>
      <w:proofErr w:type="spellEnd"/>
      <w:r w:rsidR="00DF02A3">
        <w:rPr>
          <w:rFonts w:ascii="Arial (W1)" w:hAnsi="Arial (W1)" w:cs="Arial (W1)"/>
        </w:rPr>
        <w:tab/>
      </w:r>
      <w:r w:rsidR="00DF02A3">
        <w:rPr>
          <w:rFonts w:ascii="Arial (W1)" w:hAnsi="Arial (W1)" w:cs="Arial (W1)"/>
        </w:rPr>
        <w:tab/>
      </w:r>
      <w:r w:rsidR="00DF02A3">
        <w:rPr>
          <w:rFonts w:ascii="Arial (W1)" w:hAnsi="Arial (W1)" w:cs="Arial (W1)"/>
        </w:rPr>
        <w:tab/>
      </w:r>
      <w:r w:rsidR="00DF02A3">
        <w:fldChar w:fldCharType="begin">
          <w:ffData>
            <w:name w:val=""/>
            <w:enabled/>
            <w:calcOnExit w:val="0"/>
            <w:checkBox>
              <w:sizeAuto/>
              <w:default w:val="0"/>
            </w:checkBox>
          </w:ffData>
        </w:fldChar>
      </w:r>
      <w:r w:rsidR="00DF02A3">
        <w:instrText xml:space="preserve"> FORMCHECKBOX </w:instrText>
      </w:r>
      <w:r w:rsidR="00396D6B">
        <w:fldChar w:fldCharType="separate"/>
      </w:r>
      <w:r w:rsidR="00DF02A3">
        <w:fldChar w:fldCharType="end"/>
      </w:r>
      <w:r w:rsidR="00DF02A3">
        <w:rPr>
          <w:rFonts w:ascii="Arial (W1)" w:hAnsi="Arial (W1)" w:cs="Arial (W1)"/>
        </w:rPr>
        <w:tab/>
        <w:t>Rarement</w:t>
      </w:r>
    </w:p>
    <w:p w14:paraId="5A3DC9B0" w14:textId="77777777" w:rsidR="00DF02A3" w:rsidRDefault="00DF02A3" w:rsidP="00DF02A3"/>
    <w:p w14:paraId="0F6F5D80"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7E618D99" w14:textId="77777777" w:rsidTr="00E325EE">
        <w:tc>
          <w:tcPr>
            <w:tcW w:w="3305" w:type="dxa"/>
            <w:tcBorders>
              <w:top w:val="single" w:sz="4" w:space="0" w:color="000000"/>
              <w:left w:val="single" w:sz="4" w:space="0" w:color="000000"/>
              <w:bottom w:val="single" w:sz="4" w:space="0" w:color="000000"/>
            </w:tcBorders>
            <w:shd w:val="clear" w:color="auto" w:fill="auto"/>
          </w:tcPr>
          <w:p w14:paraId="3E62B4F1"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6BC4594A"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66A2609E" w14:textId="77777777" w:rsidR="00DF02A3" w:rsidRDefault="00DF02A3" w:rsidP="00E325EE">
            <w:r>
              <w:t>Chantier, atelier, services ou autres (à préciser)</w:t>
            </w:r>
          </w:p>
        </w:tc>
      </w:tr>
      <w:tr w:rsidR="00DF02A3" w14:paraId="5AC19313"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7F821E9D" w14:textId="4EEE9BE6" w:rsidR="00DF02A3" w:rsidRPr="001422AB" w:rsidRDefault="00EB408F" w:rsidP="00E325EE">
            <w:pPr>
              <w:rPr>
                <w:color w:val="404040" w:themeColor="text1" w:themeTint="BF"/>
              </w:rPr>
            </w:pPr>
            <w:r>
              <w:rPr>
                <w:color w:val="404040" w:themeColor="text1" w:themeTint="BF"/>
              </w:rPr>
              <w:t>Personnelle</w:t>
            </w:r>
          </w:p>
        </w:tc>
        <w:tc>
          <w:tcPr>
            <w:tcW w:w="3182" w:type="dxa"/>
            <w:tcBorders>
              <w:top w:val="single" w:sz="4" w:space="0" w:color="000000"/>
              <w:left w:val="single" w:sz="4" w:space="0" w:color="000000"/>
              <w:bottom w:val="single" w:sz="4" w:space="0" w:color="000000"/>
            </w:tcBorders>
            <w:shd w:val="clear" w:color="auto" w:fill="auto"/>
          </w:tcPr>
          <w:p w14:paraId="3DDD6CF0" w14:textId="32DFA767" w:rsidR="00DF02A3" w:rsidRPr="001422AB" w:rsidRDefault="00EB408F" w:rsidP="00E325EE">
            <w:pPr>
              <w:rPr>
                <w:color w:val="404040" w:themeColor="text1" w:themeTint="BF"/>
              </w:rPr>
            </w:pPr>
            <w:r>
              <w:rPr>
                <w:color w:val="404040" w:themeColor="text1" w:themeTint="BF"/>
              </w:rPr>
              <w:t>Balma</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72A90F6C" w14:textId="77777777" w:rsidR="00DF02A3" w:rsidRPr="001422AB" w:rsidRDefault="00DF02A3" w:rsidP="00E325EE">
            <w:pPr>
              <w:rPr>
                <w:color w:val="404040" w:themeColor="text1" w:themeTint="BF"/>
              </w:rPr>
            </w:pPr>
          </w:p>
        </w:tc>
      </w:tr>
    </w:tbl>
    <w:p w14:paraId="4F342F05" w14:textId="77777777" w:rsidR="00DF02A3" w:rsidRDefault="00DF02A3" w:rsidP="00DF02A3"/>
    <w:p w14:paraId="1FFCBAF8"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3D9D8201" w14:textId="4925D84F" w:rsidR="00DF02A3" w:rsidRPr="00EB408F" w:rsidRDefault="00EB408F" w:rsidP="00EB408F">
      <w:pPr>
        <w:pStyle w:val="Paragraphedeliste"/>
        <w:numPr>
          <w:ilvl w:val="0"/>
          <w:numId w:val="22"/>
        </w:numPr>
        <w:rPr>
          <w:rFonts w:ascii="Arial" w:hAnsi="Arial" w:cs="Arial"/>
        </w:rPr>
      </w:pPr>
      <w:r w:rsidRPr="00EB408F">
        <w:rPr>
          <w:rFonts w:ascii="Arial" w:hAnsi="Arial" w:cs="Arial"/>
        </w:rPr>
        <w:t>Depuis 5 ans.</w:t>
      </w:r>
    </w:p>
    <w:p w14:paraId="5E9125E5" w14:textId="77777777" w:rsidR="00DF02A3" w:rsidRDefault="00DF02A3" w:rsidP="00DF02A3"/>
    <w:p w14:paraId="0167B19D" w14:textId="77777777" w:rsidR="00DF02A3" w:rsidRDefault="00DF02A3" w:rsidP="00DF02A3">
      <w:r>
        <w:t xml:space="preserve">5 - </w:t>
      </w:r>
      <w:r>
        <w:rPr>
          <w:b/>
        </w:rPr>
        <w:t>Précisez les moyens</w:t>
      </w:r>
      <w:r>
        <w:t xml:space="preserve"> que vous avez utilisés pour accomplir les tâches décrites : matériels, outils, techniques, matériaux, produits, logiciels,… :</w:t>
      </w:r>
      <w:r w:rsidR="00650102">
        <w:rPr>
          <w:lang w:eastAsia="fr-FR"/>
        </w:rPr>
        <w:t xml:space="preserve"> </w:t>
      </w:r>
      <w:r>
        <w:rPr>
          <w:lang w:eastAsia="fr-FR"/>
        </w:rPr>
        <w:br w:type="page"/>
      </w:r>
    </w:p>
    <w:p w14:paraId="02158B56" w14:textId="77777777" w:rsidR="00DF02A3" w:rsidRPr="00F07986" w:rsidRDefault="00DF02A3" w:rsidP="00DF02A3">
      <w:pPr>
        <w:pStyle w:val="gege3"/>
      </w:pPr>
      <w:bookmarkStart w:id="40" w:name="_Toc464746920"/>
      <w:r>
        <w:lastRenderedPageBreak/>
        <w:t>Organiser son activité en conception et développement informatique</w:t>
      </w:r>
      <w:bookmarkEnd w:id="40"/>
    </w:p>
    <w:p w14:paraId="0F8F17AC" w14:textId="77777777" w:rsidR="00DF02A3" w:rsidRDefault="00DF02A3" w:rsidP="00DF02A3"/>
    <w:p w14:paraId="7F8BCDA6" w14:textId="77777777" w:rsidR="00DF02A3" w:rsidRDefault="00DF02A3" w:rsidP="00DF02A3">
      <w:r>
        <w:rPr>
          <w:b/>
        </w:rPr>
        <w:t>1-Indiquez les résultats directs de votre action</w:t>
      </w:r>
      <w:r>
        <w:t> : produits fabriqués, ouvrages, prestations de service ou autres productions que vous avez réalisés ou auxquels vous avez contribué :</w:t>
      </w:r>
    </w:p>
    <w:p w14:paraId="315D58A6" w14:textId="77777777" w:rsidR="002248E5" w:rsidRDefault="002248E5" w:rsidP="002248E5">
      <w:pPr>
        <w:pStyle w:val="Paragraphedeliste"/>
        <w:numPr>
          <w:ilvl w:val="0"/>
          <w:numId w:val="22"/>
        </w:numPr>
      </w:pPr>
      <w:r>
        <w:t>Utilisation du cycle en V pour la spécification, le développement, les tests unitaires ou d’intégration et la validation d’un projet informatique.</w:t>
      </w:r>
      <w:r>
        <w:tab/>
        <w:t>(TMA Airbus, TMA Amadeus)</w:t>
      </w:r>
    </w:p>
    <w:p w14:paraId="651E936C" w14:textId="77777777" w:rsidR="002248E5" w:rsidRDefault="002248E5" w:rsidP="002248E5">
      <w:pPr>
        <w:pStyle w:val="Paragraphedeliste"/>
      </w:pPr>
    </w:p>
    <w:p w14:paraId="610A7C23" w14:textId="77777777" w:rsidR="002248E5" w:rsidRDefault="002248E5" w:rsidP="002248E5">
      <w:pPr>
        <w:pStyle w:val="Paragraphedeliste"/>
        <w:numPr>
          <w:ilvl w:val="0"/>
          <w:numId w:val="22"/>
        </w:numPr>
      </w:pPr>
      <w:r>
        <w:t>Utilisation des méthodes agiles telles que Scrum, pour le développement itératif d’un projet informatique (site Web de recrutement PCIE)</w:t>
      </w:r>
    </w:p>
    <w:p w14:paraId="6A4925C0" w14:textId="77777777" w:rsidR="00D710B0" w:rsidRDefault="00D710B0" w:rsidP="00D710B0">
      <w:pPr>
        <w:pStyle w:val="Paragraphedeliste"/>
      </w:pPr>
    </w:p>
    <w:p w14:paraId="133A2B31" w14:textId="77777777" w:rsidR="00D710B0" w:rsidRDefault="00D710B0" w:rsidP="002248E5">
      <w:pPr>
        <w:pStyle w:val="Paragraphedeliste"/>
        <w:numPr>
          <w:ilvl w:val="0"/>
          <w:numId w:val="22"/>
        </w:numPr>
      </w:pPr>
      <w:r>
        <w:t>Respect du process GPP, pour la spécification, le développement, les tests et la mise en production d’évolutions logicielles chez Airbus.</w:t>
      </w:r>
    </w:p>
    <w:p w14:paraId="3997B49E" w14:textId="77777777" w:rsidR="00DF02A3" w:rsidRDefault="00DF02A3" w:rsidP="00DF02A3"/>
    <w:p w14:paraId="0BF8E59F" w14:textId="77777777" w:rsidR="00DF02A3" w:rsidRDefault="00DF02A3" w:rsidP="00DF02A3">
      <w:r>
        <w:t xml:space="preserve">2 -  </w:t>
      </w:r>
      <w:r>
        <w:rPr>
          <w:b/>
        </w:rPr>
        <w:t>Décrivez les tâches et/ou opérations</w:t>
      </w:r>
      <w:r>
        <w:t xml:space="preserve"> que vous avez directement effectuées en vue des réalisations indiquées ci-dessus ainsi que leur fréquence de réalisation :</w:t>
      </w:r>
    </w:p>
    <w:p w14:paraId="668DBE88" w14:textId="77777777" w:rsidR="00DF02A3" w:rsidRDefault="002248E5" w:rsidP="002248E5">
      <w:pPr>
        <w:pStyle w:val="Paragraphedeliste"/>
        <w:numPr>
          <w:ilvl w:val="0"/>
          <w:numId w:val="24"/>
        </w:numPr>
      </w:pPr>
      <w:r>
        <w:t>Rédaction de documents de spécification.</w:t>
      </w:r>
      <w:r w:rsidR="00D710B0">
        <w:t xml:space="preserve"> (Airbus, Amadeus)</w:t>
      </w:r>
    </w:p>
    <w:p w14:paraId="66D342F7" w14:textId="77777777" w:rsidR="002248E5" w:rsidRDefault="002248E5" w:rsidP="002248E5">
      <w:pPr>
        <w:pStyle w:val="Paragraphedeliste"/>
        <w:numPr>
          <w:ilvl w:val="0"/>
          <w:numId w:val="24"/>
        </w:numPr>
      </w:pPr>
      <w:r>
        <w:t>Rédaction de tests dossiers (Thalès)</w:t>
      </w:r>
    </w:p>
    <w:p w14:paraId="51BCFC95" w14:textId="77777777" w:rsidR="00DF02A3" w:rsidRDefault="00DF02A3" w:rsidP="00DF02A3"/>
    <w:p w14:paraId="5A32CDD3" w14:textId="77777777" w:rsidR="00DF02A3" w:rsidRDefault="00DF02A3" w:rsidP="00DF02A3">
      <w:r>
        <w:t>Fréquence de réalisation :</w:t>
      </w:r>
    </w:p>
    <w:p w14:paraId="6A0EEE7E" w14:textId="77777777" w:rsidR="00DF02A3" w:rsidRDefault="00DF02A3" w:rsidP="00DF02A3">
      <w:pPr>
        <w:rPr>
          <w:rFonts w:ascii="Arial" w:hAnsi="Arial" w:cs="Arial"/>
        </w:rPr>
      </w:pPr>
      <w:r>
        <w:fldChar w:fldCharType="begin">
          <w:ffData>
            <w:name w:val=""/>
            <w:enabled/>
            <w:calcOnExit w:val="0"/>
            <w:checkBox>
              <w:sizeAuto/>
              <w:default w:val="0"/>
              <w:checked w:val="0"/>
            </w:checkBox>
          </w:ffData>
        </w:fldChar>
      </w:r>
      <w:r>
        <w:instrText xml:space="preserve"> FORMCHECKBOX </w:instrText>
      </w:r>
      <w:r w:rsidR="00396D6B">
        <w:fldChar w:fldCharType="separate"/>
      </w:r>
      <w:r>
        <w:fldChar w:fldCharType="end"/>
      </w:r>
      <w:r>
        <w:rPr>
          <w:rFonts w:ascii="Arial (W1)" w:hAnsi="Arial (W1)" w:cs="Arial (W1)"/>
        </w:rPr>
        <w:tab/>
        <w:t>Très fréquemment</w:t>
      </w:r>
      <w:r>
        <w:rPr>
          <w:rFonts w:ascii="Arial (W1)" w:hAnsi="Arial (W1)" w:cs="Arial (W1)"/>
        </w:rPr>
        <w:tab/>
      </w:r>
      <w:r>
        <w:rPr>
          <w:rFonts w:ascii="Arial (W1)" w:hAnsi="Arial (W1)" w:cs="Arial (W1)"/>
        </w:rPr>
        <w:tab/>
      </w:r>
      <w:r w:rsidR="00D710B0">
        <w:t>X</w:t>
      </w:r>
      <w:r>
        <w:rPr>
          <w:rFonts w:ascii="Arial (W1)" w:hAnsi="Arial (W1)" w:cs="Arial (W1)"/>
        </w:rPr>
        <w:tab/>
        <w:t>Fréquemment</w:t>
      </w:r>
      <w:r>
        <w:rPr>
          <w:rFonts w:ascii="Arial (W1)" w:hAnsi="Arial (W1)" w:cs="Arial (W1)"/>
        </w:rPr>
        <w:tab/>
      </w:r>
      <w:r>
        <w:rPr>
          <w:rFonts w:ascii="Arial (W1)" w:hAnsi="Arial (W1)" w:cs="Arial (W1)"/>
        </w:rPr>
        <w:tab/>
      </w:r>
      <w:r>
        <w:rPr>
          <w:rFonts w:ascii="Arial (W1)" w:hAnsi="Arial (W1)" w:cs="Arial (W1)"/>
        </w:rPr>
        <w:tab/>
      </w:r>
      <w:r>
        <w:fldChar w:fldCharType="begin">
          <w:ffData>
            <w:name w:val=""/>
            <w:enabled/>
            <w:calcOnExit w:val="0"/>
            <w:checkBox>
              <w:sizeAuto/>
              <w:default w:val="0"/>
            </w:checkBox>
          </w:ffData>
        </w:fldChar>
      </w:r>
      <w:r>
        <w:instrText xml:space="preserve"> FORMCHECKBOX </w:instrText>
      </w:r>
      <w:r w:rsidR="00396D6B">
        <w:fldChar w:fldCharType="separate"/>
      </w:r>
      <w:r>
        <w:fldChar w:fldCharType="end"/>
      </w:r>
      <w:r>
        <w:rPr>
          <w:rFonts w:ascii="Arial (W1)" w:hAnsi="Arial (W1)" w:cs="Arial (W1)"/>
        </w:rPr>
        <w:tab/>
        <w:t>Rarement</w:t>
      </w:r>
    </w:p>
    <w:p w14:paraId="59E0459E" w14:textId="77777777" w:rsidR="00DF02A3" w:rsidRDefault="00DF02A3" w:rsidP="00DF02A3"/>
    <w:p w14:paraId="0BDBA32E" w14:textId="77777777" w:rsidR="00DF02A3" w:rsidRDefault="00DF02A3" w:rsidP="00DF02A3">
      <w:pPr>
        <w:rPr>
          <w:rFonts w:ascii="Arial" w:hAnsi="Arial" w:cs="Arial"/>
        </w:rPr>
      </w:pPr>
      <w:r>
        <w:rPr>
          <w:rFonts w:ascii="Arial" w:hAnsi="Arial" w:cs="Arial"/>
        </w:rPr>
        <w:t xml:space="preserve">3 - </w:t>
      </w:r>
      <w:r>
        <w:t>Lieux où cette pratique professionnelle a été exercée :</w:t>
      </w:r>
    </w:p>
    <w:tbl>
      <w:tblPr>
        <w:tblW w:w="0" w:type="auto"/>
        <w:tblInd w:w="-10" w:type="dxa"/>
        <w:tblLayout w:type="fixed"/>
        <w:tblLook w:val="0000" w:firstRow="0" w:lastRow="0" w:firstColumn="0" w:lastColumn="0" w:noHBand="0" w:noVBand="0"/>
      </w:tblPr>
      <w:tblGrid>
        <w:gridCol w:w="3305"/>
        <w:gridCol w:w="3182"/>
        <w:gridCol w:w="3388"/>
      </w:tblGrid>
      <w:tr w:rsidR="00DF02A3" w14:paraId="4EB6F785" w14:textId="77777777" w:rsidTr="00E325EE">
        <w:tc>
          <w:tcPr>
            <w:tcW w:w="3305" w:type="dxa"/>
            <w:tcBorders>
              <w:top w:val="single" w:sz="4" w:space="0" w:color="000000"/>
              <w:left w:val="single" w:sz="4" w:space="0" w:color="000000"/>
              <w:bottom w:val="single" w:sz="4" w:space="0" w:color="000000"/>
            </w:tcBorders>
            <w:shd w:val="clear" w:color="auto" w:fill="auto"/>
          </w:tcPr>
          <w:p w14:paraId="040FDAF4" w14:textId="77777777" w:rsidR="00DF02A3" w:rsidRDefault="00DF02A3" w:rsidP="00E325EE">
            <w:r>
              <w:t>Nom de l’entreprise, organisme ou association</w:t>
            </w:r>
          </w:p>
        </w:tc>
        <w:tc>
          <w:tcPr>
            <w:tcW w:w="3182" w:type="dxa"/>
            <w:tcBorders>
              <w:top w:val="single" w:sz="4" w:space="0" w:color="000000"/>
              <w:left w:val="single" w:sz="4" w:space="0" w:color="000000"/>
              <w:bottom w:val="single" w:sz="4" w:space="0" w:color="000000"/>
            </w:tcBorders>
            <w:shd w:val="clear" w:color="auto" w:fill="auto"/>
          </w:tcPr>
          <w:p w14:paraId="6F4F81CD" w14:textId="77777777" w:rsidR="00DF02A3" w:rsidRDefault="00DF02A3" w:rsidP="00E325EE">
            <w:r>
              <w:t>Lieu</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58339A65" w14:textId="77777777" w:rsidR="00DF02A3" w:rsidRDefault="00DF02A3" w:rsidP="00E325EE">
            <w:r>
              <w:t>Chantier, atelier, services ou autres (à préciser)</w:t>
            </w:r>
          </w:p>
        </w:tc>
      </w:tr>
      <w:tr w:rsidR="00DF02A3" w14:paraId="7BF7D7D5" w14:textId="77777777" w:rsidTr="00E325EE">
        <w:trPr>
          <w:trHeight w:val="1520"/>
        </w:trPr>
        <w:tc>
          <w:tcPr>
            <w:tcW w:w="3305" w:type="dxa"/>
            <w:tcBorders>
              <w:top w:val="single" w:sz="4" w:space="0" w:color="000000"/>
              <w:left w:val="single" w:sz="4" w:space="0" w:color="000000"/>
              <w:bottom w:val="single" w:sz="4" w:space="0" w:color="000000"/>
            </w:tcBorders>
            <w:shd w:val="clear" w:color="auto" w:fill="auto"/>
          </w:tcPr>
          <w:p w14:paraId="5C42998F" w14:textId="77777777" w:rsidR="00DF02A3" w:rsidRDefault="000C622B" w:rsidP="00E325EE">
            <w:pPr>
              <w:rPr>
                <w:color w:val="404040" w:themeColor="text1" w:themeTint="BF"/>
              </w:rPr>
            </w:pPr>
            <w:r>
              <w:rPr>
                <w:color w:val="404040" w:themeColor="text1" w:themeTint="BF"/>
              </w:rPr>
              <w:t>Amadeus</w:t>
            </w:r>
          </w:p>
          <w:p w14:paraId="0209E08A" w14:textId="77777777" w:rsidR="000C622B" w:rsidRDefault="000C622B" w:rsidP="00E325EE">
            <w:pPr>
              <w:rPr>
                <w:color w:val="404040" w:themeColor="text1" w:themeTint="BF"/>
              </w:rPr>
            </w:pPr>
            <w:r>
              <w:rPr>
                <w:color w:val="404040" w:themeColor="text1" w:themeTint="BF"/>
              </w:rPr>
              <w:t>Thalès Services</w:t>
            </w:r>
          </w:p>
          <w:p w14:paraId="4FF7BC96" w14:textId="77777777" w:rsidR="000C622B" w:rsidRPr="001422AB" w:rsidRDefault="000C622B" w:rsidP="00E325EE">
            <w:pPr>
              <w:rPr>
                <w:color w:val="404040" w:themeColor="text1" w:themeTint="BF"/>
              </w:rPr>
            </w:pPr>
            <w:r>
              <w:rPr>
                <w:color w:val="404040" w:themeColor="text1" w:themeTint="BF"/>
              </w:rPr>
              <w:t>Airbus</w:t>
            </w:r>
          </w:p>
        </w:tc>
        <w:tc>
          <w:tcPr>
            <w:tcW w:w="3182" w:type="dxa"/>
            <w:tcBorders>
              <w:top w:val="single" w:sz="4" w:space="0" w:color="000000"/>
              <w:left w:val="single" w:sz="4" w:space="0" w:color="000000"/>
              <w:bottom w:val="single" w:sz="4" w:space="0" w:color="000000"/>
            </w:tcBorders>
            <w:shd w:val="clear" w:color="auto" w:fill="auto"/>
          </w:tcPr>
          <w:p w14:paraId="6E0AB802" w14:textId="77777777" w:rsidR="00DF02A3" w:rsidRDefault="000C622B" w:rsidP="00E325EE">
            <w:pPr>
              <w:rPr>
                <w:color w:val="404040" w:themeColor="text1" w:themeTint="BF"/>
              </w:rPr>
            </w:pPr>
            <w:r>
              <w:rPr>
                <w:color w:val="404040" w:themeColor="text1" w:themeTint="BF"/>
              </w:rPr>
              <w:t>Sophia Antipolis</w:t>
            </w:r>
          </w:p>
          <w:p w14:paraId="2C421CB0" w14:textId="77777777" w:rsidR="000C622B" w:rsidRDefault="000C622B" w:rsidP="00E325EE">
            <w:pPr>
              <w:rPr>
                <w:color w:val="404040" w:themeColor="text1" w:themeTint="BF"/>
              </w:rPr>
            </w:pPr>
            <w:r>
              <w:rPr>
                <w:color w:val="404040" w:themeColor="text1" w:themeTint="BF"/>
              </w:rPr>
              <w:t>Toulouse</w:t>
            </w:r>
          </w:p>
          <w:p w14:paraId="7F535E6E" w14:textId="77777777" w:rsidR="000C622B" w:rsidRPr="001422AB" w:rsidRDefault="000C622B" w:rsidP="00E325EE">
            <w:pPr>
              <w:rPr>
                <w:color w:val="404040" w:themeColor="text1" w:themeTint="BF"/>
              </w:rPr>
            </w:pPr>
            <w:r>
              <w:rPr>
                <w:color w:val="404040" w:themeColor="text1" w:themeTint="BF"/>
              </w:rPr>
              <w:t>Colomiers</w:t>
            </w:r>
          </w:p>
        </w:tc>
        <w:tc>
          <w:tcPr>
            <w:tcW w:w="3388" w:type="dxa"/>
            <w:tcBorders>
              <w:top w:val="single" w:sz="4" w:space="0" w:color="000000"/>
              <w:left w:val="single" w:sz="4" w:space="0" w:color="000000"/>
              <w:bottom w:val="single" w:sz="4" w:space="0" w:color="000000"/>
              <w:right w:val="single" w:sz="4" w:space="0" w:color="000000"/>
            </w:tcBorders>
            <w:shd w:val="clear" w:color="auto" w:fill="auto"/>
          </w:tcPr>
          <w:p w14:paraId="3C5AA1A4" w14:textId="77777777" w:rsidR="00DF02A3" w:rsidRPr="001422AB" w:rsidRDefault="00DF02A3" w:rsidP="00E325EE">
            <w:pPr>
              <w:rPr>
                <w:color w:val="404040" w:themeColor="text1" w:themeTint="BF"/>
              </w:rPr>
            </w:pPr>
          </w:p>
        </w:tc>
      </w:tr>
    </w:tbl>
    <w:p w14:paraId="6E1FFC9D" w14:textId="77777777" w:rsidR="00DF02A3" w:rsidRDefault="00DF02A3" w:rsidP="00DF02A3"/>
    <w:p w14:paraId="5C2B0526" w14:textId="77777777" w:rsidR="00DF02A3" w:rsidRDefault="00DF02A3" w:rsidP="00DF02A3">
      <w:r>
        <w:t xml:space="preserve">4 - </w:t>
      </w:r>
      <w:r>
        <w:rPr>
          <w:b/>
        </w:rPr>
        <w:t>Indiquez la</w:t>
      </w:r>
      <w:r>
        <w:t xml:space="preserve"> </w:t>
      </w:r>
      <w:r>
        <w:rPr>
          <w:b/>
        </w:rPr>
        <w:t xml:space="preserve">période </w:t>
      </w:r>
      <w:r>
        <w:t>de l’exercice de cette pratique professionnelle :</w:t>
      </w:r>
    </w:p>
    <w:p w14:paraId="79717538" w14:textId="77777777" w:rsidR="00DF02A3" w:rsidRPr="00D710B0" w:rsidRDefault="00D710B0" w:rsidP="00D710B0">
      <w:pPr>
        <w:pStyle w:val="Paragraphedeliste"/>
        <w:numPr>
          <w:ilvl w:val="0"/>
          <w:numId w:val="25"/>
        </w:numPr>
        <w:rPr>
          <w:rFonts w:ascii="Arial" w:hAnsi="Arial" w:cs="Arial"/>
        </w:rPr>
      </w:pPr>
      <w:r w:rsidRPr="00D710B0">
        <w:rPr>
          <w:rFonts w:ascii="Arial" w:hAnsi="Arial" w:cs="Arial"/>
          <w:u w:val="single"/>
        </w:rPr>
        <w:t>Amadeus</w:t>
      </w:r>
      <w:r>
        <w:rPr>
          <w:rFonts w:ascii="Arial" w:hAnsi="Arial" w:cs="Arial"/>
        </w:rPr>
        <w:t> :</w:t>
      </w:r>
      <w:r w:rsidRPr="00D710B0">
        <w:rPr>
          <w:rFonts w:ascii="Arial" w:hAnsi="Arial" w:cs="Arial"/>
        </w:rPr>
        <w:t xml:space="preserve"> mai 2007 / août 2008</w:t>
      </w:r>
    </w:p>
    <w:p w14:paraId="10AACD33" w14:textId="77777777" w:rsidR="00D710B0" w:rsidRPr="00D710B0" w:rsidRDefault="00D710B0" w:rsidP="00D710B0">
      <w:pPr>
        <w:pStyle w:val="Paragraphedeliste"/>
        <w:numPr>
          <w:ilvl w:val="0"/>
          <w:numId w:val="25"/>
        </w:numPr>
        <w:rPr>
          <w:rFonts w:ascii="Arial" w:hAnsi="Arial" w:cs="Arial"/>
        </w:rPr>
      </w:pPr>
      <w:r w:rsidRPr="00D710B0">
        <w:rPr>
          <w:rFonts w:ascii="Arial" w:hAnsi="Arial" w:cs="Arial"/>
          <w:u w:val="single"/>
        </w:rPr>
        <w:t>Thales Services</w:t>
      </w:r>
      <w:r>
        <w:rPr>
          <w:rFonts w:ascii="Arial" w:hAnsi="Arial" w:cs="Arial"/>
        </w:rPr>
        <w:t> :</w:t>
      </w:r>
      <w:r w:rsidRPr="00D710B0">
        <w:rPr>
          <w:rFonts w:ascii="Arial" w:hAnsi="Arial" w:cs="Arial"/>
        </w:rPr>
        <w:t xml:space="preserve"> juin 2010 / décembre 2011</w:t>
      </w:r>
    </w:p>
    <w:p w14:paraId="038EC7B7" w14:textId="77777777" w:rsidR="00D710B0" w:rsidRPr="00D710B0" w:rsidRDefault="00D710B0" w:rsidP="00D710B0">
      <w:pPr>
        <w:pStyle w:val="Paragraphedeliste"/>
        <w:numPr>
          <w:ilvl w:val="0"/>
          <w:numId w:val="25"/>
        </w:numPr>
        <w:rPr>
          <w:rFonts w:ascii="Arial" w:hAnsi="Arial" w:cs="Arial"/>
        </w:rPr>
      </w:pPr>
      <w:r w:rsidRPr="00D710B0">
        <w:rPr>
          <w:rFonts w:ascii="Arial" w:hAnsi="Arial" w:cs="Arial"/>
          <w:u w:val="single"/>
        </w:rPr>
        <w:t>Airbus </w:t>
      </w:r>
      <w:r>
        <w:rPr>
          <w:rFonts w:ascii="Arial" w:hAnsi="Arial" w:cs="Arial"/>
        </w:rPr>
        <w:t>:</w:t>
      </w:r>
      <w:r w:rsidRPr="00D710B0">
        <w:rPr>
          <w:rFonts w:ascii="Arial" w:hAnsi="Arial" w:cs="Arial"/>
        </w:rPr>
        <w:t xml:space="preserve"> mars 2013 / mai 2014</w:t>
      </w:r>
    </w:p>
    <w:p w14:paraId="17907513" w14:textId="77777777" w:rsidR="00DF02A3" w:rsidRDefault="00DF02A3" w:rsidP="00DF02A3"/>
    <w:p w14:paraId="1BE81938" w14:textId="77777777" w:rsidR="00DF02A3" w:rsidRDefault="00DF02A3" w:rsidP="00DF02A3">
      <w:r>
        <w:lastRenderedPageBreak/>
        <w:t xml:space="preserve">5 - </w:t>
      </w:r>
      <w:r>
        <w:rPr>
          <w:b/>
        </w:rPr>
        <w:t>Précisez les moyens</w:t>
      </w:r>
      <w:r>
        <w:t xml:space="preserve"> que vous avez utilisés pour accomplir les tâches décrites : matériels, outils, techniques, matériaux, produits, logiciels,… :</w:t>
      </w:r>
    </w:p>
    <w:p w14:paraId="321C3F7A" w14:textId="77777777" w:rsidR="00DF02A3" w:rsidRPr="000C622B" w:rsidRDefault="000C622B" w:rsidP="000C622B">
      <w:pPr>
        <w:pStyle w:val="Paragraphedeliste"/>
        <w:numPr>
          <w:ilvl w:val="0"/>
          <w:numId w:val="26"/>
        </w:numPr>
        <w:rPr>
          <w:rFonts w:ascii="Arial" w:hAnsi="Arial" w:cs="Arial"/>
        </w:rPr>
      </w:pPr>
      <w:r w:rsidRPr="000C622B">
        <w:rPr>
          <w:rFonts w:ascii="Arial" w:hAnsi="Arial" w:cs="Arial"/>
        </w:rPr>
        <w:t>Word</w:t>
      </w:r>
    </w:p>
    <w:p w14:paraId="00BC05C3" w14:textId="77777777" w:rsidR="000C622B" w:rsidRDefault="000C622B" w:rsidP="000C622B">
      <w:pPr>
        <w:pStyle w:val="Paragraphedeliste"/>
        <w:numPr>
          <w:ilvl w:val="0"/>
          <w:numId w:val="26"/>
        </w:numPr>
        <w:rPr>
          <w:rFonts w:ascii="Arial" w:hAnsi="Arial" w:cs="Arial"/>
        </w:rPr>
      </w:pPr>
      <w:r w:rsidRPr="000C622B">
        <w:rPr>
          <w:rFonts w:ascii="Arial" w:hAnsi="Arial" w:cs="Arial"/>
        </w:rPr>
        <w:t>Excel</w:t>
      </w:r>
    </w:p>
    <w:p w14:paraId="38F2D07B" w14:textId="77777777" w:rsidR="00691C51" w:rsidRDefault="00691C51" w:rsidP="00691C51">
      <w:pPr>
        <w:pStyle w:val="Paragraphedeliste"/>
        <w:rPr>
          <w:rFonts w:ascii="Arial" w:hAnsi="Arial" w:cs="Arial"/>
        </w:rPr>
      </w:pPr>
    </w:p>
    <w:p w14:paraId="41E0470B" w14:textId="4477C5E6" w:rsidR="00691C51" w:rsidRPr="00691C51" w:rsidRDefault="00691C51" w:rsidP="00691C51">
      <w:r>
        <w:t xml:space="preserve">6 - </w:t>
      </w:r>
      <w:r w:rsidRPr="00691C51">
        <w:rPr>
          <w:b/>
        </w:rPr>
        <w:t>Pour la réalisation de ces tâches</w:t>
      </w:r>
      <w:r>
        <w:t xml:space="preserve"> </w:t>
      </w:r>
      <w:r w:rsidRPr="00691C51">
        <w:rPr>
          <w:b/>
        </w:rPr>
        <w:t>ou opérations</w:t>
      </w:r>
      <w:r>
        <w:t>, avez-vous travaillé seul ou en équipe, avec ou sans consignes, en relation avec d’autres personnes de votre entreprises ou extérieures à votre entreprise …) ? Si oui, précisez dans quelles circonstances </w:t>
      </w:r>
    </w:p>
    <w:p w14:paraId="15DE8EFE" w14:textId="77777777" w:rsidR="00691C51" w:rsidRDefault="00691C51" w:rsidP="007F2911">
      <w:pPr>
        <w:pStyle w:val="NormalHelvetica"/>
        <w:numPr>
          <w:ilvl w:val="0"/>
          <w:numId w:val="26"/>
        </w:numPr>
      </w:pPr>
      <w:r w:rsidRPr="00691C51">
        <w:rPr>
          <w:u w:val="single"/>
        </w:rPr>
        <w:t>Amadeus :</w:t>
      </w:r>
      <w:r>
        <w:t xml:space="preserve"> Travail dans l’équipe SEAT, sous la supervision d’un chef de projet.</w:t>
      </w:r>
    </w:p>
    <w:p w14:paraId="16207553" w14:textId="77777777" w:rsidR="00691C51" w:rsidRPr="00691C51" w:rsidRDefault="00691C51" w:rsidP="007F2911">
      <w:pPr>
        <w:pStyle w:val="NormalHelvetica"/>
        <w:numPr>
          <w:ilvl w:val="0"/>
          <w:numId w:val="26"/>
        </w:numPr>
      </w:pPr>
      <w:r w:rsidRPr="00691C51">
        <w:rPr>
          <w:u w:val="single"/>
        </w:rPr>
        <w:t>Thalès :</w:t>
      </w:r>
      <w:r>
        <w:t xml:space="preserve"> Travail sous la supervision d’un chef de projet</w:t>
      </w:r>
    </w:p>
    <w:p w14:paraId="7641BCD4" w14:textId="77777777" w:rsidR="00691C51" w:rsidRDefault="00691C51" w:rsidP="007F2911">
      <w:pPr>
        <w:pStyle w:val="NormalHelvetica"/>
        <w:numPr>
          <w:ilvl w:val="0"/>
          <w:numId w:val="26"/>
        </w:numPr>
      </w:pPr>
      <w:r w:rsidRPr="00FE1B25">
        <w:rPr>
          <w:u w:val="single"/>
        </w:rPr>
        <w:t>LDNR :</w:t>
      </w:r>
      <w:r>
        <w:t xml:space="preserve"> Travail réalisé sous la supervision du formateur</w:t>
      </w:r>
    </w:p>
    <w:p w14:paraId="52F5FC63" w14:textId="77777777" w:rsidR="00691C51" w:rsidRDefault="00691C51" w:rsidP="007F2911">
      <w:pPr>
        <w:pStyle w:val="NormalHelvetica"/>
        <w:numPr>
          <w:ilvl w:val="0"/>
          <w:numId w:val="26"/>
        </w:numPr>
      </w:pPr>
      <w:r w:rsidRPr="0006316D">
        <w:rPr>
          <w:u w:val="single"/>
        </w:rPr>
        <w:t xml:space="preserve">Site web de </w:t>
      </w:r>
      <w:r w:rsidRPr="00915E28">
        <w:rPr>
          <w:u w:val="single"/>
        </w:rPr>
        <w:t>recrutement PCIE</w:t>
      </w:r>
      <w:r>
        <w:t xml:space="preserve"> : travail réalisé sous la tutelle du responsable de stage</w:t>
      </w:r>
    </w:p>
    <w:p w14:paraId="4835C688" w14:textId="77777777" w:rsidR="00DF02A3" w:rsidRDefault="00DF02A3" w:rsidP="00DF02A3"/>
    <w:p w14:paraId="520E2E31" w14:textId="77777777" w:rsidR="00DF02A3" w:rsidRDefault="00DF02A3" w:rsidP="00DF02A3"/>
    <w:p w14:paraId="050EEA7E" w14:textId="77777777" w:rsidR="00DF02A3" w:rsidRDefault="00DF02A3" w:rsidP="00DF02A3">
      <w:pPr>
        <w:rPr>
          <w:lang w:eastAsia="fr-FR"/>
        </w:rPr>
      </w:pPr>
      <w:r>
        <w:rPr>
          <w:lang w:eastAsia="fr-FR"/>
        </w:rPr>
        <w:br w:type="page"/>
      </w:r>
    </w:p>
    <w:p w14:paraId="28468B56" w14:textId="77777777" w:rsidR="00DF02A3" w:rsidRDefault="00DF02A3" w:rsidP="00DF02A3">
      <w:pPr>
        <w:pStyle w:val="Gege1"/>
      </w:pPr>
      <w:bookmarkStart w:id="41" w:name="_Toc464746921"/>
      <w:r>
        <w:lastRenderedPageBreak/>
        <w:t>Annexes</w:t>
      </w:r>
      <w:bookmarkEnd w:id="41"/>
    </w:p>
    <w:p w14:paraId="355C387C" w14:textId="77777777" w:rsidR="00DF02A3" w:rsidRDefault="00DF02A3" w:rsidP="00DF02A3"/>
    <w:p w14:paraId="2DEFC983" w14:textId="77777777" w:rsidR="00E325EE" w:rsidRDefault="00DF02A3" w:rsidP="00E325EE">
      <w:pPr>
        <w:keepNext/>
      </w:pPr>
      <w:r>
        <w:rPr>
          <w:noProof/>
        </w:rPr>
        <w:drawing>
          <wp:inline distT="0" distB="0" distL="0" distR="0" wp14:anchorId="0BB09279" wp14:editId="0FEFD28C">
            <wp:extent cx="6118760" cy="17337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Class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8760" cy="1733797"/>
                    </a:xfrm>
                    <a:prstGeom prst="rect">
                      <a:avLst/>
                    </a:prstGeom>
                  </pic:spPr>
                </pic:pic>
              </a:graphicData>
            </a:graphic>
          </wp:inline>
        </w:drawing>
      </w:r>
    </w:p>
    <w:p w14:paraId="63125F9C" w14:textId="77777777" w:rsidR="00DF02A3" w:rsidRDefault="00E325EE" w:rsidP="00E325EE">
      <w:pPr>
        <w:pStyle w:val="Lgende"/>
        <w:jc w:val="center"/>
      </w:pPr>
      <w:bookmarkStart w:id="42" w:name="_Toc463796592"/>
      <w:r>
        <w:t xml:space="preserve">Annexe </w:t>
      </w:r>
      <w:fldSimple w:instr=" SEQ Annexe \* ARABIC ">
        <w:r w:rsidR="004636E2">
          <w:rPr>
            <w:noProof/>
          </w:rPr>
          <w:t>1</w:t>
        </w:r>
      </w:fldSimple>
      <w:r w:rsidR="00212561">
        <w:t xml:space="preserve"> </w:t>
      </w:r>
      <w:r>
        <w:t>Diagramme de classe de l'application Muscade</w:t>
      </w:r>
      <w:bookmarkEnd w:id="42"/>
    </w:p>
    <w:p w14:paraId="52EAC647" w14:textId="77777777" w:rsidR="00DF02A3" w:rsidRDefault="00DF02A3" w:rsidP="00DF02A3"/>
    <w:p w14:paraId="13C56D22" w14:textId="77777777" w:rsidR="00DF02A3" w:rsidRDefault="00DF02A3" w:rsidP="00DF02A3"/>
    <w:p w14:paraId="17F874F1" w14:textId="77777777" w:rsidR="00DF02A3" w:rsidRDefault="00DF02A3" w:rsidP="00DF02A3"/>
    <w:p w14:paraId="31AAEEE2" w14:textId="77777777" w:rsidR="00E325EE" w:rsidRDefault="00DF02A3" w:rsidP="00E325EE">
      <w:pPr>
        <w:pStyle w:val="Titre4"/>
        <w:tabs>
          <w:tab w:val="clear" w:pos="0"/>
        </w:tabs>
      </w:pPr>
      <w:r>
        <w:rPr>
          <w:noProof/>
          <w:lang w:eastAsia="zh-TW"/>
        </w:rPr>
        <w:drawing>
          <wp:inline distT="0" distB="0" distL="0" distR="0" wp14:anchorId="7E6D0D3D" wp14:editId="38A1C8D5">
            <wp:extent cx="6120130" cy="38690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temperatur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869055"/>
                    </a:xfrm>
                    <a:prstGeom prst="rect">
                      <a:avLst/>
                    </a:prstGeom>
                  </pic:spPr>
                </pic:pic>
              </a:graphicData>
            </a:graphic>
          </wp:inline>
        </w:drawing>
      </w:r>
    </w:p>
    <w:p w14:paraId="059B29D3" w14:textId="77777777" w:rsidR="00E325EE" w:rsidRDefault="00E325EE" w:rsidP="00E325EE">
      <w:pPr>
        <w:pStyle w:val="Lgende"/>
        <w:jc w:val="center"/>
      </w:pPr>
      <w:bookmarkStart w:id="43" w:name="_Toc463796593"/>
      <w:r>
        <w:t xml:space="preserve">Annexe </w:t>
      </w:r>
      <w:fldSimple w:instr=" SEQ Annexe \* ARABIC ">
        <w:r w:rsidR="004636E2">
          <w:rPr>
            <w:noProof/>
          </w:rPr>
          <w:t>2</w:t>
        </w:r>
      </w:fldSimple>
      <w:r>
        <w:t xml:space="preserve"> </w:t>
      </w:r>
      <w:r w:rsidR="00212561">
        <w:t xml:space="preserve"> </w:t>
      </w:r>
      <w:r w:rsidRPr="00727F57">
        <w:t>Diagramme de classe d’un programme java de contrôle de température utilisant le pattern MVC.</w:t>
      </w:r>
      <w:bookmarkEnd w:id="43"/>
    </w:p>
    <w:p w14:paraId="2CA02F56" w14:textId="77777777" w:rsidR="00E325EE" w:rsidRDefault="00DF02A3" w:rsidP="00E325EE">
      <w:pPr>
        <w:pStyle w:val="Lgende"/>
        <w:jc w:val="center"/>
      </w:pPr>
      <w:r>
        <w:rPr>
          <w:noProof/>
          <w:lang w:eastAsia="zh-TW"/>
        </w:rPr>
        <w:lastRenderedPageBreak/>
        <w:drawing>
          <wp:inline distT="0" distB="0" distL="0" distR="0" wp14:anchorId="31A26DF8" wp14:editId="3F618DB9">
            <wp:extent cx="5514975" cy="38766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_de_cas_d_utilisation.jpg"/>
                    <pic:cNvPicPr/>
                  </pic:nvPicPr>
                  <pic:blipFill>
                    <a:blip r:embed="rId15">
                      <a:extLst>
                        <a:ext uri="{28A0092B-C50C-407E-A947-70E740481C1C}">
                          <a14:useLocalDpi xmlns:a14="http://schemas.microsoft.com/office/drawing/2010/main" val="0"/>
                        </a:ext>
                      </a:extLst>
                    </a:blip>
                    <a:stretch>
                      <a:fillRect/>
                    </a:stretch>
                  </pic:blipFill>
                  <pic:spPr>
                    <a:xfrm>
                      <a:off x="0" y="0"/>
                      <a:ext cx="5514975" cy="3876675"/>
                    </a:xfrm>
                    <a:prstGeom prst="rect">
                      <a:avLst/>
                    </a:prstGeom>
                  </pic:spPr>
                </pic:pic>
              </a:graphicData>
            </a:graphic>
          </wp:inline>
        </w:drawing>
      </w:r>
    </w:p>
    <w:p w14:paraId="1844CC1D" w14:textId="77777777" w:rsidR="00DF02A3" w:rsidRPr="006C4FCB" w:rsidRDefault="00E325EE" w:rsidP="00E325EE">
      <w:pPr>
        <w:pStyle w:val="Lgende"/>
        <w:jc w:val="left"/>
      </w:pPr>
      <w:bookmarkStart w:id="44" w:name="_Toc463796594"/>
      <w:r>
        <w:t xml:space="preserve">Annexe </w:t>
      </w:r>
      <w:fldSimple w:instr=" SEQ Annexe \* ARABIC ">
        <w:r w:rsidR="004636E2">
          <w:rPr>
            <w:noProof/>
          </w:rPr>
          <w:t>3</w:t>
        </w:r>
      </w:fldSimple>
      <w:r w:rsidR="00212561">
        <w:t xml:space="preserve"> </w:t>
      </w:r>
      <w:r w:rsidRPr="00325BFD">
        <w:t>Diagramme de cas d’utilisation pour le site web de recrutement PCIE</w:t>
      </w:r>
      <w:bookmarkEnd w:id="44"/>
    </w:p>
    <w:p w14:paraId="22572E28" w14:textId="77777777" w:rsidR="00E325EE" w:rsidRDefault="00DF02A3" w:rsidP="00E325EE">
      <w:pPr>
        <w:keepNext/>
      </w:pPr>
      <w:r>
        <w:rPr>
          <w:noProof/>
        </w:rPr>
        <w:drawing>
          <wp:inline distT="0" distB="0" distL="0" distR="0" wp14:anchorId="1C86C8C0" wp14:editId="79D03FB8">
            <wp:extent cx="5676405" cy="421205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candidat.png"/>
                    <pic:cNvPicPr/>
                  </pic:nvPicPr>
                  <pic:blipFill rotWithShape="1">
                    <a:blip r:embed="rId16">
                      <a:extLst>
                        <a:ext uri="{28A0092B-C50C-407E-A947-70E740481C1C}">
                          <a14:useLocalDpi xmlns:a14="http://schemas.microsoft.com/office/drawing/2010/main" val="0"/>
                        </a:ext>
                      </a:extLst>
                    </a:blip>
                    <a:srcRect l="16894" r="16116" b="38102"/>
                    <a:stretch/>
                  </pic:blipFill>
                  <pic:spPr bwMode="auto">
                    <a:xfrm>
                      <a:off x="0" y="0"/>
                      <a:ext cx="5680431" cy="4215045"/>
                    </a:xfrm>
                    <a:prstGeom prst="rect">
                      <a:avLst/>
                    </a:prstGeom>
                    <a:ln>
                      <a:noFill/>
                    </a:ln>
                    <a:extLst>
                      <a:ext uri="{53640926-AAD7-44D8-BBD7-CCE9431645EC}">
                        <a14:shadowObscured xmlns:a14="http://schemas.microsoft.com/office/drawing/2010/main"/>
                      </a:ext>
                    </a:extLst>
                  </pic:spPr>
                </pic:pic>
              </a:graphicData>
            </a:graphic>
          </wp:inline>
        </w:drawing>
      </w:r>
    </w:p>
    <w:p w14:paraId="05928229" w14:textId="77777777" w:rsidR="00E325EE" w:rsidRDefault="00E325EE" w:rsidP="00E325EE">
      <w:pPr>
        <w:pStyle w:val="Lgende"/>
        <w:jc w:val="left"/>
      </w:pPr>
      <w:bookmarkStart w:id="45" w:name="_Toc463796595"/>
      <w:r>
        <w:t xml:space="preserve">Annexe </w:t>
      </w:r>
      <w:fldSimple w:instr=" SEQ Annexe \* ARABIC ">
        <w:r w:rsidR="004636E2">
          <w:rPr>
            <w:noProof/>
          </w:rPr>
          <w:t>4</w:t>
        </w:r>
      </w:fldSimple>
      <w:r w:rsidR="00212561">
        <w:t xml:space="preserve"> </w:t>
      </w:r>
      <w:r w:rsidRPr="00DE1BE2">
        <w:t>Diagramme d’activité pour la gestion d’un candidat  pour le site web de recrutement PCIE</w:t>
      </w:r>
      <w:bookmarkEnd w:id="45"/>
    </w:p>
    <w:p w14:paraId="60981943" w14:textId="77777777" w:rsidR="00E325EE" w:rsidRDefault="00DF02A3" w:rsidP="00E325EE">
      <w:pPr>
        <w:keepNext/>
      </w:pPr>
      <w:r>
        <w:rPr>
          <w:noProof/>
        </w:rPr>
        <w:lastRenderedPageBreak/>
        <w:drawing>
          <wp:inline distT="0" distB="0" distL="0" distR="0" wp14:anchorId="45296B1B" wp14:editId="60FECEFC">
            <wp:extent cx="5961413" cy="417441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_RH.png"/>
                    <pic:cNvPicPr/>
                  </pic:nvPicPr>
                  <pic:blipFill rotWithShape="1">
                    <a:blip r:embed="rId17">
                      <a:extLst>
                        <a:ext uri="{28A0092B-C50C-407E-A947-70E740481C1C}">
                          <a14:useLocalDpi xmlns:a14="http://schemas.microsoft.com/office/drawing/2010/main" val="0"/>
                        </a:ext>
                      </a:extLst>
                    </a:blip>
                    <a:srcRect l="11074" r="7910" b="22751"/>
                    <a:stretch/>
                  </pic:blipFill>
                  <pic:spPr bwMode="auto">
                    <a:xfrm>
                      <a:off x="0" y="0"/>
                      <a:ext cx="5968926" cy="4179680"/>
                    </a:xfrm>
                    <a:prstGeom prst="rect">
                      <a:avLst/>
                    </a:prstGeom>
                    <a:ln>
                      <a:noFill/>
                    </a:ln>
                    <a:extLst>
                      <a:ext uri="{53640926-AAD7-44D8-BBD7-CCE9431645EC}">
                        <a14:shadowObscured xmlns:a14="http://schemas.microsoft.com/office/drawing/2010/main"/>
                      </a:ext>
                    </a:extLst>
                  </pic:spPr>
                </pic:pic>
              </a:graphicData>
            </a:graphic>
          </wp:inline>
        </w:drawing>
      </w:r>
    </w:p>
    <w:p w14:paraId="460E0C49" w14:textId="77777777" w:rsidR="00DF02A3" w:rsidRDefault="00E325EE" w:rsidP="00E325EE">
      <w:pPr>
        <w:pStyle w:val="Lgende"/>
        <w:jc w:val="center"/>
      </w:pPr>
      <w:bookmarkStart w:id="46" w:name="_Toc463796596"/>
      <w:r>
        <w:t xml:space="preserve">Annexe </w:t>
      </w:r>
      <w:fldSimple w:instr=" SEQ Annexe \* ARABIC ">
        <w:r w:rsidR="004636E2">
          <w:rPr>
            <w:noProof/>
          </w:rPr>
          <w:t>5</w:t>
        </w:r>
      </w:fldSimple>
      <w:r w:rsidR="00C56A70">
        <w:t xml:space="preserve"> </w:t>
      </w:r>
      <w:r w:rsidRPr="00C56737">
        <w:t>Diagramme d’activité pour la gestion de la chargée RH  pour le site web de recrutement PCIE</w:t>
      </w:r>
      <w:bookmarkEnd w:id="46"/>
    </w:p>
    <w:p w14:paraId="23FA2A68" w14:textId="77777777" w:rsidR="00DF02A3" w:rsidRDefault="00DF02A3" w:rsidP="00DF02A3">
      <w:pPr>
        <w:pStyle w:val="Titre4"/>
        <w:numPr>
          <w:ilvl w:val="3"/>
          <w:numId w:val="1"/>
        </w:numPr>
      </w:pPr>
    </w:p>
    <w:p w14:paraId="4F39A21C" w14:textId="77777777" w:rsidR="00E325EE" w:rsidRPr="00E325EE" w:rsidRDefault="00E325EE" w:rsidP="00E325EE">
      <w:pPr>
        <w:rPr>
          <w:lang w:eastAsia="zh-CN"/>
        </w:rPr>
      </w:pPr>
    </w:p>
    <w:p w14:paraId="710CED34" w14:textId="77777777" w:rsidR="00DF02A3" w:rsidRDefault="00E325EE" w:rsidP="00DF02A3">
      <w:r>
        <w:rPr>
          <w:noProof/>
        </w:rPr>
        <mc:AlternateContent>
          <mc:Choice Requires="wps">
            <w:drawing>
              <wp:anchor distT="0" distB="0" distL="114300" distR="114300" simplePos="0" relativeHeight="251668480" behindDoc="0" locked="0" layoutInCell="1" allowOverlap="1" wp14:anchorId="2A579422" wp14:editId="7CDA961E">
                <wp:simplePos x="0" y="0"/>
                <wp:positionH relativeFrom="column">
                  <wp:posOffset>-3175</wp:posOffset>
                </wp:positionH>
                <wp:positionV relativeFrom="paragraph">
                  <wp:posOffset>1475105</wp:posOffset>
                </wp:positionV>
                <wp:extent cx="6115685"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a:effectLst/>
                      </wps:spPr>
                      <wps:txbx>
                        <w:txbxContent>
                          <w:p w14:paraId="1044E902" w14:textId="77777777" w:rsidR="00396D6B" w:rsidRDefault="00396D6B" w:rsidP="00E325EE">
                            <w:pPr>
                              <w:pStyle w:val="Lgende"/>
                              <w:jc w:val="center"/>
                              <w:rPr>
                                <w:noProof/>
                              </w:rPr>
                            </w:pPr>
                            <w:bookmarkStart w:id="47" w:name="_Toc463796597"/>
                            <w:r>
                              <w:t xml:space="preserve">Annexe </w:t>
                            </w:r>
                            <w:fldSimple w:instr=" SEQ Annexe \* ARABIC ">
                              <w:r w:rsidR="004636E2">
                                <w:rPr>
                                  <w:noProof/>
                                </w:rPr>
                                <w:t>6</w:t>
                              </w:r>
                            </w:fldSimple>
                            <w:r>
                              <w:t xml:space="preserve">  </w:t>
                            </w:r>
                            <w:r w:rsidRPr="00A67D1E">
                              <w:t>Diagramme de séquence correspondant à l’enregistrement d’un candidat pour le site web de recrutement PCIE.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2" o:spid="_x0000_s1031" type="#_x0000_t202" style="position:absolute;margin-left:-.25pt;margin-top:116.15pt;width:481.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" stroked="f">
                <v:textbox style="mso-fit-shape-to-text:t" inset="0,0,0,0">
                  <w:txbxContent>
                    <w:p w14:paraId="1044E902" w14:textId="77777777" w:rsidR="00396D6B" w:rsidRDefault="00396D6B" w:rsidP="00E325EE">
                      <w:pPr>
                        <w:pStyle w:val="Lgende"/>
                        <w:jc w:val="center"/>
                        <w:rPr>
                          <w:noProof/>
                        </w:rPr>
                      </w:pPr>
                      <w:bookmarkStart w:id="48" w:name="_Toc463796597"/>
                      <w:r>
                        <w:t xml:space="preserve">Annexe </w:t>
                      </w:r>
                      <w:fldSimple w:instr=" SEQ Annexe \* ARABIC ">
                        <w:r w:rsidR="004636E2">
                          <w:rPr>
                            <w:noProof/>
                          </w:rPr>
                          <w:t>6</w:t>
                        </w:r>
                      </w:fldSimple>
                      <w:r>
                        <w:t xml:space="preserve">  </w:t>
                      </w:r>
                      <w:r w:rsidRPr="00A67D1E">
                        <w:t>Diagramme de séquence correspondant à l’enregistrement d’un candidat pour le site web de recrutement PCIE.</w:t>
                      </w:r>
                      <w:bookmarkEnd w:id="48"/>
                    </w:p>
                  </w:txbxContent>
                </v:textbox>
                <w10:wrap type="square"/>
              </v:shape>
            </w:pict>
          </mc:Fallback>
        </mc:AlternateContent>
      </w:r>
      <w:r w:rsidR="00DF02A3">
        <w:rPr>
          <w:noProof/>
        </w:rPr>
        <w:drawing>
          <wp:anchor distT="0" distB="0" distL="114300" distR="114300" simplePos="0" relativeHeight="251665408" behindDoc="0" locked="0" layoutInCell="1" allowOverlap="1" wp14:anchorId="68BDFED2" wp14:editId="5BE5BD4B">
            <wp:simplePos x="0" y="0"/>
            <wp:positionH relativeFrom="column">
              <wp:posOffset>-3175</wp:posOffset>
            </wp:positionH>
            <wp:positionV relativeFrom="paragraph">
              <wp:posOffset>5080</wp:posOffset>
            </wp:positionV>
            <wp:extent cx="6115685" cy="141287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 Sequence diagram.png"/>
                    <pic:cNvPicPr/>
                  </pic:nvPicPr>
                  <pic:blipFill rotWithShape="1">
                    <a:blip r:embed="rId18">
                      <a:extLst>
                        <a:ext uri="{28A0092B-C50C-407E-A947-70E740481C1C}">
                          <a14:useLocalDpi xmlns:a14="http://schemas.microsoft.com/office/drawing/2010/main" val="0"/>
                        </a:ext>
                      </a:extLst>
                    </a:blip>
                    <a:srcRect b="58240"/>
                    <a:stretch/>
                  </pic:blipFill>
                  <pic:spPr bwMode="auto">
                    <a:xfrm>
                      <a:off x="0" y="0"/>
                      <a:ext cx="6115685" cy="141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F4C659" w14:textId="77777777" w:rsidR="00DF02A3" w:rsidRDefault="00DF02A3" w:rsidP="00DF02A3">
      <w:pPr>
        <w:pStyle w:val="Titre4"/>
        <w:numPr>
          <w:ilvl w:val="3"/>
          <w:numId w:val="1"/>
        </w:numPr>
      </w:pPr>
    </w:p>
    <w:p w14:paraId="246A11E3" w14:textId="77777777" w:rsidR="00E325EE" w:rsidRDefault="00DF02A3" w:rsidP="00E325EE">
      <w:pPr>
        <w:keepNext/>
      </w:pPr>
      <w:r>
        <w:rPr>
          <w:noProof/>
        </w:rPr>
        <w:drawing>
          <wp:inline distT="0" distB="0" distL="0" distR="0" wp14:anchorId="179BBB84" wp14:editId="4C75858D">
            <wp:extent cx="6112082" cy="2422566"/>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uler offre Sequence diagram.png"/>
                    <pic:cNvPicPr/>
                  </pic:nvPicPr>
                  <pic:blipFill rotWithShape="1">
                    <a:blip r:embed="rId19">
                      <a:extLst>
                        <a:ext uri="{28A0092B-C50C-407E-A947-70E740481C1C}">
                          <a14:useLocalDpi xmlns:a14="http://schemas.microsoft.com/office/drawing/2010/main" val="0"/>
                        </a:ext>
                      </a:extLst>
                    </a:blip>
                    <a:srcRect b="24444"/>
                    <a:stretch/>
                  </pic:blipFill>
                  <pic:spPr bwMode="auto">
                    <a:xfrm>
                      <a:off x="0" y="0"/>
                      <a:ext cx="6120130" cy="2425756"/>
                    </a:xfrm>
                    <a:prstGeom prst="rect">
                      <a:avLst/>
                    </a:prstGeom>
                    <a:ln>
                      <a:noFill/>
                    </a:ln>
                    <a:extLst>
                      <a:ext uri="{53640926-AAD7-44D8-BBD7-CCE9431645EC}">
                        <a14:shadowObscured xmlns:a14="http://schemas.microsoft.com/office/drawing/2010/main"/>
                      </a:ext>
                    </a:extLst>
                  </pic:spPr>
                </pic:pic>
              </a:graphicData>
            </a:graphic>
          </wp:inline>
        </w:drawing>
      </w:r>
    </w:p>
    <w:p w14:paraId="143CE4DE" w14:textId="77777777" w:rsidR="00DF02A3" w:rsidRDefault="00E325EE" w:rsidP="00E325EE">
      <w:pPr>
        <w:pStyle w:val="Lgende"/>
        <w:jc w:val="center"/>
      </w:pPr>
      <w:bookmarkStart w:id="49" w:name="_Toc463796598"/>
      <w:r>
        <w:t xml:space="preserve">Annexe </w:t>
      </w:r>
      <w:fldSimple w:instr=" SEQ Annexe \* ARABIC ">
        <w:r w:rsidR="004636E2">
          <w:rPr>
            <w:noProof/>
          </w:rPr>
          <w:t>7</w:t>
        </w:r>
      </w:fldSimple>
      <w:r w:rsidR="00212561">
        <w:t xml:space="preserve"> </w:t>
      </w:r>
      <w:r w:rsidRPr="00616F5F">
        <w:t>Diagramme de séquence correspondant à la candidature d’un postulant sur le site web re recrutement PCIE</w:t>
      </w:r>
      <w:bookmarkEnd w:id="49"/>
    </w:p>
    <w:p w14:paraId="7F24E359" w14:textId="77777777" w:rsidR="00E325EE" w:rsidRDefault="00E325EE" w:rsidP="00DF02A3"/>
    <w:p w14:paraId="4532D135" w14:textId="77777777" w:rsidR="00212561" w:rsidRPr="00212561" w:rsidRDefault="00212561" w:rsidP="00212561">
      <w:pPr>
        <w:rPr>
          <w:i/>
          <w:iCs/>
        </w:rPr>
      </w:pPr>
      <w:r>
        <w:rPr>
          <w:i/>
          <w:iCs/>
        </w:rPr>
        <w:br w:type="page"/>
      </w:r>
    </w:p>
    <w:p w14:paraId="4990AC1B" w14:textId="77777777" w:rsidR="00212561" w:rsidRDefault="00212561" w:rsidP="008C6B33">
      <w:pPr>
        <w:pStyle w:val="Lgende"/>
        <w:keepNext/>
        <w:jc w:val="center"/>
      </w:pPr>
      <w:r>
        <w:rPr>
          <w:noProof/>
          <w:lang w:eastAsia="zh-TW"/>
        </w:rPr>
        <w:lastRenderedPageBreak/>
        <w:drawing>
          <wp:inline distT="0" distB="0" distL="0" distR="0" wp14:anchorId="539160D1" wp14:editId="0B3C0FAA">
            <wp:extent cx="4168775" cy="3595370"/>
            <wp:effectExtent l="0" t="0" r="3175"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ade.jpg"/>
                    <pic:cNvPicPr/>
                  </pic:nvPicPr>
                  <pic:blipFill>
                    <a:blip r:embed="rId20">
                      <a:extLst>
                        <a:ext uri="{28A0092B-C50C-407E-A947-70E740481C1C}">
                          <a14:useLocalDpi xmlns:a14="http://schemas.microsoft.com/office/drawing/2010/main" val="0"/>
                        </a:ext>
                      </a:extLst>
                    </a:blip>
                    <a:stretch>
                      <a:fillRect/>
                    </a:stretch>
                  </pic:blipFill>
                  <pic:spPr>
                    <a:xfrm>
                      <a:off x="0" y="0"/>
                      <a:ext cx="4168775" cy="3595370"/>
                    </a:xfrm>
                    <a:prstGeom prst="rect">
                      <a:avLst/>
                    </a:prstGeom>
                  </pic:spPr>
                </pic:pic>
              </a:graphicData>
            </a:graphic>
          </wp:inline>
        </w:drawing>
      </w:r>
    </w:p>
    <w:p w14:paraId="4E275715" w14:textId="77777777" w:rsidR="00DF02A3" w:rsidRDefault="00212561" w:rsidP="008C6B33">
      <w:pPr>
        <w:pStyle w:val="Lgende"/>
        <w:jc w:val="center"/>
      </w:pPr>
      <w:bookmarkStart w:id="50" w:name="_Toc463796599"/>
      <w:r>
        <w:t xml:space="preserve">Annexe </w:t>
      </w:r>
      <w:fldSimple w:instr=" SEQ Annexe \* ARABIC ">
        <w:r w:rsidR="004636E2">
          <w:rPr>
            <w:noProof/>
          </w:rPr>
          <w:t>8</w:t>
        </w:r>
      </w:fldSimple>
      <w:r w:rsidR="00265100">
        <w:t xml:space="preserve"> </w:t>
      </w:r>
      <w:r w:rsidRPr="00F6112B">
        <w:t>Vue de l’interface graphique du client lourd Muscade</w:t>
      </w:r>
      <w:bookmarkEnd w:id="50"/>
    </w:p>
    <w:p w14:paraId="5644A136" w14:textId="77777777" w:rsidR="00212561" w:rsidRPr="002031ED" w:rsidRDefault="00212561" w:rsidP="008C6B33">
      <w:pPr>
        <w:pStyle w:val="Lgende"/>
        <w:jc w:val="center"/>
      </w:pPr>
    </w:p>
    <w:p w14:paraId="21E973A1" w14:textId="77777777" w:rsidR="00DF02A3" w:rsidRDefault="00DF02A3" w:rsidP="008C6B33">
      <w:pPr>
        <w:pStyle w:val="Titre4"/>
        <w:tabs>
          <w:tab w:val="clear" w:pos="0"/>
        </w:tabs>
        <w:ind w:left="0" w:firstLine="0"/>
      </w:pPr>
    </w:p>
    <w:p w14:paraId="1405A741" w14:textId="77777777" w:rsidR="001F6F39" w:rsidRDefault="00DF02A3" w:rsidP="008C6B33">
      <w:pPr>
        <w:pStyle w:val="Titre4"/>
        <w:tabs>
          <w:tab w:val="clear" w:pos="0"/>
        </w:tabs>
        <w:ind w:left="0" w:firstLine="0"/>
        <w:jc w:val="center"/>
      </w:pPr>
      <w:r>
        <w:rPr>
          <w:noProof/>
          <w:lang w:eastAsia="zh-TW"/>
        </w:rPr>
        <w:drawing>
          <wp:inline distT="0" distB="0" distL="0" distR="0" wp14:anchorId="1A31A927" wp14:editId="7E330013">
            <wp:extent cx="5705475" cy="22955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température.jpg"/>
                    <pic:cNvPicPr/>
                  </pic:nvPicPr>
                  <pic:blipFill>
                    <a:blip r:embed="rId21">
                      <a:extLst>
                        <a:ext uri="{28A0092B-C50C-407E-A947-70E740481C1C}">
                          <a14:useLocalDpi xmlns:a14="http://schemas.microsoft.com/office/drawing/2010/main" val="0"/>
                        </a:ext>
                      </a:extLst>
                    </a:blip>
                    <a:stretch>
                      <a:fillRect/>
                    </a:stretch>
                  </pic:blipFill>
                  <pic:spPr>
                    <a:xfrm>
                      <a:off x="0" y="0"/>
                      <a:ext cx="5705475" cy="2295525"/>
                    </a:xfrm>
                    <a:prstGeom prst="rect">
                      <a:avLst/>
                    </a:prstGeom>
                  </pic:spPr>
                </pic:pic>
              </a:graphicData>
            </a:graphic>
          </wp:inline>
        </w:drawing>
      </w:r>
    </w:p>
    <w:p w14:paraId="37EE3232" w14:textId="77777777" w:rsidR="00DF02A3" w:rsidRDefault="001F6F39" w:rsidP="008C6B33">
      <w:pPr>
        <w:pStyle w:val="Lgende"/>
        <w:jc w:val="center"/>
      </w:pPr>
      <w:bookmarkStart w:id="51" w:name="_Toc463796600"/>
      <w:r>
        <w:t xml:space="preserve">Annexe </w:t>
      </w:r>
      <w:fldSimple w:instr=" SEQ Annexe \* ARABIC ">
        <w:r w:rsidR="004636E2">
          <w:rPr>
            <w:noProof/>
          </w:rPr>
          <w:t>9</w:t>
        </w:r>
      </w:fldSimple>
      <w:r w:rsidR="00265100">
        <w:t xml:space="preserve"> </w:t>
      </w:r>
      <w:r w:rsidRPr="00D63625">
        <w:t>Vue de l’interface graphique du logiciel de contrôle de température</w:t>
      </w:r>
      <w:bookmarkEnd w:id="51"/>
    </w:p>
    <w:p w14:paraId="480869E0" w14:textId="77777777" w:rsidR="00DF02A3" w:rsidRPr="00C04703" w:rsidRDefault="00DF02A3" w:rsidP="008C6B33"/>
    <w:p w14:paraId="70BEAC54" w14:textId="68689351" w:rsidR="00DF02A3" w:rsidRDefault="001F6F39" w:rsidP="00BE19DB">
      <w:pPr>
        <w:jc w:val="center"/>
      </w:pPr>
      <w:r>
        <w:rPr>
          <w:noProof/>
        </w:rPr>
        <mc:AlternateContent>
          <mc:Choice Requires="wps">
            <w:drawing>
              <wp:inline distT="0" distB="0" distL="0" distR="0" wp14:anchorId="0596E0FA" wp14:editId="084184E8">
                <wp:extent cx="3343275" cy="635"/>
                <wp:effectExtent l="0" t="0" r="9525" b="0"/>
                <wp:docPr id="27" name="Zone de texte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14:paraId="5CB0ADBF" w14:textId="77777777" w:rsidR="00396D6B" w:rsidRDefault="00396D6B" w:rsidP="001F6F39">
                            <w:pPr>
                              <w:pStyle w:val="Lgende"/>
                              <w:rPr>
                                <w:noProof/>
                              </w:rPr>
                            </w:pPr>
                            <w:bookmarkStart w:id="52" w:name="_Toc463796601"/>
                            <w:r>
                              <w:t xml:space="preserve">Annexe </w:t>
                            </w:r>
                            <w:fldSimple w:instr=" SEQ Annexe \* ARABIC ">
                              <w:r w:rsidR="004636E2">
                                <w:rPr>
                                  <w:noProof/>
                                </w:rPr>
                                <w:t>10</w:t>
                              </w:r>
                            </w:fldSimple>
                            <w:r>
                              <w:t xml:space="preserve"> </w:t>
                            </w:r>
                            <w:r w:rsidRPr="00413358">
                              <w:t>Vue de l’interface graphique du TP calculatrice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Zone de texte 27" o:spid="_x0000_s1032" type="#_x0000_t202" style="width:263.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" stroked="f">
                <v:textbox style="mso-fit-shape-to-text:t" inset="0,0,0,0">
                  <w:txbxContent>
                    <w:p w14:paraId="5CB0ADBF" w14:textId="77777777" w:rsidR="00396D6B" w:rsidRDefault="00396D6B" w:rsidP="001F6F39">
                      <w:pPr>
                        <w:pStyle w:val="Lgende"/>
                        <w:rPr>
                          <w:noProof/>
                        </w:rPr>
                      </w:pPr>
                      <w:bookmarkStart w:id="53" w:name="_Toc463796601"/>
                      <w:r>
                        <w:t xml:space="preserve">Annexe </w:t>
                      </w:r>
                      <w:fldSimple w:instr=" SEQ Annexe \* ARABIC ">
                        <w:r w:rsidR="004636E2">
                          <w:rPr>
                            <w:noProof/>
                          </w:rPr>
                          <w:t>10</w:t>
                        </w:r>
                      </w:fldSimple>
                      <w:r>
                        <w:t xml:space="preserve"> </w:t>
                      </w:r>
                      <w:r w:rsidRPr="00413358">
                        <w:t>Vue de l’interface graphique du TP calculatrice</w:t>
                      </w:r>
                      <w:bookmarkEnd w:id="53"/>
                    </w:p>
                  </w:txbxContent>
                </v:textbox>
                <w10:anchorlock/>
              </v:shape>
            </w:pict>
          </mc:Fallback>
        </mc:AlternateContent>
      </w:r>
      <w:r w:rsidR="00DF02A3">
        <w:rPr>
          <w:noProof/>
        </w:rPr>
        <w:drawing>
          <wp:inline distT="0" distB="0" distL="0" distR="0" wp14:anchorId="54946097" wp14:editId="5B4A766B">
            <wp:extent cx="3343275" cy="15430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rice.jpg"/>
                    <pic:cNvPicPr/>
                  </pic:nvPicPr>
                  <pic:blipFill>
                    <a:blip r:embed="rId22">
                      <a:extLst>
                        <a:ext uri="{28A0092B-C50C-407E-A947-70E740481C1C}">
                          <a14:useLocalDpi xmlns:a14="http://schemas.microsoft.com/office/drawing/2010/main" val="0"/>
                        </a:ext>
                      </a:extLst>
                    </a:blip>
                    <a:stretch>
                      <a:fillRect/>
                    </a:stretch>
                  </pic:blipFill>
                  <pic:spPr>
                    <a:xfrm>
                      <a:off x="0" y="0"/>
                      <a:ext cx="3343275" cy="1543050"/>
                    </a:xfrm>
                    <a:prstGeom prst="rect">
                      <a:avLst/>
                    </a:prstGeom>
                  </pic:spPr>
                </pic:pic>
              </a:graphicData>
            </a:graphic>
          </wp:inline>
        </w:drawing>
      </w:r>
    </w:p>
    <w:p w14:paraId="5DE5F3D9" w14:textId="77777777" w:rsidR="008C6B33" w:rsidRDefault="008C6B33" w:rsidP="008002F1">
      <w:pPr>
        <w:rPr>
          <w:lang w:eastAsia="fr-FR"/>
        </w:rPr>
      </w:pPr>
      <w:r>
        <w:rPr>
          <w:noProof/>
        </w:rPr>
        <w:lastRenderedPageBreak/>
        <mc:AlternateContent>
          <mc:Choice Requires="wps">
            <w:drawing>
              <wp:inline distT="0" distB="0" distL="0" distR="0" wp14:anchorId="52ADC07C" wp14:editId="0880825D">
                <wp:extent cx="5760720" cy="6597650"/>
                <wp:effectExtent l="0" t="0" r="11430" b="12700"/>
                <wp:docPr id="28" name="Zone de texte 28"/>
                <wp:cNvGraphicFramePr/>
                <a:graphic xmlns:a="http://schemas.openxmlformats.org/drawingml/2006/main">
                  <a:graphicData uri="http://schemas.microsoft.com/office/word/2010/wordprocessingShape">
                    <wps:wsp>
                      <wps:cNvSpPr txBox="1"/>
                      <wps:spPr>
                        <a:xfrm>
                          <a:off x="0" y="0"/>
                          <a:ext cx="5760720" cy="659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9277E" w14:textId="77777777" w:rsidR="00396D6B" w:rsidRPr="00BE19DB" w:rsidRDefault="00396D6B" w:rsidP="00BE19DB">
                            <w:pPr>
                              <w:spacing w:after="0"/>
                              <w:rPr>
                                <w:sz w:val="16"/>
                                <w:lang w:val="en-US"/>
                              </w:rPr>
                            </w:pPr>
                            <w:proofErr w:type="gramStart"/>
                            <w:r w:rsidRPr="00BE19DB">
                              <w:rPr>
                                <w:b/>
                                <w:bCs/>
                                <w:color w:val="7F0055"/>
                                <w:sz w:val="16"/>
                                <w:lang w:val="en-US"/>
                              </w:rPr>
                              <w:t>public</w:t>
                            </w:r>
                            <w:proofErr w:type="gramEnd"/>
                            <w:r w:rsidRPr="00BE19DB">
                              <w:rPr>
                                <w:sz w:val="16"/>
                                <w:lang w:val="en-US"/>
                              </w:rPr>
                              <w:t xml:space="preserve"> </w:t>
                            </w:r>
                            <w:r w:rsidRPr="00BE19DB">
                              <w:rPr>
                                <w:b/>
                                <w:bCs/>
                                <w:color w:val="7F0055"/>
                                <w:sz w:val="16"/>
                                <w:lang w:val="en-US"/>
                              </w:rPr>
                              <w:t>class</w:t>
                            </w:r>
                            <w:r w:rsidRPr="00BE19DB">
                              <w:rPr>
                                <w:sz w:val="16"/>
                                <w:lang w:val="en-US"/>
                              </w:rPr>
                              <w:t xml:space="preserve"> </w:t>
                            </w:r>
                            <w:proofErr w:type="spellStart"/>
                            <w:r w:rsidRPr="00BE19DB">
                              <w:rPr>
                                <w:sz w:val="16"/>
                                <w:lang w:val="en-US"/>
                              </w:rPr>
                              <w:t>DBConnection</w:t>
                            </w:r>
                            <w:proofErr w:type="spellEnd"/>
                            <w:r w:rsidRPr="00BE19DB">
                              <w:rPr>
                                <w:sz w:val="16"/>
                                <w:lang w:val="en-US"/>
                              </w:rPr>
                              <w:t xml:space="preserve"> {</w:t>
                            </w:r>
                          </w:p>
                          <w:p w14:paraId="58FD0EED" w14:textId="77777777" w:rsidR="00396D6B" w:rsidRPr="00BE19DB" w:rsidRDefault="00396D6B" w:rsidP="00BE19DB">
                            <w:pPr>
                              <w:spacing w:after="0"/>
                              <w:rPr>
                                <w:sz w:val="16"/>
                                <w:lang w:val="en-US"/>
                              </w:rPr>
                            </w:pPr>
                          </w:p>
                          <w:p w14:paraId="7F326CBD"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private</w:t>
                            </w:r>
                            <w:proofErr w:type="gramEnd"/>
                            <w:r w:rsidRPr="00BE19DB">
                              <w:rPr>
                                <w:sz w:val="16"/>
                                <w:lang w:val="en-US"/>
                              </w:rPr>
                              <w:t xml:space="preserve"> </w:t>
                            </w:r>
                            <w:r w:rsidRPr="00BE19DB">
                              <w:rPr>
                                <w:b/>
                                <w:bCs/>
                                <w:color w:val="7F0055"/>
                                <w:sz w:val="16"/>
                                <w:lang w:val="en-US"/>
                              </w:rPr>
                              <w:t>static</w:t>
                            </w:r>
                            <w:r w:rsidRPr="00BE19DB">
                              <w:rPr>
                                <w:sz w:val="16"/>
                                <w:lang w:val="en-US"/>
                              </w:rPr>
                              <w:t xml:space="preserve"> Connection </w:t>
                            </w:r>
                            <w:r w:rsidRPr="00BE19DB">
                              <w:rPr>
                                <w:i/>
                                <w:iCs/>
                                <w:color w:val="0000C0"/>
                                <w:sz w:val="16"/>
                                <w:lang w:val="en-US"/>
                              </w:rPr>
                              <w:t>conn</w:t>
                            </w:r>
                            <w:r w:rsidRPr="00BE19DB">
                              <w:rPr>
                                <w:sz w:val="16"/>
                                <w:lang w:val="en-US"/>
                              </w:rPr>
                              <w:t xml:space="preserve">= </w:t>
                            </w:r>
                            <w:r w:rsidRPr="00BE19DB">
                              <w:rPr>
                                <w:b/>
                                <w:bCs/>
                                <w:color w:val="7F0055"/>
                                <w:sz w:val="16"/>
                                <w:lang w:val="en-US"/>
                              </w:rPr>
                              <w:t>null</w:t>
                            </w:r>
                            <w:r w:rsidRPr="00BE19DB">
                              <w:rPr>
                                <w:sz w:val="16"/>
                                <w:lang w:val="en-US"/>
                              </w:rPr>
                              <w:t>;</w:t>
                            </w:r>
                          </w:p>
                          <w:p w14:paraId="4C829C46"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JDBC_DRIVER</w:t>
                            </w:r>
                            <w:r w:rsidRPr="00BE19DB">
                              <w:rPr>
                                <w:sz w:val="16"/>
                                <w:lang w:val="en-US"/>
                              </w:rPr>
                              <w:t xml:space="preserve"> = </w:t>
                            </w:r>
                            <w:r w:rsidRPr="00BE19DB">
                              <w:rPr>
                                <w:color w:val="2A00FF"/>
                                <w:sz w:val="16"/>
                                <w:lang w:val="en-US"/>
                              </w:rPr>
                              <w:t>"</w:t>
                            </w:r>
                            <w:proofErr w:type="spellStart"/>
                            <w:r w:rsidRPr="00BE19DB">
                              <w:rPr>
                                <w:color w:val="2A00FF"/>
                                <w:sz w:val="16"/>
                                <w:lang w:val="en-US"/>
                              </w:rPr>
                              <w:t>com.mysql.jdbc.Driver</w:t>
                            </w:r>
                            <w:proofErr w:type="spellEnd"/>
                            <w:r w:rsidRPr="00BE19DB">
                              <w:rPr>
                                <w:color w:val="2A00FF"/>
                                <w:sz w:val="16"/>
                                <w:lang w:val="en-US"/>
                              </w:rPr>
                              <w:t>"</w:t>
                            </w:r>
                            <w:r w:rsidRPr="00BE19DB">
                              <w:rPr>
                                <w:sz w:val="16"/>
                                <w:lang w:val="en-US"/>
                              </w:rPr>
                              <w:t>;</w:t>
                            </w:r>
                          </w:p>
                          <w:p w14:paraId="49B20EF5" w14:textId="77777777" w:rsidR="00396D6B" w:rsidRPr="00BE19DB" w:rsidRDefault="00396D6B" w:rsidP="00BE19DB">
                            <w:pPr>
                              <w:spacing w:after="0"/>
                              <w:rPr>
                                <w:sz w:val="16"/>
                              </w:rPr>
                            </w:pPr>
                            <w:r w:rsidRPr="00BE19DB">
                              <w:rPr>
                                <w:sz w:val="16"/>
                                <w:lang w:val="en-US"/>
                              </w:rPr>
                              <w:tab/>
                            </w:r>
                            <w:r w:rsidRPr="00BE19DB">
                              <w:rPr>
                                <w:color w:val="3F7F5F"/>
                                <w:sz w:val="16"/>
                              </w:rPr>
                              <w:t xml:space="preserve">// L'URL </w:t>
                            </w:r>
                            <w:r w:rsidRPr="00BE19DB">
                              <w:rPr>
                                <w:color w:val="3F7F5F"/>
                                <w:sz w:val="16"/>
                                <w:u w:val="single"/>
                              </w:rPr>
                              <w:t>de</w:t>
                            </w:r>
                            <w:r w:rsidRPr="00BE19DB">
                              <w:rPr>
                                <w:color w:val="3F7F5F"/>
                                <w:sz w:val="16"/>
                              </w:rPr>
                              <w:t xml:space="preserve"> </w:t>
                            </w:r>
                            <w:r w:rsidRPr="00BE19DB">
                              <w:rPr>
                                <w:color w:val="3F7F5F"/>
                                <w:sz w:val="16"/>
                                <w:u w:val="single"/>
                              </w:rPr>
                              <w:t>ma</w:t>
                            </w:r>
                            <w:r w:rsidRPr="00BE19DB">
                              <w:rPr>
                                <w:color w:val="3F7F5F"/>
                                <w:sz w:val="16"/>
                              </w:rPr>
                              <w:t xml:space="preserve"> DB Ã  </w:t>
                            </w:r>
                            <w:r w:rsidRPr="00BE19DB">
                              <w:rPr>
                                <w:color w:val="3F7F5F"/>
                                <w:sz w:val="16"/>
                                <w:u w:val="single"/>
                              </w:rPr>
                              <w:t>contacter</w:t>
                            </w:r>
                          </w:p>
                          <w:p w14:paraId="4EF4AB90" w14:textId="77777777" w:rsidR="00396D6B" w:rsidRPr="00BE19DB" w:rsidRDefault="00396D6B" w:rsidP="00BE19DB">
                            <w:pPr>
                              <w:spacing w:after="0"/>
                              <w:rPr>
                                <w:sz w:val="16"/>
                                <w:lang w:val="en-US"/>
                              </w:rPr>
                            </w:pPr>
                            <w:r w:rsidRPr="00BE19DB">
                              <w:rPr>
                                <w:sz w:val="16"/>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DB_URL</w:t>
                            </w:r>
                            <w:r w:rsidRPr="00BE19DB">
                              <w:rPr>
                                <w:sz w:val="16"/>
                                <w:lang w:val="en-US"/>
                              </w:rPr>
                              <w:t xml:space="preserve"> = </w:t>
                            </w:r>
                            <w:r w:rsidRPr="00BE19DB">
                              <w:rPr>
                                <w:color w:val="2A00FF"/>
                                <w:sz w:val="16"/>
                                <w:lang w:val="en-US"/>
                              </w:rPr>
                              <w:t>"</w:t>
                            </w:r>
                            <w:proofErr w:type="spellStart"/>
                            <w:r w:rsidRPr="00BE19DB">
                              <w:rPr>
                                <w:color w:val="2A00FF"/>
                                <w:sz w:val="16"/>
                                <w:lang w:val="en-US"/>
                              </w:rPr>
                              <w:t>jdbc:mysql</w:t>
                            </w:r>
                            <w:proofErr w:type="spellEnd"/>
                            <w:r w:rsidRPr="00BE19DB">
                              <w:rPr>
                                <w:color w:val="2A00FF"/>
                                <w:sz w:val="16"/>
                                <w:lang w:val="en-US"/>
                              </w:rPr>
                              <w:t>://localhost:3306/</w:t>
                            </w:r>
                            <w:proofErr w:type="spellStart"/>
                            <w:r w:rsidRPr="00BE19DB">
                              <w:rPr>
                                <w:color w:val="2A00FF"/>
                                <w:sz w:val="16"/>
                                <w:lang w:val="en-US"/>
                              </w:rPr>
                              <w:t>ecole</w:t>
                            </w:r>
                            <w:proofErr w:type="spellEnd"/>
                            <w:r w:rsidRPr="00BE19DB">
                              <w:rPr>
                                <w:color w:val="2A00FF"/>
                                <w:sz w:val="16"/>
                                <w:lang w:val="en-US"/>
                              </w:rPr>
                              <w:t>"</w:t>
                            </w:r>
                            <w:r w:rsidRPr="00BE19DB">
                              <w:rPr>
                                <w:sz w:val="16"/>
                                <w:lang w:val="en-US"/>
                              </w:rPr>
                              <w:t>;</w:t>
                            </w:r>
                          </w:p>
                          <w:p w14:paraId="1B6695FF" w14:textId="77777777" w:rsidR="00396D6B" w:rsidRPr="00BE19DB" w:rsidRDefault="00396D6B" w:rsidP="00BE19DB">
                            <w:pPr>
                              <w:spacing w:after="0"/>
                              <w:rPr>
                                <w:sz w:val="16"/>
                              </w:rPr>
                            </w:pPr>
                            <w:r w:rsidRPr="00BE19DB">
                              <w:rPr>
                                <w:sz w:val="16"/>
                                <w:lang w:val="en-US"/>
                              </w:rPr>
                              <w:tab/>
                            </w:r>
                            <w:r w:rsidRPr="00BE19DB">
                              <w:rPr>
                                <w:color w:val="3F7F5F"/>
                                <w:sz w:val="16"/>
                              </w:rPr>
                              <w:t xml:space="preserve">// </w:t>
                            </w:r>
                            <w:r w:rsidRPr="00BE19DB">
                              <w:rPr>
                                <w:color w:val="3F7F5F"/>
                                <w:sz w:val="16"/>
                                <w:u w:val="single"/>
                              </w:rPr>
                              <w:t>Mes</w:t>
                            </w:r>
                            <w:r w:rsidRPr="00BE19DB">
                              <w:rPr>
                                <w:color w:val="3F7F5F"/>
                                <w:sz w:val="16"/>
                              </w:rPr>
                              <w:t xml:space="preserve"> </w:t>
                            </w:r>
                            <w:proofErr w:type="spellStart"/>
                            <w:r w:rsidRPr="00BE19DB">
                              <w:rPr>
                                <w:color w:val="3F7F5F"/>
                                <w:sz w:val="16"/>
                              </w:rPr>
                              <w:t>paramÃ¨</w:t>
                            </w:r>
                            <w:r w:rsidRPr="00BE19DB">
                              <w:rPr>
                                <w:color w:val="3F7F5F"/>
                                <w:sz w:val="16"/>
                                <w:u w:val="single"/>
                              </w:rPr>
                              <w:t>tres</w:t>
                            </w:r>
                            <w:proofErr w:type="spellEnd"/>
                            <w:r w:rsidRPr="00BE19DB">
                              <w:rPr>
                                <w:color w:val="3F7F5F"/>
                                <w:sz w:val="16"/>
                              </w:rPr>
                              <w:t xml:space="preserve"> </w:t>
                            </w:r>
                            <w:r w:rsidRPr="00BE19DB">
                              <w:rPr>
                                <w:color w:val="3F7F5F"/>
                                <w:sz w:val="16"/>
                                <w:u w:val="single"/>
                              </w:rPr>
                              <w:t>de</w:t>
                            </w:r>
                            <w:r w:rsidRPr="00BE19DB">
                              <w:rPr>
                                <w:color w:val="3F7F5F"/>
                                <w:sz w:val="16"/>
                              </w:rPr>
                              <w:t xml:space="preserve"> </w:t>
                            </w:r>
                            <w:r w:rsidRPr="00BE19DB">
                              <w:rPr>
                                <w:color w:val="3F7F5F"/>
                                <w:sz w:val="16"/>
                                <w:u w:val="single"/>
                              </w:rPr>
                              <w:t>connexion</w:t>
                            </w:r>
                          </w:p>
                          <w:p w14:paraId="49951394" w14:textId="77777777" w:rsidR="00396D6B" w:rsidRPr="00BE19DB" w:rsidRDefault="00396D6B" w:rsidP="00BE19DB">
                            <w:pPr>
                              <w:spacing w:after="0"/>
                              <w:rPr>
                                <w:sz w:val="16"/>
                              </w:rPr>
                            </w:pPr>
                            <w:r w:rsidRPr="00BE19DB">
                              <w:rPr>
                                <w:sz w:val="16"/>
                              </w:rPr>
                              <w:tab/>
                            </w:r>
                            <w:r w:rsidRPr="00BE19DB">
                              <w:rPr>
                                <w:color w:val="3F7F5F"/>
                                <w:sz w:val="16"/>
                              </w:rPr>
                              <w:t>// ATTENTION : c'est sale !</w:t>
                            </w:r>
                          </w:p>
                          <w:p w14:paraId="771CFA97" w14:textId="77777777" w:rsidR="00396D6B" w:rsidRPr="00BE19DB" w:rsidRDefault="00396D6B" w:rsidP="00BE19DB">
                            <w:pPr>
                              <w:spacing w:after="0"/>
                              <w:rPr>
                                <w:sz w:val="16"/>
                              </w:rPr>
                            </w:pPr>
                            <w:r w:rsidRPr="00BE19DB">
                              <w:rPr>
                                <w:sz w:val="16"/>
                              </w:rPr>
                              <w:tab/>
                            </w:r>
                            <w:r w:rsidRPr="00BE19DB">
                              <w:rPr>
                                <w:color w:val="3F7F5F"/>
                                <w:sz w:val="16"/>
                              </w:rPr>
                              <w:t xml:space="preserve">// </w:t>
                            </w:r>
                            <w:r w:rsidRPr="00BE19DB">
                              <w:rPr>
                                <w:color w:val="3F7F5F"/>
                                <w:sz w:val="16"/>
                                <w:u w:val="single"/>
                              </w:rPr>
                              <w:t>Il</w:t>
                            </w:r>
                            <w:r w:rsidRPr="00BE19DB">
                              <w:rPr>
                                <w:color w:val="3F7F5F"/>
                                <w:sz w:val="16"/>
                              </w:rPr>
                              <w:t xml:space="preserve"> </w:t>
                            </w:r>
                            <w:r w:rsidRPr="00BE19DB">
                              <w:rPr>
                                <w:color w:val="3F7F5F"/>
                                <w:sz w:val="16"/>
                                <w:u w:val="single"/>
                              </w:rPr>
                              <w:t>faut</w:t>
                            </w:r>
                            <w:r w:rsidRPr="00BE19DB">
                              <w:rPr>
                                <w:color w:val="3F7F5F"/>
                                <w:sz w:val="16"/>
                              </w:rPr>
                              <w:t xml:space="preserve"> passer par </w:t>
                            </w:r>
                            <w:r w:rsidRPr="00BE19DB">
                              <w:rPr>
                                <w:color w:val="3F7F5F"/>
                                <w:sz w:val="16"/>
                                <w:u w:val="single"/>
                              </w:rPr>
                              <w:t>des</w:t>
                            </w:r>
                            <w:r w:rsidRPr="00BE19DB">
                              <w:rPr>
                                <w:color w:val="3F7F5F"/>
                                <w:sz w:val="16"/>
                              </w:rPr>
                              <w:t xml:space="preserve"> </w:t>
                            </w:r>
                            <w:proofErr w:type="spellStart"/>
                            <w:r w:rsidRPr="00BE19DB">
                              <w:rPr>
                                <w:color w:val="3F7F5F"/>
                                <w:sz w:val="16"/>
                              </w:rPr>
                              <w:t>propriÃ©tÃ©s</w:t>
                            </w:r>
                            <w:proofErr w:type="spellEnd"/>
                          </w:p>
                          <w:p w14:paraId="2DC66D4A" w14:textId="77777777" w:rsidR="00396D6B" w:rsidRPr="00BE19DB" w:rsidRDefault="00396D6B" w:rsidP="00BE19DB">
                            <w:pPr>
                              <w:spacing w:after="0"/>
                              <w:rPr>
                                <w:sz w:val="16"/>
                                <w:lang w:val="en-US"/>
                              </w:rPr>
                            </w:pPr>
                            <w:r w:rsidRPr="00BE19DB">
                              <w:rPr>
                                <w:sz w:val="16"/>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USER</w:t>
                            </w:r>
                            <w:r w:rsidRPr="00BE19DB">
                              <w:rPr>
                                <w:sz w:val="16"/>
                                <w:lang w:val="en-US"/>
                              </w:rPr>
                              <w:t xml:space="preserve"> = </w:t>
                            </w:r>
                            <w:r w:rsidRPr="00BE19DB">
                              <w:rPr>
                                <w:color w:val="2A00FF"/>
                                <w:sz w:val="16"/>
                                <w:lang w:val="en-US"/>
                              </w:rPr>
                              <w:t>"root"</w:t>
                            </w:r>
                            <w:r w:rsidRPr="00BE19DB">
                              <w:rPr>
                                <w:sz w:val="16"/>
                                <w:lang w:val="en-US"/>
                              </w:rPr>
                              <w:t>;</w:t>
                            </w:r>
                          </w:p>
                          <w:p w14:paraId="305B823B"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PASS</w:t>
                            </w:r>
                            <w:r w:rsidRPr="00BE19DB">
                              <w:rPr>
                                <w:sz w:val="16"/>
                                <w:lang w:val="en-US"/>
                              </w:rPr>
                              <w:t xml:space="preserve"> = </w:t>
                            </w:r>
                            <w:r w:rsidRPr="00BE19DB">
                              <w:rPr>
                                <w:color w:val="2A00FF"/>
                                <w:sz w:val="16"/>
                                <w:lang w:val="en-US"/>
                              </w:rPr>
                              <w:t>""</w:t>
                            </w:r>
                            <w:r w:rsidRPr="00BE19DB">
                              <w:rPr>
                                <w:sz w:val="16"/>
                                <w:lang w:val="en-US"/>
                              </w:rPr>
                              <w:t>;</w:t>
                            </w:r>
                          </w:p>
                          <w:p w14:paraId="419FDCD0" w14:textId="77777777" w:rsidR="00396D6B" w:rsidRPr="00BE19DB" w:rsidRDefault="00396D6B" w:rsidP="00BE19DB">
                            <w:pPr>
                              <w:spacing w:after="0"/>
                              <w:rPr>
                                <w:sz w:val="16"/>
                                <w:lang w:val="en-US"/>
                              </w:rPr>
                            </w:pPr>
                            <w:r w:rsidRPr="00BE19DB">
                              <w:rPr>
                                <w:sz w:val="16"/>
                                <w:lang w:val="en-US"/>
                              </w:rPr>
                              <w:tab/>
                            </w:r>
                          </w:p>
                          <w:p w14:paraId="2CE6E710" w14:textId="77777777" w:rsidR="00396D6B" w:rsidRPr="00BE19DB" w:rsidRDefault="00396D6B" w:rsidP="00BE19DB">
                            <w:pPr>
                              <w:spacing w:after="0"/>
                              <w:rPr>
                                <w:sz w:val="16"/>
                                <w:lang w:val="en-US"/>
                              </w:rPr>
                            </w:pPr>
                            <w:r w:rsidRPr="00BE19DB">
                              <w:rPr>
                                <w:sz w:val="16"/>
                                <w:lang w:val="en-US"/>
                              </w:rPr>
                              <w:tab/>
                            </w:r>
                          </w:p>
                          <w:p w14:paraId="313B1FF0"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private</w:t>
                            </w:r>
                            <w:proofErr w:type="gramEnd"/>
                            <w:r w:rsidRPr="00BE19DB">
                              <w:rPr>
                                <w:sz w:val="16"/>
                                <w:lang w:val="en-US"/>
                              </w:rPr>
                              <w:t xml:space="preserve"> </w:t>
                            </w:r>
                            <w:proofErr w:type="spellStart"/>
                            <w:r w:rsidRPr="00BE19DB">
                              <w:rPr>
                                <w:sz w:val="16"/>
                                <w:lang w:val="en-US"/>
                              </w:rPr>
                              <w:t>DBConnection</w:t>
                            </w:r>
                            <w:proofErr w:type="spellEnd"/>
                            <w:r w:rsidRPr="00BE19DB">
                              <w:rPr>
                                <w:sz w:val="16"/>
                                <w:lang w:val="en-US"/>
                              </w:rPr>
                              <w:t>(){}</w:t>
                            </w:r>
                          </w:p>
                          <w:p w14:paraId="44450CD5" w14:textId="77777777" w:rsidR="00396D6B" w:rsidRPr="00BE19DB" w:rsidRDefault="00396D6B" w:rsidP="00BE19DB">
                            <w:pPr>
                              <w:spacing w:after="0"/>
                              <w:rPr>
                                <w:sz w:val="16"/>
                                <w:lang w:val="en-US"/>
                              </w:rPr>
                            </w:pPr>
                            <w:r w:rsidRPr="00BE19DB">
                              <w:rPr>
                                <w:sz w:val="16"/>
                                <w:lang w:val="en-US"/>
                              </w:rPr>
                              <w:tab/>
                            </w:r>
                          </w:p>
                          <w:p w14:paraId="280A2EA2" w14:textId="77777777" w:rsidR="00396D6B" w:rsidRPr="00BE19DB" w:rsidRDefault="00396D6B" w:rsidP="00BE19DB">
                            <w:pPr>
                              <w:spacing w:after="0"/>
                              <w:rPr>
                                <w:sz w:val="16"/>
                              </w:rPr>
                            </w:pPr>
                            <w:r w:rsidRPr="00BE19DB">
                              <w:rPr>
                                <w:sz w:val="16"/>
                                <w:lang w:val="en-US"/>
                              </w:rPr>
                              <w:tab/>
                            </w:r>
                            <w:proofErr w:type="spellStart"/>
                            <w:r w:rsidRPr="00BE19DB">
                              <w:rPr>
                                <w:b/>
                                <w:bCs/>
                                <w:color w:val="7F0055"/>
                                <w:sz w:val="16"/>
                              </w:rPr>
                              <w:t>private</w:t>
                            </w:r>
                            <w:proofErr w:type="spellEnd"/>
                            <w:r w:rsidRPr="00BE19DB">
                              <w:rPr>
                                <w:sz w:val="16"/>
                              </w:rPr>
                              <w:t xml:space="preserve"> </w:t>
                            </w:r>
                            <w:proofErr w:type="spellStart"/>
                            <w:r w:rsidRPr="00BE19DB">
                              <w:rPr>
                                <w:b/>
                                <w:bCs/>
                                <w:color w:val="7F0055"/>
                                <w:sz w:val="16"/>
                              </w:rPr>
                              <w:t>static</w:t>
                            </w:r>
                            <w:proofErr w:type="spellEnd"/>
                            <w:r w:rsidRPr="00BE19DB">
                              <w:rPr>
                                <w:sz w:val="16"/>
                              </w:rPr>
                              <w:t xml:space="preserve"> Connection </w:t>
                            </w:r>
                            <w:proofErr w:type="spellStart"/>
                            <w:proofErr w:type="gramStart"/>
                            <w:r w:rsidRPr="00BE19DB">
                              <w:rPr>
                                <w:sz w:val="16"/>
                              </w:rPr>
                              <w:t>newConnection</w:t>
                            </w:r>
                            <w:proofErr w:type="spellEnd"/>
                            <w:r w:rsidRPr="00BE19DB">
                              <w:rPr>
                                <w:sz w:val="16"/>
                              </w:rPr>
                              <w:t>(</w:t>
                            </w:r>
                            <w:proofErr w:type="gramEnd"/>
                            <w:r w:rsidRPr="00BE19DB">
                              <w:rPr>
                                <w:sz w:val="16"/>
                              </w:rPr>
                              <w:t>){</w:t>
                            </w:r>
                          </w:p>
                          <w:p w14:paraId="29ABBBDE" w14:textId="77777777" w:rsidR="00396D6B" w:rsidRPr="00BE19DB" w:rsidRDefault="00396D6B" w:rsidP="00BE19DB">
                            <w:pPr>
                              <w:spacing w:after="0"/>
                              <w:rPr>
                                <w:sz w:val="16"/>
                              </w:rPr>
                            </w:pPr>
                            <w:r w:rsidRPr="00BE19DB">
                              <w:rPr>
                                <w:sz w:val="16"/>
                              </w:rPr>
                              <w:tab/>
                            </w:r>
                            <w:r w:rsidRPr="00BE19DB">
                              <w:rPr>
                                <w:sz w:val="16"/>
                              </w:rPr>
                              <w:tab/>
                            </w:r>
                            <w:proofErr w:type="spellStart"/>
                            <w:r w:rsidRPr="00BE19DB">
                              <w:rPr>
                                <w:sz w:val="16"/>
                              </w:rPr>
                              <w:t>java.sql.Connection</w:t>
                            </w:r>
                            <w:proofErr w:type="spellEnd"/>
                            <w:r w:rsidRPr="00BE19DB">
                              <w:rPr>
                                <w:sz w:val="16"/>
                              </w:rPr>
                              <w:t xml:space="preserve"> </w:t>
                            </w:r>
                            <w:proofErr w:type="spellStart"/>
                            <w:r w:rsidRPr="00BE19DB">
                              <w:rPr>
                                <w:color w:val="6A3E3E"/>
                                <w:sz w:val="16"/>
                              </w:rPr>
                              <w:t>conn</w:t>
                            </w:r>
                            <w:proofErr w:type="spellEnd"/>
                            <w:r w:rsidRPr="00BE19DB">
                              <w:rPr>
                                <w:sz w:val="16"/>
                              </w:rPr>
                              <w:t xml:space="preserve"> = </w:t>
                            </w:r>
                            <w:r w:rsidRPr="00BE19DB">
                              <w:rPr>
                                <w:b/>
                                <w:bCs/>
                                <w:color w:val="7F0055"/>
                                <w:sz w:val="16"/>
                              </w:rPr>
                              <w:t>null</w:t>
                            </w:r>
                            <w:r w:rsidRPr="00BE19DB">
                              <w:rPr>
                                <w:sz w:val="16"/>
                              </w:rPr>
                              <w:t>;</w:t>
                            </w:r>
                          </w:p>
                          <w:p w14:paraId="3C530446"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w:t>
                            </w:r>
                            <w:r w:rsidRPr="00BE19DB">
                              <w:rPr>
                                <w:color w:val="3F7F5F"/>
                                <w:sz w:val="16"/>
                                <w:u w:val="single"/>
                              </w:rPr>
                              <w:t>Enregistrer</w:t>
                            </w:r>
                            <w:r w:rsidRPr="00BE19DB">
                              <w:rPr>
                                <w:color w:val="3F7F5F"/>
                                <w:sz w:val="16"/>
                              </w:rPr>
                              <w:t xml:space="preserve"> </w:t>
                            </w:r>
                            <w:r w:rsidRPr="00BE19DB">
                              <w:rPr>
                                <w:color w:val="3F7F5F"/>
                                <w:sz w:val="16"/>
                                <w:u w:val="single"/>
                              </w:rPr>
                              <w:t>le</w:t>
                            </w:r>
                            <w:r w:rsidRPr="00BE19DB">
                              <w:rPr>
                                <w:color w:val="3F7F5F"/>
                                <w:sz w:val="16"/>
                              </w:rPr>
                              <w:t xml:space="preserve"> driver JDBC</w:t>
                            </w:r>
                          </w:p>
                          <w:p w14:paraId="57D7B5FD"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PENSEZ Ã  </w:t>
                            </w:r>
                            <w:r w:rsidRPr="00BE19DB">
                              <w:rPr>
                                <w:color w:val="3F7F5F"/>
                                <w:sz w:val="16"/>
                                <w:u w:val="single"/>
                              </w:rPr>
                              <w:t>ajouter</w:t>
                            </w:r>
                            <w:r w:rsidRPr="00BE19DB">
                              <w:rPr>
                                <w:color w:val="3F7F5F"/>
                                <w:sz w:val="16"/>
                              </w:rPr>
                              <w:t xml:space="preserve"> </w:t>
                            </w:r>
                            <w:r w:rsidRPr="00BE19DB">
                              <w:rPr>
                                <w:color w:val="3F7F5F"/>
                                <w:sz w:val="16"/>
                                <w:u w:val="single"/>
                              </w:rPr>
                              <w:t>la</w:t>
                            </w:r>
                            <w:r w:rsidRPr="00BE19DB">
                              <w:rPr>
                                <w:color w:val="3F7F5F"/>
                                <w:sz w:val="16"/>
                              </w:rPr>
                              <w:t xml:space="preserve"> </w:t>
                            </w:r>
                            <w:proofErr w:type="spellStart"/>
                            <w:r w:rsidRPr="00BE19DB">
                              <w:rPr>
                                <w:color w:val="3F7F5F"/>
                                <w:sz w:val="16"/>
                              </w:rPr>
                              <w:t>bibliothÃ¨</w:t>
                            </w:r>
                            <w:r w:rsidRPr="00BE19DB">
                              <w:rPr>
                                <w:color w:val="3F7F5F"/>
                                <w:sz w:val="16"/>
                                <w:u w:val="single"/>
                              </w:rPr>
                              <w:t>que</w:t>
                            </w:r>
                            <w:proofErr w:type="spellEnd"/>
                            <w:r w:rsidRPr="00BE19DB">
                              <w:rPr>
                                <w:color w:val="3F7F5F"/>
                                <w:sz w:val="16"/>
                              </w:rPr>
                              <w:t xml:space="preserve"> </w:t>
                            </w:r>
                            <w:r w:rsidRPr="00BE19DB">
                              <w:rPr>
                                <w:color w:val="3F7F5F"/>
                                <w:sz w:val="16"/>
                                <w:u w:val="single"/>
                              </w:rPr>
                              <w:t>de</w:t>
                            </w:r>
                            <w:r w:rsidRPr="00BE19DB">
                              <w:rPr>
                                <w:color w:val="3F7F5F"/>
                                <w:sz w:val="16"/>
                              </w:rPr>
                              <w:t xml:space="preserve"> </w:t>
                            </w:r>
                            <w:r w:rsidRPr="00BE19DB">
                              <w:rPr>
                                <w:color w:val="3F7F5F"/>
                                <w:sz w:val="16"/>
                                <w:u w:val="single"/>
                              </w:rPr>
                              <w:t>connexion</w:t>
                            </w:r>
                          </w:p>
                          <w:p w14:paraId="096D8C78"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w:t>
                            </w:r>
                            <w:proofErr w:type="gramStart"/>
                            <w:r w:rsidRPr="00BE19DB">
                              <w:rPr>
                                <w:color w:val="3F7F5F"/>
                                <w:sz w:val="16"/>
                                <w:u w:val="single"/>
                              </w:rPr>
                              <w:t>dans</w:t>
                            </w:r>
                            <w:proofErr w:type="gramEnd"/>
                            <w:r w:rsidRPr="00BE19DB">
                              <w:rPr>
                                <w:color w:val="3F7F5F"/>
                                <w:sz w:val="16"/>
                              </w:rPr>
                              <w:t xml:space="preserve"> </w:t>
                            </w:r>
                            <w:r w:rsidRPr="00BE19DB">
                              <w:rPr>
                                <w:color w:val="3F7F5F"/>
                                <w:sz w:val="16"/>
                                <w:u w:val="single"/>
                              </w:rPr>
                              <w:t>le</w:t>
                            </w:r>
                            <w:r w:rsidRPr="00BE19DB">
                              <w:rPr>
                                <w:color w:val="3F7F5F"/>
                                <w:sz w:val="16"/>
                              </w:rPr>
                              <w:t xml:space="preserve"> </w:t>
                            </w:r>
                            <w:proofErr w:type="spellStart"/>
                            <w:r w:rsidRPr="00BE19DB">
                              <w:rPr>
                                <w:color w:val="3F7F5F"/>
                                <w:sz w:val="16"/>
                              </w:rPr>
                              <w:t>BuildPath</w:t>
                            </w:r>
                            <w:proofErr w:type="spellEnd"/>
                            <w:r w:rsidRPr="00BE19DB">
                              <w:rPr>
                                <w:color w:val="3F7F5F"/>
                                <w:sz w:val="16"/>
                              </w:rPr>
                              <w:t xml:space="preserve"> </w:t>
                            </w:r>
                            <w:r w:rsidRPr="00BE19DB">
                              <w:rPr>
                                <w:color w:val="3F7F5F"/>
                                <w:sz w:val="16"/>
                                <w:u w:val="single"/>
                              </w:rPr>
                              <w:t>de</w:t>
                            </w:r>
                            <w:r w:rsidRPr="00BE19DB">
                              <w:rPr>
                                <w:color w:val="3F7F5F"/>
                                <w:sz w:val="16"/>
                              </w:rPr>
                              <w:t xml:space="preserve"> </w:t>
                            </w:r>
                            <w:r w:rsidRPr="00BE19DB">
                              <w:rPr>
                                <w:color w:val="3F7F5F"/>
                                <w:sz w:val="16"/>
                                <w:u w:val="single"/>
                              </w:rPr>
                              <w:t>votre</w:t>
                            </w:r>
                            <w:r w:rsidRPr="00BE19DB">
                              <w:rPr>
                                <w:color w:val="3F7F5F"/>
                                <w:sz w:val="16"/>
                              </w:rPr>
                              <w:t xml:space="preserve"> </w:t>
                            </w:r>
                            <w:r w:rsidRPr="00BE19DB">
                              <w:rPr>
                                <w:color w:val="3F7F5F"/>
                                <w:sz w:val="16"/>
                                <w:u w:val="single"/>
                              </w:rPr>
                              <w:t>projet</w:t>
                            </w:r>
                          </w:p>
                          <w:p w14:paraId="4AB29E1A" w14:textId="77777777" w:rsidR="00396D6B" w:rsidRPr="00BE19DB" w:rsidRDefault="00396D6B" w:rsidP="00BE19DB">
                            <w:pPr>
                              <w:spacing w:after="0"/>
                              <w:rPr>
                                <w:sz w:val="16"/>
                                <w:lang w:val="en-US"/>
                              </w:rPr>
                            </w:pPr>
                            <w:r w:rsidRPr="00BE19DB">
                              <w:rPr>
                                <w:sz w:val="16"/>
                              </w:rPr>
                              <w:tab/>
                            </w:r>
                            <w:r w:rsidRPr="00BE19DB">
                              <w:rPr>
                                <w:sz w:val="16"/>
                              </w:rPr>
                              <w:tab/>
                            </w:r>
                            <w:proofErr w:type="gramStart"/>
                            <w:r w:rsidRPr="00BE19DB">
                              <w:rPr>
                                <w:b/>
                                <w:bCs/>
                                <w:color w:val="7F0055"/>
                                <w:sz w:val="16"/>
                                <w:lang w:val="en-US"/>
                              </w:rPr>
                              <w:t>try</w:t>
                            </w:r>
                            <w:proofErr w:type="gramEnd"/>
                            <w:r w:rsidRPr="00BE19DB">
                              <w:rPr>
                                <w:sz w:val="16"/>
                                <w:lang w:val="en-US"/>
                              </w:rPr>
                              <w:t xml:space="preserve"> {</w:t>
                            </w:r>
                          </w:p>
                          <w:p w14:paraId="4168225D"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spellStart"/>
                            <w:proofErr w:type="gramStart"/>
                            <w:r w:rsidRPr="00BE19DB">
                              <w:rPr>
                                <w:sz w:val="16"/>
                                <w:lang w:val="en-US"/>
                              </w:rPr>
                              <w:t>Class.</w:t>
                            </w:r>
                            <w:r w:rsidRPr="00BE19DB">
                              <w:rPr>
                                <w:i/>
                                <w:iCs/>
                                <w:sz w:val="16"/>
                                <w:lang w:val="en-US"/>
                              </w:rPr>
                              <w:t>forName</w:t>
                            </w:r>
                            <w:proofErr w:type="spellEnd"/>
                            <w:r w:rsidRPr="00BE19DB">
                              <w:rPr>
                                <w:sz w:val="16"/>
                                <w:lang w:val="en-US"/>
                              </w:rPr>
                              <w:t>(</w:t>
                            </w:r>
                            <w:proofErr w:type="gramEnd"/>
                            <w:r w:rsidRPr="00BE19DB">
                              <w:rPr>
                                <w:b/>
                                <w:bCs/>
                                <w:i/>
                                <w:iCs/>
                                <w:color w:val="0000C0"/>
                                <w:sz w:val="16"/>
                                <w:lang w:val="en-US"/>
                              </w:rPr>
                              <w:t>JDBC_DRIVER</w:t>
                            </w:r>
                            <w:r w:rsidRPr="00BE19DB">
                              <w:rPr>
                                <w:sz w:val="16"/>
                                <w:lang w:val="en-US"/>
                              </w:rPr>
                              <w:t>);</w:t>
                            </w:r>
                          </w:p>
                          <w:p w14:paraId="52FB183C" w14:textId="77777777" w:rsidR="00396D6B" w:rsidRPr="00BE19DB" w:rsidRDefault="00396D6B" w:rsidP="00BE19DB">
                            <w:pPr>
                              <w:spacing w:after="0"/>
                              <w:rPr>
                                <w:sz w:val="16"/>
                                <w:lang w:val="en-US"/>
                              </w:rPr>
                            </w:pPr>
                            <w:r w:rsidRPr="00BE19DB">
                              <w:rPr>
                                <w:sz w:val="16"/>
                                <w:lang w:val="en-US"/>
                              </w:rPr>
                              <w:tab/>
                            </w:r>
                            <w:r w:rsidRPr="00BE19DB">
                              <w:rPr>
                                <w:sz w:val="16"/>
                                <w:lang w:val="en-US"/>
                              </w:rPr>
                              <w:tab/>
                              <w:t xml:space="preserve">} </w:t>
                            </w:r>
                            <w:r w:rsidRPr="00BE19DB">
                              <w:rPr>
                                <w:b/>
                                <w:bCs/>
                                <w:color w:val="7F0055"/>
                                <w:sz w:val="16"/>
                                <w:lang w:val="en-US"/>
                              </w:rPr>
                              <w:t>catch</w:t>
                            </w:r>
                            <w:r w:rsidRPr="00BE19DB">
                              <w:rPr>
                                <w:sz w:val="16"/>
                                <w:lang w:val="en-US"/>
                              </w:rPr>
                              <w:t xml:space="preserve"> (</w:t>
                            </w:r>
                            <w:proofErr w:type="spellStart"/>
                            <w:r w:rsidRPr="00BE19DB">
                              <w:rPr>
                                <w:sz w:val="16"/>
                                <w:lang w:val="en-US"/>
                              </w:rPr>
                              <w:t>ClassNotFoundException</w:t>
                            </w:r>
                            <w:proofErr w:type="spellEnd"/>
                            <w:r w:rsidRPr="00BE19DB">
                              <w:rPr>
                                <w:sz w:val="16"/>
                                <w:lang w:val="en-US"/>
                              </w:rPr>
                              <w:t xml:space="preserve"> </w:t>
                            </w:r>
                            <w:r w:rsidRPr="00BE19DB">
                              <w:rPr>
                                <w:color w:val="6A3E3E"/>
                                <w:sz w:val="16"/>
                                <w:lang w:val="en-US"/>
                              </w:rPr>
                              <w:t>e</w:t>
                            </w:r>
                            <w:r w:rsidRPr="00BE19DB">
                              <w:rPr>
                                <w:sz w:val="16"/>
                                <w:lang w:val="en-US"/>
                              </w:rPr>
                              <w:t>) {</w:t>
                            </w:r>
                          </w:p>
                          <w:p w14:paraId="05DD9675"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r w:rsidRPr="00BE19DB">
                              <w:rPr>
                                <w:color w:val="3F7F5F"/>
                                <w:sz w:val="16"/>
                                <w:lang w:val="en-US"/>
                              </w:rPr>
                              <w:t xml:space="preserve">// </w:t>
                            </w:r>
                            <w:r w:rsidRPr="00BE19DB">
                              <w:rPr>
                                <w:b/>
                                <w:bCs/>
                                <w:color w:val="7F9FBF"/>
                                <w:sz w:val="16"/>
                                <w:lang w:val="en-US"/>
                              </w:rPr>
                              <w:t>TODO</w:t>
                            </w:r>
                            <w:r w:rsidRPr="00BE19DB">
                              <w:rPr>
                                <w:color w:val="3F7F5F"/>
                                <w:sz w:val="16"/>
                                <w:lang w:val="en-US"/>
                              </w:rPr>
                              <w:t xml:space="preserve"> Auto-generated catch block</w:t>
                            </w:r>
                          </w:p>
                          <w:p w14:paraId="20E1C61F" w14:textId="77777777" w:rsidR="00396D6B" w:rsidRPr="00BE19DB" w:rsidRDefault="00396D6B" w:rsidP="00BE19DB">
                            <w:pPr>
                              <w:spacing w:after="0"/>
                              <w:rPr>
                                <w:sz w:val="16"/>
                              </w:rPr>
                            </w:pPr>
                            <w:r w:rsidRPr="00BE19DB">
                              <w:rPr>
                                <w:sz w:val="16"/>
                                <w:lang w:val="en-US"/>
                              </w:rPr>
                              <w:tab/>
                            </w:r>
                            <w:r w:rsidRPr="00BE19DB">
                              <w:rPr>
                                <w:sz w:val="16"/>
                                <w:lang w:val="en-US"/>
                              </w:rPr>
                              <w:tab/>
                            </w:r>
                            <w:r w:rsidRPr="00BE19DB">
                              <w:rPr>
                                <w:sz w:val="16"/>
                                <w:lang w:val="en-US"/>
                              </w:rPr>
                              <w:tab/>
                            </w:r>
                            <w:proofErr w:type="spellStart"/>
                            <w:proofErr w:type="gramStart"/>
                            <w:r w:rsidRPr="00BE19DB">
                              <w:rPr>
                                <w:color w:val="6A3E3E"/>
                                <w:sz w:val="16"/>
                              </w:rPr>
                              <w:t>e</w:t>
                            </w:r>
                            <w:r w:rsidRPr="00BE19DB">
                              <w:rPr>
                                <w:sz w:val="16"/>
                              </w:rPr>
                              <w:t>.printStackTrace</w:t>
                            </w:r>
                            <w:proofErr w:type="spellEnd"/>
                            <w:r w:rsidRPr="00BE19DB">
                              <w:rPr>
                                <w:sz w:val="16"/>
                              </w:rPr>
                              <w:t>(</w:t>
                            </w:r>
                            <w:proofErr w:type="gramEnd"/>
                            <w:r w:rsidRPr="00BE19DB">
                              <w:rPr>
                                <w:sz w:val="16"/>
                              </w:rPr>
                              <w:t>);</w:t>
                            </w:r>
                          </w:p>
                          <w:p w14:paraId="107A4EE8" w14:textId="77777777" w:rsidR="00396D6B" w:rsidRPr="00BE19DB" w:rsidRDefault="00396D6B" w:rsidP="00BE19DB">
                            <w:pPr>
                              <w:spacing w:after="0"/>
                              <w:rPr>
                                <w:sz w:val="16"/>
                              </w:rPr>
                            </w:pPr>
                            <w:r w:rsidRPr="00BE19DB">
                              <w:rPr>
                                <w:sz w:val="16"/>
                              </w:rPr>
                              <w:tab/>
                            </w:r>
                            <w:r w:rsidRPr="00BE19DB">
                              <w:rPr>
                                <w:sz w:val="16"/>
                              </w:rPr>
                              <w:tab/>
                              <w:t>}</w:t>
                            </w:r>
                          </w:p>
                          <w:p w14:paraId="3F31E43C" w14:textId="77777777" w:rsidR="00396D6B" w:rsidRPr="00BE19DB" w:rsidRDefault="00396D6B" w:rsidP="00BE19DB">
                            <w:pPr>
                              <w:spacing w:after="0"/>
                              <w:rPr>
                                <w:sz w:val="16"/>
                              </w:rPr>
                            </w:pPr>
                          </w:p>
                          <w:p w14:paraId="780DB659"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w:t>
                            </w:r>
                            <w:r w:rsidRPr="00BE19DB">
                              <w:rPr>
                                <w:color w:val="3F7F5F"/>
                                <w:sz w:val="16"/>
                                <w:u w:val="single"/>
                              </w:rPr>
                              <w:t>Ouvrir</w:t>
                            </w:r>
                            <w:r w:rsidRPr="00BE19DB">
                              <w:rPr>
                                <w:color w:val="3F7F5F"/>
                                <w:sz w:val="16"/>
                              </w:rPr>
                              <w:t xml:space="preserve"> </w:t>
                            </w:r>
                            <w:r w:rsidRPr="00BE19DB">
                              <w:rPr>
                                <w:color w:val="3F7F5F"/>
                                <w:sz w:val="16"/>
                                <w:u w:val="single"/>
                              </w:rPr>
                              <w:t>une</w:t>
                            </w:r>
                            <w:r w:rsidRPr="00BE19DB">
                              <w:rPr>
                                <w:color w:val="3F7F5F"/>
                                <w:sz w:val="16"/>
                              </w:rPr>
                              <w:t xml:space="preserve"> </w:t>
                            </w:r>
                            <w:r w:rsidRPr="00BE19DB">
                              <w:rPr>
                                <w:color w:val="3F7F5F"/>
                                <w:sz w:val="16"/>
                                <w:u w:val="single"/>
                              </w:rPr>
                              <w:t>connexion</w:t>
                            </w:r>
                          </w:p>
                          <w:p w14:paraId="41196B65" w14:textId="77777777" w:rsidR="00396D6B" w:rsidRPr="00BE19DB" w:rsidRDefault="00396D6B" w:rsidP="00BE19DB">
                            <w:pPr>
                              <w:spacing w:after="0"/>
                              <w:rPr>
                                <w:sz w:val="16"/>
                              </w:rPr>
                            </w:pPr>
                            <w:r w:rsidRPr="00BE19DB">
                              <w:rPr>
                                <w:sz w:val="16"/>
                              </w:rPr>
                              <w:tab/>
                            </w:r>
                            <w:r w:rsidRPr="00BE19DB">
                              <w:rPr>
                                <w:sz w:val="16"/>
                              </w:rPr>
                              <w:tab/>
                            </w:r>
                            <w:proofErr w:type="spellStart"/>
                            <w:proofErr w:type="gramStart"/>
                            <w:r w:rsidRPr="00BE19DB">
                              <w:rPr>
                                <w:sz w:val="16"/>
                              </w:rPr>
                              <w:t>System.</w:t>
                            </w:r>
                            <w:r w:rsidRPr="00BE19DB">
                              <w:rPr>
                                <w:b/>
                                <w:bCs/>
                                <w:i/>
                                <w:iCs/>
                                <w:color w:val="0000C0"/>
                                <w:sz w:val="16"/>
                              </w:rPr>
                              <w:t>out</w:t>
                            </w:r>
                            <w:r w:rsidRPr="00BE19DB">
                              <w:rPr>
                                <w:sz w:val="16"/>
                              </w:rPr>
                              <w:t>.println</w:t>
                            </w:r>
                            <w:proofErr w:type="spellEnd"/>
                            <w:r w:rsidRPr="00BE19DB">
                              <w:rPr>
                                <w:sz w:val="16"/>
                              </w:rPr>
                              <w:t>(</w:t>
                            </w:r>
                            <w:proofErr w:type="gramEnd"/>
                            <w:r w:rsidRPr="00BE19DB">
                              <w:rPr>
                                <w:color w:val="2A00FF"/>
                                <w:sz w:val="16"/>
                              </w:rPr>
                              <w:t xml:space="preserve">"Connection Ã  la base de </w:t>
                            </w:r>
                            <w:proofErr w:type="spellStart"/>
                            <w:r w:rsidRPr="00BE19DB">
                              <w:rPr>
                                <w:color w:val="2A00FF"/>
                                <w:sz w:val="16"/>
                              </w:rPr>
                              <w:t>donnÃ©es</w:t>
                            </w:r>
                            <w:proofErr w:type="spellEnd"/>
                            <w:r w:rsidRPr="00BE19DB">
                              <w:rPr>
                                <w:color w:val="2A00FF"/>
                                <w:sz w:val="16"/>
                              </w:rPr>
                              <w:t>..."</w:t>
                            </w:r>
                            <w:r w:rsidRPr="00BE19DB">
                              <w:rPr>
                                <w:sz w:val="16"/>
                              </w:rPr>
                              <w:t>);</w:t>
                            </w:r>
                          </w:p>
                          <w:p w14:paraId="0739CD4C" w14:textId="77777777" w:rsidR="00396D6B" w:rsidRPr="00BE19DB" w:rsidRDefault="00396D6B" w:rsidP="00BE19DB">
                            <w:pPr>
                              <w:spacing w:after="0"/>
                              <w:rPr>
                                <w:sz w:val="16"/>
                                <w:lang w:val="en-US"/>
                              </w:rPr>
                            </w:pPr>
                            <w:r w:rsidRPr="00BE19DB">
                              <w:rPr>
                                <w:sz w:val="16"/>
                              </w:rPr>
                              <w:tab/>
                            </w:r>
                            <w:r w:rsidRPr="00BE19DB">
                              <w:rPr>
                                <w:sz w:val="16"/>
                              </w:rPr>
                              <w:tab/>
                            </w:r>
                            <w:proofErr w:type="gramStart"/>
                            <w:r w:rsidRPr="00BE19DB">
                              <w:rPr>
                                <w:b/>
                                <w:bCs/>
                                <w:color w:val="7F0055"/>
                                <w:sz w:val="16"/>
                                <w:lang w:val="en-US"/>
                              </w:rPr>
                              <w:t>try</w:t>
                            </w:r>
                            <w:proofErr w:type="gramEnd"/>
                            <w:r w:rsidRPr="00BE19DB">
                              <w:rPr>
                                <w:sz w:val="16"/>
                                <w:lang w:val="en-US"/>
                              </w:rPr>
                              <w:t xml:space="preserve"> {</w:t>
                            </w:r>
                          </w:p>
                          <w:p w14:paraId="4F859AA6"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gramStart"/>
                            <w:r w:rsidRPr="00BE19DB">
                              <w:rPr>
                                <w:color w:val="6A3E3E"/>
                                <w:sz w:val="16"/>
                                <w:lang w:val="en-US"/>
                              </w:rPr>
                              <w:t>conn</w:t>
                            </w:r>
                            <w:proofErr w:type="gramEnd"/>
                            <w:r w:rsidRPr="00BE19DB">
                              <w:rPr>
                                <w:sz w:val="16"/>
                                <w:lang w:val="en-US"/>
                              </w:rPr>
                              <w:t xml:space="preserve"> = </w:t>
                            </w:r>
                            <w:proofErr w:type="spellStart"/>
                            <w:r w:rsidRPr="00BE19DB">
                              <w:rPr>
                                <w:sz w:val="16"/>
                                <w:lang w:val="en-US"/>
                              </w:rPr>
                              <w:t>DriverManager.</w:t>
                            </w:r>
                            <w:r w:rsidRPr="00BE19DB">
                              <w:rPr>
                                <w:i/>
                                <w:iCs/>
                                <w:sz w:val="16"/>
                                <w:lang w:val="en-US"/>
                              </w:rPr>
                              <w:t>getConnection</w:t>
                            </w:r>
                            <w:proofErr w:type="spellEnd"/>
                            <w:r w:rsidRPr="00BE19DB">
                              <w:rPr>
                                <w:sz w:val="16"/>
                                <w:lang w:val="en-US"/>
                              </w:rPr>
                              <w:t>(</w:t>
                            </w:r>
                            <w:r w:rsidRPr="00BE19DB">
                              <w:rPr>
                                <w:b/>
                                <w:bCs/>
                                <w:i/>
                                <w:iCs/>
                                <w:color w:val="0000C0"/>
                                <w:sz w:val="16"/>
                                <w:lang w:val="en-US"/>
                              </w:rPr>
                              <w:t>DB_URL</w:t>
                            </w:r>
                            <w:r w:rsidRPr="00BE19DB">
                              <w:rPr>
                                <w:sz w:val="16"/>
                                <w:lang w:val="en-US"/>
                              </w:rPr>
                              <w:t xml:space="preserve">, </w:t>
                            </w:r>
                            <w:r w:rsidRPr="00BE19DB">
                              <w:rPr>
                                <w:b/>
                                <w:bCs/>
                                <w:i/>
                                <w:iCs/>
                                <w:color w:val="0000C0"/>
                                <w:sz w:val="16"/>
                                <w:lang w:val="en-US"/>
                              </w:rPr>
                              <w:t>USER</w:t>
                            </w:r>
                            <w:r w:rsidRPr="00BE19DB">
                              <w:rPr>
                                <w:sz w:val="16"/>
                                <w:lang w:val="en-US"/>
                              </w:rPr>
                              <w:t>,</w:t>
                            </w:r>
                            <w:r w:rsidRPr="00BE19DB">
                              <w:rPr>
                                <w:b/>
                                <w:bCs/>
                                <w:i/>
                                <w:iCs/>
                                <w:color w:val="0000C0"/>
                                <w:sz w:val="16"/>
                                <w:lang w:val="en-US"/>
                              </w:rPr>
                              <w:t>PASS</w:t>
                            </w:r>
                            <w:r w:rsidRPr="00BE19DB">
                              <w:rPr>
                                <w:sz w:val="16"/>
                                <w:lang w:val="en-US"/>
                              </w:rPr>
                              <w:t>);</w:t>
                            </w:r>
                          </w:p>
                          <w:p w14:paraId="538ABB6E" w14:textId="77777777" w:rsidR="00396D6B" w:rsidRPr="00BE19DB" w:rsidRDefault="00396D6B" w:rsidP="00BE19DB">
                            <w:pPr>
                              <w:spacing w:after="0"/>
                              <w:rPr>
                                <w:sz w:val="16"/>
                                <w:lang w:val="en-US"/>
                              </w:rPr>
                            </w:pPr>
                            <w:r w:rsidRPr="00BE19DB">
                              <w:rPr>
                                <w:sz w:val="16"/>
                                <w:lang w:val="en-US"/>
                              </w:rPr>
                              <w:tab/>
                            </w:r>
                            <w:r w:rsidRPr="00BE19DB">
                              <w:rPr>
                                <w:sz w:val="16"/>
                                <w:lang w:val="en-US"/>
                              </w:rPr>
                              <w:tab/>
                              <w:t xml:space="preserve">} </w:t>
                            </w:r>
                            <w:r w:rsidRPr="00BE19DB">
                              <w:rPr>
                                <w:b/>
                                <w:bCs/>
                                <w:color w:val="7F0055"/>
                                <w:sz w:val="16"/>
                                <w:lang w:val="en-US"/>
                              </w:rPr>
                              <w:t>catch</w:t>
                            </w:r>
                            <w:r w:rsidRPr="00BE19DB">
                              <w:rPr>
                                <w:sz w:val="16"/>
                                <w:lang w:val="en-US"/>
                              </w:rPr>
                              <w:t xml:space="preserve"> (</w:t>
                            </w:r>
                            <w:proofErr w:type="spellStart"/>
                            <w:r w:rsidRPr="00BE19DB">
                              <w:rPr>
                                <w:sz w:val="16"/>
                                <w:lang w:val="en-US"/>
                              </w:rPr>
                              <w:t>SQLException</w:t>
                            </w:r>
                            <w:proofErr w:type="spellEnd"/>
                            <w:r w:rsidRPr="00BE19DB">
                              <w:rPr>
                                <w:sz w:val="16"/>
                                <w:lang w:val="en-US"/>
                              </w:rPr>
                              <w:t xml:space="preserve"> </w:t>
                            </w:r>
                            <w:r w:rsidRPr="00BE19DB">
                              <w:rPr>
                                <w:color w:val="6A3E3E"/>
                                <w:sz w:val="16"/>
                                <w:lang w:val="en-US"/>
                              </w:rPr>
                              <w:t>e</w:t>
                            </w:r>
                            <w:r w:rsidRPr="00BE19DB">
                              <w:rPr>
                                <w:sz w:val="16"/>
                                <w:lang w:val="en-US"/>
                              </w:rPr>
                              <w:t>) {</w:t>
                            </w:r>
                          </w:p>
                          <w:p w14:paraId="0C453EBC"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r w:rsidRPr="00BE19DB">
                              <w:rPr>
                                <w:color w:val="3F7F5F"/>
                                <w:sz w:val="16"/>
                                <w:lang w:val="en-US"/>
                              </w:rPr>
                              <w:t xml:space="preserve">// </w:t>
                            </w:r>
                            <w:r w:rsidRPr="00BE19DB">
                              <w:rPr>
                                <w:b/>
                                <w:bCs/>
                                <w:color w:val="7F9FBF"/>
                                <w:sz w:val="16"/>
                                <w:lang w:val="en-US"/>
                              </w:rPr>
                              <w:t>TODO</w:t>
                            </w:r>
                            <w:r w:rsidRPr="00BE19DB">
                              <w:rPr>
                                <w:color w:val="3F7F5F"/>
                                <w:sz w:val="16"/>
                                <w:lang w:val="en-US"/>
                              </w:rPr>
                              <w:t xml:space="preserve"> Auto-generated catch block</w:t>
                            </w:r>
                          </w:p>
                          <w:p w14:paraId="5784689E"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spellStart"/>
                            <w:proofErr w:type="gramStart"/>
                            <w:r w:rsidRPr="00BE19DB">
                              <w:rPr>
                                <w:color w:val="6A3E3E"/>
                                <w:sz w:val="16"/>
                                <w:lang w:val="en-US"/>
                              </w:rPr>
                              <w:t>e</w:t>
                            </w:r>
                            <w:r w:rsidRPr="00BE19DB">
                              <w:rPr>
                                <w:sz w:val="16"/>
                                <w:lang w:val="en-US"/>
                              </w:rPr>
                              <w:t>.printStackTrace</w:t>
                            </w:r>
                            <w:proofErr w:type="spellEnd"/>
                            <w:r w:rsidRPr="00BE19DB">
                              <w:rPr>
                                <w:sz w:val="16"/>
                                <w:lang w:val="en-US"/>
                              </w:rPr>
                              <w:t>(</w:t>
                            </w:r>
                            <w:proofErr w:type="gramEnd"/>
                            <w:r w:rsidRPr="00BE19DB">
                              <w:rPr>
                                <w:sz w:val="16"/>
                                <w:lang w:val="en-US"/>
                              </w:rPr>
                              <w:t>);</w:t>
                            </w:r>
                          </w:p>
                          <w:p w14:paraId="0DAE69B1" w14:textId="77777777" w:rsidR="00396D6B" w:rsidRPr="00BE19DB" w:rsidRDefault="00396D6B" w:rsidP="00BE19DB">
                            <w:pPr>
                              <w:spacing w:after="0"/>
                              <w:rPr>
                                <w:sz w:val="16"/>
                                <w:lang w:val="en-US"/>
                              </w:rPr>
                            </w:pPr>
                            <w:r w:rsidRPr="00BE19DB">
                              <w:rPr>
                                <w:sz w:val="16"/>
                                <w:lang w:val="en-US"/>
                              </w:rPr>
                              <w:tab/>
                            </w:r>
                            <w:r w:rsidRPr="00BE19DB">
                              <w:rPr>
                                <w:sz w:val="16"/>
                                <w:lang w:val="en-US"/>
                              </w:rPr>
                              <w:tab/>
                              <w:t>}</w:t>
                            </w:r>
                          </w:p>
                          <w:p w14:paraId="77195B2D"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
                          <w:p w14:paraId="22CBD02D"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roofErr w:type="gramStart"/>
                            <w:r w:rsidRPr="00BE19DB">
                              <w:rPr>
                                <w:b/>
                                <w:bCs/>
                                <w:color w:val="7F0055"/>
                                <w:sz w:val="16"/>
                                <w:lang w:val="en-US"/>
                              </w:rPr>
                              <w:t>return</w:t>
                            </w:r>
                            <w:proofErr w:type="gramEnd"/>
                            <w:r w:rsidRPr="00BE19DB">
                              <w:rPr>
                                <w:sz w:val="16"/>
                                <w:lang w:val="en-US"/>
                              </w:rPr>
                              <w:t xml:space="preserve"> </w:t>
                            </w:r>
                            <w:r w:rsidRPr="00BE19DB">
                              <w:rPr>
                                <w:color w:val="6A3E3E"/>
                                <w:sz w:val="16"/>
                                <w:lang w:val="en-US"/>
                              </w:rPr>
                              <w:t>conn</w:t>
                            </w:r>
                            <w:r w:rsidRPr="00BE19DB">
                              <w:rPr>
                                <w:sz w:val="16"/>
                                <w:lang w:val="en-US"/>
                              </w:rPr>
                              <w:t>;</w:t>
                            </w:r>
                            <w:r w:rsidRPr="00BE19DB">
                              <w:rPr>
                                <w:sz w:val="16"/>
                                <w:lang w:val="en-US"/>
                              </w:rPr>
                              <w:tab/>
                            </w:r>
                            <w:r w:rsidRPr="00BE19DB">
                              <w:rPr>
                                <w:sz w:val="16"/>
                                <w:lang w:val="en-US"/>
                              </w:rPr>
                              <w:tab/>
                            </w:r>
                          </w:p>
                          <w:p w14:paraId="7FFE0784" w14:textId="77777777" w:rsidR="00396D6B" w:rsidRPr="00BE19DB" w:rsidRDefault="00396D6B" w:rsidP="00BE19DB">
                            <w:pPr>
                              <w:spacing w:after="0"/>
                              <w:rPr>
                                <w:sz w:val="16"/>
                                <w:lang w:val="en-US"/>
                              </w:rPr>
                            </w:pPr>
                            <w:r w:rsidRPr="00BE19DB">
                              <w:rPr>
                                <w:sz w:val="16"/>
                                <w:lang w:val="en-US"/>
                              </w:rPr>
                              <w:tab/>
                              <w:t>}</w:t>
                            </w:r>
                          </w:p>
                          <w:p w14:paraId="4F73437F" w14:textId="77777777" w:rsidR="00396D6B" w:rsidRPr="00BE19DB" w:rsidRDefault="00396D6B" w:rsidP="00BE19DB">
                            <w:pPr>
                              <w:spacing w:after="0"/>
                              <w:rPr>
                                <w:sz w:val="16"/>
                                <w:lang w:val="en-US"/>
                              </w:rPr>
                            </w:pPr>
                            <w:r w:rsidRPr="00BE19DB">
                              <w:rPr>
                                <w:sz w:val="16"/>
                                <w:lang w:val="en-US"/>
                              </w:rPr>
                              <w:tab/>
                            </w:r>
                          </w:p>
                          <w:p w14:paraId="13F13263"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public</w:t>
                            </w:r>
                            <w:proofErr w:type="gramEnd"/>
                            <w:r w:rsidRPr="00BE19DB">
                              <w:rPr>
                                <w:sz w:val="16"/>
                                <w:lang w:val="en-US"/>
                              </w:rPr>
                              <w:t xml:space="preserve"> </w:t>
                            </w:r>
                            <w:r w:rsidRPr="00BE19DB">
                              <w:rPr>
                                <w:b/>
                                <w:bCs/>
                                <w:color w:val="7F0055"/>
                                <w:sz w:val="16"/>
                                <w:lang w:val="en-US"/>
                              </w:rPr>
                              <w:t>static</w:t>
                            </w:r>
                            <w:r w:rsidRPr="00BE19DB">
                              <w:rPr>
                                <w:sz w:val="16"/>
                                <w:lang w:val="en-US"/>
                              </w:rPr>
                              <w:t xml:space="preserve"> Connection </w:t>
                            </w:r>
                            <w:proofErr w:type="spellStart"/>
                            <w:r w:rsidRPr="00BE19DB">
                              <w:rPr>
                                <w:sz w:val="16"/>
                                <w:lang w:val="en-US"/>
                              </w:rPr>
                              <w:t>getInstance</w:t>
                            </w:r>
                            <w:proofErr w:type="spellEnd"/>
                            <w:r w:rsidRPr="00BE19DB">
                              <w:rPr>
                                <w:sz w:val="16"/>
                                <w:lang w:val="en-US"/>
                              </w:rPr>
                              <w:t>(){</w:t>
                            </w:r>
                          </w:p>
                          <w:p w14:paraId="2726ABE0"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roofErr w:type="gramStart"/>
                            <w:r w:rsidRPr="00BE19DB">
                              <w:rPr>
                                <w:b/>
                                <w:bCs/>
                                <w:color w:val="7F0055"/>
                                <w:sz w:val="16"/>
                                <w:lang w:val="en-US"/>
                              </w:rPr>
                              <w:t>if</w:t>
                            </w:r>
                            <w:r w:rsidRPr="00BE19DB">
                              <w:rPr>
                                <w:sz w:val="16"/>
                                <w:lang w:val="en-US"/>
                              </w:rPr>
                              <w:t>(</w:t>
                            </w:r>
                            <w:proofErr w:type="gramEnd"/>
                            <w:r w:rsidRPr="00BE19DB">
                              <w:rPr>
                                <w:i/>
                                <w:iCs/>
                                <w:color w:val="0000C0"/>
                                <w:sz w:val="16"/>
                                <w:lang w:val="en-US"/>
                              </w:rPr>
                              <w:t>conn</w:t>
                            </w:r>
                            <w:r w:rsidRPr="00BE19DB">
                              <w:rPr>
                                <w:sz w:val="16"/>
                                <w:lang w:val="en-US"/>
                              </w:rPr>
                              <w:t>==</w:t>
                            </w:r>
                            <w:r w:rsidRPr="00BE19DB">
                              <w:rPr>
                                <w:b/>
                                <w:bCs/>
                                <w:color w:val="7F0055"/>
                                <w:sz w:val="16"/>
                                <w:lang w:val="en-US"/>
                              </w:rPr>
                              <w:t>null</w:t>
                            </w:r>
                            <w:r w:rsidRPr="00BE19DB">
                              <w:rPr>
                                <w:sz w:val="16"/>
                                <w:lang w:val="en-US"/>
                              </w:rPr>
                              <w:t>){</w:t>
                            </w:r>
                          </w:p>
                          <w:p w14:paraId="119C74CA"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gramStart"/>
                            <w:r w:rsidRPr="00BE19DB">
                              <w:rPr>
                                <w:b/>
                                <w:bCs/>
                                <w:color w:val="7F0055"/>
                                <w:sz w:val="16"/>
                                <w:lang w:val="en-US"/>
                              </w:rPr>
                              <w:t>return</w:t>
                            </w:r>
                            <w:proofErr w:type="gramEnd"/>
                            <w:r w:rsidRPr="00BE19DB">
                              <w:rPr>
                                <w:sz w:val="16"/>
                                <w:lang w:val="en-US"/>
                              </w:rPr>
                              <w:t xml:space="preserve"> </w:t>
                            </w:r>
                            <w:r w:rsidRPr="00BE19DB">
                              <w:rPr>
                                <w:i/>
                                <w:iCs/>
                                <w:color w:val="0000C0"/>
                                <w:sz w:val="16"/>
                                <w:lang w:val="en-US"/>
                              </w:rPr>
                              <w:t>conn</w:t>
                            </w:r>
                            <w:r w:rsidRPr="00BE19DB">
                              <w:rPr>
                                <w:sz w:val="16"/>
                                <w:lang w:val="en-US"/>
                              </w:rPr>
                              <w:t xml:space="preserve"> =  </w:t>
                            </w:r>
                            <w:proofErr w:type="spellStart"/>
                            <w:r w:rsidRPr="00BE19DB">
                              <w:rPr>
                                <w:i/>
                                <w:iCs/>
                                <w:sz w:val="16"/>
                                <w:lang w:val="en-US"/>
                              </w:rPr>
                              <w:t>newConnection</w:t>
                            </w:r>
                            <w:proofErr w:type="spellEnd"/>
                            <w:r w:rsidRPr="00BE19DB">
                              <w:rPr>
                                <w:sz w:val="16"/>
                                <w:lang w:val="en-US"/>
                              </w:rPr>
                              <w:t>();</w:t>
                            </w:r>
                          </w:p>
                          <w:p w14:paraId="3A3916A4"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roofErr w:type="gramStart"/>
                            <w:r w:rsidRPr="00BE19DB">
                              <w:rPr>
                                <w:sz w:val="16"/>
                                <w:lang w:val="en-US"/>
                              </w:rPr>
                              <w:t>}</w:t>
                            </w:r>
                            <w:r w:rsidRPr="00BE19DB">
                              <w:rPr>
                                <w:b/>
                                <w:bCs/>
                                <w:color w:val="7F0055"/>
                                <w:sz w:val="16"/>
                                <w:lang w:val="en-US"/>
                              </w:rPr>
                              <w:t>else</w:t>
                            </w:r>
                            <w:proofErr w:type="gramEnd"/>
                            <w:r w:rsidRPr="00BE19DB">
                              <w:rPr>
                                <w:sz w:val="16"/>
                                <w:lang w:val="en-US"/>
                              </w:rPr>
                              <w:t xml:space="preserve"> </w:t>
                            </w:r>
                            <w:r w:rsidRPr="00BE19DB">
                              <w:rPr>
                                <w:b/>
                                <w:bCs/>
                                <w:color w:val="7F0055"/>
                                <w:sz w:val="16"/>
                                <w:lang w:val="en-US"/>
                              </w:rPr>
                              <w:t>return</w:t>
                            </w:r>
                            <w:r w:rsidRPr="00BE19DB">
                              <w:rPr>
                                <w:sz w:val="16"/>
                                <w:lang w:val="en-US"/>
                              </w:rPr>
                              <w:t xml:space="preserve"> </w:t>
                            </w:r>
                            <w:r w:rsidRPr="00BE19DB">
                              <w:rPr>
                                <w:i/>
                                <w:iCs/>
                                <w:color w:val="0000C0"/>
                                <w:sz w:val="16"/>
                                <w:lang w:val="en-US"/>
                              </w:rPr>
                              <w:t>conn</w:t>
                            </w:r>
                            <w:r w:rsidRPr="00BE19DB">
                              <w:rPr>
                                <w:sz w:val="16"/>
                                <w:lang w:val="en-US"/>
                              </w:rPr>
                              <w:t>;</w:t>
                            </w:r>
                          </w:p>
                          <w:p w14:paraId="3B266054" w14:textId="77777777" w:rsidR="00396D6B" w:rsidRPr="00BE19DB" w:rsidRDefault="00396D6B" w:rsidP="00BE19DB">
                            <w:pPr>
                              <w:spacing w:after="0"/>
                              <w:rPr>
                                <w:sz w:val="16"/>
                              </w:rPr>
                            </w:pPr>
                            <w:r w:rsidRPr="00BE19DB">
                              <w:rPr>
                                <w:sz w:val="16"/>
                                <w:lang w:val="en-US"/>
                              </w:rPr>
                              <w:tab/>
                            </w:r>
                            <w:r w:rsidRPr="00BE19DB">
                              <w:rPr>
                                <w:sz w:val="16"/>
                              </w:rPr>
                              <w:t>}</w:t>
                            </w:r>
                          </w:p>
                          <w:p w14:paraId="4A4A4CAF" w14:textId="77777777" w:rsidR="00396D6B" w:rsidRPr="00BE19DB" w:rsidRDefault="00396D6B" w:rsidP="00BE19DB">
                            <w:pPr>
                              <w:spacing w:after="0"/>
                              <w:rPr>
                                <w:sz w:val="16"/>
                              </w:rPr>
                            </w:pPr>
                            <w:r w:rsidRPr="00BE19DB">
                              <w:rPr>
                                <w:sz w:val="16"/>
                              </w:rPr>
                              <w:t xml:space="preserve">} </w:t>
                            </w:r>
                            <w:r w:rsidRPr="00BE19DB">
                              <w:rPr>
                                <w:sz w:val="16"/>
                              </w:rPr>
                              <w:br w:type="page"/>
                            </w:r>
                          </w:p>
                          <w:p w14:paraId="1F6CAB12" w14:textId="77777777" w:rsidR="00396D6B" w:rsidRPr="00BE19DB" w:rsidRDefault="00396D6B" w:rsidP="00BE19DB">
                            <w:pPr>
                              <w:spacing w:after="0"/>
                              <w:rPr>
                                <w:sz w:val="4"/>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28" o:spid="_x0000_s1033" type="#_x0000_t202" style="width:453.6pt;height:5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" fillcolor="white [3201]" strokeweight=".5pt">
                <v:textbox>
                  <w:txbxContent>
                    <w:p w14:paraId="6DC9277E" w14:textId="77777777" w:rsidR="00396D6B" w:rsidRPr="00BE19DB" w:rsidRDefault="00396D6B" w:rsidP="00BE19DB">
                      <w:pPr>
                        <w:spacing w:after="0"/>
                        <w:rPr>
                          <w:sz w:val="16"/>
                          <w:lang w:val="en-US"/>
                        </w:rPr>
                      </w:pPr>
                      <w:proofErr w:type="gramStart"/>
                      <w:r w:rsidRPr="00BE19DB">
                        <w:rPr>
                          <w:b/>
                          <w:bCs/>
                          <w:color w:val="7F0055"/>
                          <w:sz w:val="16"/>
                          <w:lang w:val="en-US"/>
                        </w:rPr>
                        <w:t>public</w:t>
                      </w:r>
                      <w:proofErr w:type="gramEnd"/>
                      <w:r w:rsidRPr="00BE19DB">
                        <w:rPr>
                          <w:sz w:val="16"/>
                          <w:lang w:val="en-US"/>
                        </w:rPr>
                        <w:t xml:space="preserve"> </w:t>
                      </w:r>
                      <w:r w:rsidRPr="00BE19DB">
                        <w:rPr>
                          <w:b/>
                          <w:bCs/>
                          <w:color w:val="7F0055"/>
                          <w:sz w:val="16"/>
                          <w:lang w:val="en-US"/>
                        </w:rPr>
                        <w:t>class</w:t>
                      </w:r>
                      <w:r w:rsidRPr="00BE19DB">
                        <w:rPr>
                          <w:sz w:val="16"/>
                          <w:lang w:val="en-US"/>
                        </w:rPr>
                        <w:t xml:space="preserve"> </w:t>
                      </w:r>
                      <w:proofErr w:type="spellStart"/>
                      <w:r w:rsidRPr="00BE19DB">
                        <w:rPr>
                          <w:sz w:val="16"/>
                          <w:lang w:val="en-US"/>
                        </w:rPr>
                        <w:t>DBConnection</w:t>
                      </w:r>
                      <w:proofErr w:type="spellEnd"/>
                      <w:r w:rsidRPr="00BE19DB">
                        <w:rPr>
                          <w:sz w:val="16"/>
                          <w:lang w:val="en-US"/>
                        </w:rPr>
                        <w:t xml:space="preserve"> {</w:t>
                      </w:r>
                    </w:p>
                    <w:p w14:paraId="58FD0EED" w14:textId="77777777" w:rsidR="00396D6B" w:rsidRPr="00BE19DB" w:rsidRDefault="00396D6B" w:rsidP="00BE19DB">
                      <w:pPr>
                        <w:spacing w:after="0"/>
                        <w:rPr>
                          <w:sz w:val="16"/>
                          <w:lang w:val="en-US"/>
                        </w:rPr>
                      </w:pPr>
                    </w:p>
                    <w:p w14:paraId="7F326CBD"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private</w:t>
                      </w:r>
                      <w:proofErr w:type="gramEnd"/>
                      <w:r w:rsidRPr="00BE19DB">
                        <w:rPr>
                          <w:sz w:val="16"/>
                          <w:lang w:val="en-US"/>
                        </w:rPr>
                        <w:t xml:space="preserve"> </w:t>
                      </w:r>
                      <w:r w:rsidRPr="00BE19DB">
                        <w:rPr>
                          <w:b/>
                          <w:bCs/>
                          <w:color w:val="7F0055"/>
                          <w:sz w:val="16"/>
                          <w:lang w:val="en-US"/>
                        </w:rPr>
                        <w:t>static</w:t>
                      </w:r>
                      <w:r w:rsidRPr="00BE19DB">
                        <w:rPr>
                          <w:sz w:val="16"/>
                          <w:lang w:val="en-US"/>
                        </w:rPr>
                        <w:t xml:space="preserve"> Connection </w:t>
                      </w:r>
                      <w:r w:rsidRPr="00BE19DB">
                        <w:rPr>
                          <w:i/>
                          <w:iCs/>
                          <w:color w:val="0000C0"/>
                          <w:sz w:val="16"/>
                          <w:lang w:val="en-US"/>
                        </w:rPr>
                        <w:t>conn</w:t>
                      </w:r>
                      <w:r w:rsidRPr="00BE19DB">
                        <w:rPr>
                          <w:sz w:val="16"/>
                          <w:lang w:val="en-US"/>
                        </w:rPr>
                        <w:t xml:space="preserve">= </w:t>
                      </w:r>
                      <w:r w:rsidRPr="00BE19DB">
                        <w:rPr>
                          <w:b/>
                          <w:bCs/>
                          <w:color w:val="7F0055"/>
                          <w:sz w:val="16"/>
                          <w:lang w:val="en-US"/>
                        </w:rPr>
                        <w:t>null</w:t>
                      </w:r>
                      <w:r w:rsidRPr="00BE19DB">
                        <w:rPr>
                          <w:sz w:val="16"/>
                          <w:lang w:val="en-US"/>
                        </w:rPr>
                        <w:t>;</w:t>
                      </w:r>
                    </w:p>
                    <w:p w14:paraId="4C829C46"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JDBC_DRIVER</w:t>
                      </w:r>
                      <w:r w:rsidRPr="00BE19DB">
                        <w:rPr>
                          <w:sz w:val="16"/>
                          <w:lang w:val="en-US"/>
                        </w:rPr>
                        <w:t xml:space="preserve"> = </w:t>
                      </w:r>
                      <w:r w:rsidRPr="00BE19DB">
                        <w:rPr>
                          <w:color w:val="2A00FF"/>
                          <w:sz w:val="16"/>
                          <w:lang w:val="en-US"/>
                        </w:rPr>
                        <w:t>"</w:t>
                      </w:r>
                      <w:proofErr w:type="spellStart"/>
                      <w:r w:rsidRPr="00BE19DB">
                        <w:rPr>
                          <w:color w:val="2A00FF"/>
                          <w:sz w:val="16"/>
                          <w:lang w:val="en-US"/>
                        </w:rPr>
                        <w:t>com.mysql.jdbc.Driver</w:t>
                      </w:r>
                      <w:proofErr w:type="spellEnd"/>
                      <w:r w:rsidRPr="00BE19DB">
                        <w:rPr>
                          <w:color w:val="2A00FF"/>
                          <w:sz w:val="16"/>
                          <w:lang w:val="en-US"/>
                        </w:rPr>
                        <w:t>"</w:t>
                      </w:r>
                      <w:r w:rsidRPr="00BE19DB">
                        <w:rPr>
                          <w:sz w:val="16"/>
                          <w:lang w:val="en-US"/>
                        </w:rPr>
                        <w:t>;</w:t>
                      </w:r>
                    </w:p>
                    <w:p w14:paraId="49B20EF5" w14:textId="77777777" w:rsidR="00396D6B" w:rsidRPr="00BE19DB" w:rsidRDefault="00396D6B" w:rsidP="00BE19DB">
                      <w:pPr>
                        <w:spacing w:after="0"/>
                        <w:rPr>
                          <w:sz w:val="16"/>
                        </w:rPr>
                      </w:pPr>
                      <w:r w:rsidRPr="00BE19DB">
                        <w:rPr>
                          <w:sz w:val="16"/>
                          <w:lang w:val="en-US"/>
                        </w:rPr>
                        <w:tab/>
                      </w:r>
                      <w:r w:rsidRPr="00BE19DB">
                        <w:rPr>
                          <w:color w:val="3F7F5F"/>
                          <w:sz w:val="16"/>
                        </w:rPr>
                        <w:t xml:space="preserve">// L'URL </w:t>
                      </w:r>
                      <w:r w:rsidRPr="00BE19DB">
                        <w:rPr>
                          <w:color w:val="3F7F5F"/>
                          <w:sz w:val="16"/>
                          <w:u w:val="single"/>
                        </w:rPr>
                        <w:t>de</w:t>
                      </w:r>
                      <w:r w:rsidRPr="00BE19DB">
                        <w:rPr>
                          <w:color w:val="3F7F5F"/>
                          <w:sz w:val="16"/>
                        </w:rPr>
                        <w:t xml:space="preserve"> </w:t>
                      </w:r>
                      <w:r w:rsidRPr="00BE19DB">
                        <w:rPr>
                          <w:color w:val="3F7F5F"/>
                          <w:sz w:val="16"/>
                          <w:u w:val="single"/>
                        </w:rPr>
                        <w:t>ma</w:t>
                      </w:r>
                      <w:r w:rsidRPr="00BE19DB">
                        <w:rPr>
                          <w:color w:val="3F7F5F"/>
                          <w:sz w:val="16"/>
                        </w:rPr>
                        <w:t xml:space="preserve"> DB Ã  </w:t>
                      </w:r>
                      <w:r w:rsidRPr="00BE19DB">
                        <w:rPr>
                          <w:color w:val="3F7F5F"/>
                          <w:sz w:val="16"/>
                          <w:u w:val="single"/>
                        </w:rPr>
                        <w:t>contacter</w:t>
                      </w:r>
                    </w:p>
                    <w:p w14:paraId="4EF4AB90" w14:textId="77777777" w:rsidR="00396D6B" w:rsidRPr="00BE19DB" w:rsidRDefault="00396D6B" w:rsidP="00BE19DB">
                      <w:pPr>
                        <w:spacing w:after="0"/>
                        <w:rPr>
                          <w:sz w:val="16"/>
                          <w:lang w:val="en-US"/>
                        </w:rPr>
                      </w:pPr>
                      <w:r w:rsidRPr="00BE19DB">
                        <w:rPr>
                          <w:sz w:val="16"/>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DB_URL</w:t>
                      </w:r>
                      <w:r w:rsidRPr="00BE19DB">
                        <w:rPr>
                          <w:sz w:val="16"/>
                          <w:lang w:val="en-US"/>
                        </w:rPr>
                        <w:t xml:space="preserve"> = </w:t>
                      </w:r>
                      <w:r w:rsidRPr="00BE19DB">
                        <w:rPr>
                          <w:color w:val="2A00FF"/>
                          <w:sz w:val="16"/>
                          <w:lang w:val="en-US"/>
                        </w:rPr>
                        <w:t>"</w:t>
                      </w:r>
                      <w:proofErr w:type="spellStart"/>
                      <w:r w:rsidRPr="00BE19DB">
                        <w:rPr>
                          <w:color w:val="2A00FF"/>
                          <w:sz w:val="16"/>
                          <w:lang w:val="en-US"/>
                        </w:rPr>
                        <w:t>jdbc:mysql</w:t>
                      </w:r>
                      <w:proofErr w:type="spellEnd"/>
                      <w:r w:rsidRPr="00BE19DB">
                        <w:rPr>
                          <w:color w:val="2A00FF"/>
                          <w:sz w:val="16"/>
                          <w:lang w:val="en-US"/>
                        </w:rPr>
                        <w:t>://localhost:3306/</w:t>
                      </w:r>
                      <w:proofErr w:type="spellStart"/>
                      <w:r w:rsidRPr="00BE19DB">
                        <w:rPr>
                          <w:color w:val="2A00FF"/>
                          <w:sz w:val="16"/>
                          <w:lang w:val="en-US"/>
                        </w:rPr>
                        <w:t>ecole</w:t>
                      </w:r>
                      <w:proofErr w:type="spellEnd"/>
                      <w:r w:rsidRPr="00BE19DB">
                        <w:rPr>
                          <w:color w:val="2A00FF"/>
                          <w:sz w:val="16"/>
                          <w:lang w:val="en-US"/>
                        </w:rPr>
                        <w:t>"</w:t>
                      </w:r>
                      <w:r w:rsidRPr="00BE19DB">
                        <w:rPr>
                          <w:sz w:val="16"/>
                          <w:lang w:val="en-US"/>
                        </w:rPr>
                        <w:t>;</w:t>
                      </w:r>
                    </w:p>
                    <w:p w14:paraId="1B6695FF" w14:textId="77777777" w:rsidR="00396D6B" w:rsidRPr="00BE19DB" w:rsidRDefault="00396D6B" w:rsidP="00BE19DB">
                      <w:pPr>
                        <w:spacing w:after="0"/>
                        <w:rPr>
                          <w:sz w:val="16"/>
                        </w:rPr>
                      </w:pPr>
                      <w:r w:rsidRPr="00BE19DB">
                        <w:rPr>
                          <w:sz w:val="16"/>
                          <w:lang w:val="en-US"/>
                        </w:rPr>
                        <w:tab/>
                      </w:r>
                      <w:r w:rsidRPr="00BE19DB">
                        <w:rPr>
                          <w:color w:val="3F7F5F"/>
                          <w:sz w:val="16"/>
                        </w:rPr>
                        <w:t xml:space="preserve">// </w:t>
                      </w:r>
                      <w:r w:rsidRPr="00BE19DB">
                        <w:rPr>
                          <w:color w:val="3F7F5F"/>
                          <w:sz w:val="16"/>
                          <w:u w:val="single"/>
                        </w:rPr>
                        <w:t>Mes</w:t>
                      </w:r>
                      <w:r w:rsidRPr="00BE19DB">
                        <w:rPr>
                          <w:color w:val="3F7F5F"/>
                          <w:sz w:val="16"/>
                        </w:rPr>
                        <w:t xml:space="preserve"> </w:t>
                      </w:r>
                      <w:proofErr w:type="spellStart"/>
                      <w:r w:rsidRPr="00BE19DB">
                        <w:rPr>
                          <w:color w:val="3F7F5F"/>
                          <w:sz w:val="16"/>
                        </w:rPr>
                        <w:t>paramÃ¨</w:t>
                      </w:r>
                      <w:r w:rsidRPr="00BE19DB">
                        <w:rPr>
                          <w:color w:val="3F7F5F"/>
                          <w:sz w:val="16"/>
                          <w:u w:val="single"/>
                        </w:rPr>
                        <w:t>tres</w:t>
                      </w:r>
                      <w:proofErr w:type="spellEnd"/>
                      <w:r w:rsidRPr="00BE19DB">
                        <w:rPr>
                          <w:color w:val="3F7F5F"/>
                          <w:sz w:val="16"/>
                        </w:rPr>
                        <w:t xml:space="preserve"> </w:t>
                      </w:r>
                      <w:r w:rsidRPr="00BE19DB">
                        <w:rPr>
                          <w:color w:val="3F7F5F"/>
                          <w:sz w:val="16"/>
                          <w:u w:val="single"/>
                        </w:rPr>
                        <w:t>de</w:t>
                      </w:r>
                      <w:r w:rsidRPr="00BE19DB">
                        <w:rPr>
                          <w:color w:val="3F7F5F"/>
                          <w:sz w:val="16"/>
                        </w:rPr>
                        <w:t xml:space="preserve"> </w:t>
                      </w:r>
                      <w:r w:rsidRPr="00BE19DB">
                        <w:rPr>
                          <w:color w:val="3F7F5F"/>
                          <w:sz w:val="16"/>
                          <w:u w:val="single"/>
                        </w:rPr>
                        <w:t>connexion</w:t>
                      </w:r>
                    </w:p>
                    <w:p w14:paraId="49951394" w14:textId="77777777" w:rsidR="00396D6B" w:rsidRPr="00BE19DB" w:rsidRDefault="00396D6B" w:rsidP="00BE19DB">
                      <w:pPr>
                        <w:spacing w:after="0"/>
                        <w:rPr>
                          <w:sz w:val="16"/>
                        </w:rPr>
                      </w:pPr>
                      <w:r w:rsidRPr="00BE19DB">
                        <w:rPr>
                          <w:sz w:val="16"/>
                        </w:rPr>
                        <w:tab/>
                      </w:r>
                      <w:r w:rsidRPr="00BE19DB">
                        <w:rPr>
                          <w:color w:val="3F7F5F"/>
                          <w:sz w:val="16"/>
                        </w:rPr>
                        <w:t>// ATTENTION : c'est sale !</w:t>
                      </w:r>
                    </w:p>
                    <w:p w14:paraId="771CFA97" w14:textId="77777777" w:rsidR="00396D6B" w:rsidRPr="00BE19DB" w:rsidRDefault="00396D6B" w:rsidP="00BE19DB">
                      <w:pPr>
                        <w:spacing w:after="0"/>
                        <w:rPr>
                          <w:sz w:val="16"/>
                        </w:rPr>
                      </w:pPr>
                      <w:r w:rsidRPr="00BE19DB">
                        <w:rPr>
                          <w:sz w:val="16"/>
                        </w:rPr>
                        <w:tab/>
                      </w:r>
                      <w:r w:rsidRPr="00BE19DB">
                        <w:rPr>
                          <w:color w:val="3F7F5F"/>
                          <w:sz w:val="16"/>
                        </w:rPr>
                        <w:t xml:space="preserve">// </w:t>
                      </w:r>
                      <w:r w:rsidRPr="00BE19DB">
                        <w:rPr>
                          <w:color w:val="3F7F5F"/>
                          <w:sz w:val="16"/>
                          <w:u w:val="single"/>
                        </w:rPr>
                        <w:t>Il</w:t>
                      </w:r>
                      <w:r w:rsidRPr="00BE19DB">
                        <w:rPr>
                          <w:color w:val="3F7F5F"/>
                          <w:sz w:val="16"/>
                        </w:rPr>
                        <w:t xml:space="preserve"> </w:t>
                      </w:r>
                      <w:r w:rsidRPr="00BE19DB">
                        <w:rPr>
                          <w:color w:val="3F7F5F"/>
                          <w:sz w:val="16"/>
                          <w:u w:val="single"/>
                        </w:rPr>
                        <w:t>faut</w:t>
                      </w:r>
                      <w:r w:rsidRPr="00BE19DB">
                        <w:rPr>
                          <w:color w:val="3F7F5F"/>
                          <w:sz w:val="16"/>
                        </w:rPr>
                        <w:t xml:space="preserve"> passer par </w:t>
                      </w:r>
                      <w:r w:rsidRPr="00BE19DB">
                        <w:rPr>
                          <w:color w:val="3F7F5F"/>
                          <w:sz w:val="16"/>
                          <w:u w:val="single"/>
                        </w:rPr>
                        <w:t>des</w:t>
                      </w:r>
                      <w:r w:rsidRPr="00BE19DB">
                        <w:rPr>
                          <w:color w:val="3F7F5F"/>
                          <w:sz w:val="16"/>
                        </w:rPr>
                        <w:t xml:space="preserve"> </w:t>
                      </w:r>
                      <w:proofErr w:type="spellStart"/>
                      <w:r w:rsidRPr="00BE19DB">
                        <w:rPr>
                          <w:color w:val="3F7F5F"/>
                          <w:sz w:val="16"/>
                        </w:rPr>
                        <w:t>propriÃ©tÃ©s</w:t>
                      </w:r>
                      <w:proofErr w:type="spellEnd"/>
                    </w:p>
                    <w:p w14:paraId="2DC66D4A" w14:textId="77777777" w:rsidR="00396D6B" w:rsidRPr="00BE19DB" w:rsidRDefault="00396D6B" w:rsidP="00BE19DB">
                      <w:pPr>
                        <w:spacing w:after="0"/>
                        <w:rPr>
                          <w:sz w:val="16"/>
                          <w:lang w:val="en-US"/>
                        </w:rPr>
                      </w:pPr>
                      <w:r w:rsidRPr="00BE19DB">
                        <w:rPr>
                          <w:sz w:val="16"/>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USER</w:t>
                      </w:r>
                      <w:r w:rsidRPr="00BE19DB">
                        <w:rPr>
                          <w:sz w:val="16"/>
                          <w:lang w:val="en-US"/>
                        </w:rPr>
                        <w:t xml:space="preserve"> = </w:t>
                      </w:r>
                      <w:r w:rsidRPr="00BE19DB">
                        <w:rPr>
                          <w:color w:val="2A00FF"/>
                          <w:sz w:val="16"/>
                          <w:lang w:val="en-US"/>
                        </w:rPr>
                        <w:t>"root"</w:t>
                      </w:r>
                      <w:r w:rsidRPr="00BE19DB">
                        <w:rPr>
                          <w:sz w:val="16"/>
                          <w:lang w:val="en-US"/>
                        </w:rPr>
                        <w:t>;</w:t>
                      </w:r>
                    </w:p>
                    <w:p w14:paraId="305B823B"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static</w:t>
                      </w:r>
                      <w:proofErr w:type="gramEnd"/>
                      <w:r w:rsidRPr="00BE19DB">
                        <w:rPr>
                          <w:sz w:val="16"/>
                          <w:lang w:val="en-US"/>
                        </w:rPr>
                        <w:t xml:space="preserve"> </w:t>
                      </w:r>
                      <w:r w:rsidRPr="00BE19DB">
                        <w:rPr>
                          <w:b/>
                          <w:bCs/>
                          <w:color w:val="7F0055"/>
                          <w:sz w:val="16"/>
                          <w:lang w:val="en-US"/>
                        </w:rPr>
                        <w:t>final</w:t>
                      </w:r>
                      <w:r w:rsidRPr="00BE19DB">
                        <w:rPr>
                          <w:sz w:val="16"/>
                          <w:lang w:val="en-US"/>
                        </w:rPr>
                        <w:t xml:space="preserve"> String </w:t>
                      </w:r>
                      <w:r w:rsidRPr="00BE19DB">
                        <w:rPr>
                          <w:b/>
                          <w:bCs/>
                          <w:i/>
                          <w:iCs/>
                          <w:color w:val="0000C0"/>
                          <w:sz w:val="16"/>
                          <w:lang w:val="en-US"/>
                        </w:rPr>
                        <w:t>PASS</w:t>
                      </w:r>
                      <w:r w:rsidRPr="00BE19DB">
                        <w:rPr>
                          <w:sz w:val="16"/>
                          <w:lang w:val="en-US"/>
                        </w:rPr>
                        <w:t xml:space="preserve"> = </w:t>
                      </w:r>
                      <w:r w:rsidRPr="00BE19DB">
                        <w:rPr>
                          <w:color w:val="2A00FF"/>
                          <w:sz w:val="16"/>
                          <w:lang w:val="en-US"/>
                        </w:rPr>
                        <w:t>""</w:t>
                      </w:r>
                      <w:r w:rsidRPr="00BE19DB">
                        <w:rPr>
                          <w:sz w:val="16"/>
                          <w:lang w:val="en-US"/>
                        </w:rPr>
                        <w:t>;</w:t>
                      </w:r>
                    </w:p>
                    <w:p w14:paraId="419FDCD0" w14:textId="77777777" w:rsidR="00396D6B" w:rsidRPr="00BE19DB" w:rsidRDefault="00396D6B" w:rsidP="00BE19DB">
                      <w:pPr>
                        <w:spacing w:after="0"/>
                        <w:rPr>
                          <w:sz w:val="16"/>
                          <w:lang w:val="en-US"/>
                        </w:rPr>
                      </w:pPr>
                      <w:r w:rsidRPr="00BE19DB">
                        <w:rPr>
                          <w:sz w:val="16"/>
                          <w:lang w:val="en-US"/>
                        </w:rPr>
                        <w:tab/>
                      </w:r>
                    </w:p>
                    <w:p w14:paraId="2CE6E710" w14:textId="77777777" w:rsidR="00396D6B" w:rsidRPr="00BE19DB" w:rsidRDefault="00396D6B" w:rsidP="00BE19DB">
                      <w:pPr>
                        <w:spacing w:after="0"/>
                        <w:rPr>
                          <w:sz w:val="16"/>
                          <w:lang w:val="en-US"/>
                        </w:rPr>
                      </w:pPr>
                      <w:r w:rsidRPr="00BE19DB">
                        <w:rPr>
                          <w:sz w:val="16"/>
                          <w:lang w:val="en-US"/>
                        </w:rPr>
                        <w:tab/>
                      </w:r>
                    </w:p>
                    <w:p w14:paraId="313B1FF0"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private</w:t>
                      </w:r>
                      <w:proofErr w:type="gramEnd"/>
                      <w:r w:rsidRPr="00BE19DB">
                        <w:rPr>
                          <w:sz w:val="16"/>
                          <w:lang w:val="en-US"/>
                        </w:rPr>
                        <w:t xml:space="preserve"> </w:t>
                      </w:r>
                      <w:proofErr w:type="spellStart"/>
                      <w:r w:rsidRPr="00BE19DB">
                        <w:rPr>
                          <w:sz w:val="16"/>
                          <w:lang w:val="en-US"/>
                        </w:rPr>
                        <w:t>DBConnection</w:t>
                      </w:r>
                      <w:proofErr w:type="spellEnd"/>
                      <w:r w:rsidRPr="00BE19DB">
                        <w:rPr>
                          <w:sz w:val="16"/>
                          <w:lang w:val="en-US"/>
                        </w:rPr>
                        <w:t>(){}</w:t>
                      </w:r>
                    </w:p>
                    <w:p w14:paraId="44450CD5" w14:textId="77777777" w:rsidR="00396D6B" w:rsidRPr="00BE19DB" w:rsidRDefault="00396D6B" w:rsidP="00BE19DB">
                      <w:pPr>
                        <w:spacing w:after="0"/>
                        <w:rPr>
                          <w:sz w:val="16"/>
                          <w:lang w:val="en-US"/>
                        </w:rPr>
                      </w:pPr>
                      <w:r w:rsidRPr="00BE19DB">
                        <w:rPr>
                          <w:sz w:val="16"/>
                          <w:lang w:val="en-US"/>
                        </w:rPr>
                        <w:tab/>
                      </w:r>
                    </w:p>
                    <w:p w14:paraId="280A2EA2" w14:textId="77777777" w:rsidR="00396D6B" w:rsidRPr="00BE19DB" w:rsidRDefault="00396D6B" w:rsidP="00BE19DB">
                      <w:pPr>
                        <w:spacing w:after="0"/>
                        <w:rPr>
                          <w:sz w:val="16"/>
                        </w:rPr>
                      </w:pPr>
                      <w:r w:rsidRPr="00BE19DB">
                        <w:rPr>
                          <w:sz w:val="16"/>
                          <w:lang w:val="en-US"/>
                        </w:rPr>
                        <w:tab/>
                      </w:r>
                      <w:proofErr w:type="spellStart"/>
                      <w:r w:rsidRPr="00BE19DB">
                        <w:rPr>
                          <w:b/>
                          <w:bCs/>
                          <w:color w:val="7F0055"/>
                          <w:sz w:val="16"/>
                        </w:rPr>
                        <w:t>private</w:t>
                      </w:r>
                      <w:proofErr w:type="spellEnd"/>
                      <w:r w:rsidRPr="00BE19DB">
                        <w:rPr>
                          <w:sz w:val="16"/>
                        </w:rPr>
                        <w:t xml:space="preserve"> </w:t>
                      </w:r>
                      <w:proofErr w:type="spellStart"/>
                      <w:r w:rsidRPr="00BE19DB">
                        <w:rPr>
                          <w:b/>
                          <w:bCs/>
                          <w:color w:val="7F0055"/>
                          <w:sz w:val="16"/>
                        </w:rPr>
                        <w:t>static</w:t>
                      </w:r>
                      <w:proofErr w:type="spellEnd"/>
                      <w:r w:rsidRPr="00BE19DB">
                        <w:rPr>
                          <w:sz w:val="16"/>
                        </w:rPr>
                        <w:t xml:space="preserve"> Connection </w:t>
                      </w:r>
                      <w:proofErr w:type="spellStart"/>
                      <w:proofErr w:type="gramStart"/>
                      <w:r w:rsidRPr="00BE19DB">
                        <w:rPr>
                          <w:sz w:val="16"/>
                        </w:rPr>
                        <w:t>newConnection</w:t>
                      </w:r>
                      <w:proofErr w:type="spellEnd"/>
                      <w:r w:rsidRPr="00BE19DB">
                        <w:rPr>
                          <w:sz w:val="16"/>
                        </w:rPr>
                        <w:t>(</w:t>
                      </w:r>
                      <w:proofErr w:type="gramEnd"/>
                      <w:r w:rsidRPr="00BE19DB">
                        <w:rPr>
                          <w:sz w:val="16"/>
                        </w:rPr>
                        <w:t>){</w:t>
                      </w:r>
                    </w:p>
                    <w:p w14:paraId="29ABBBDE" w14:textId="77777777" w:rsidR="00396D6B" w:rsidRPr="00BE19DB" w:rsidRDefault="00396D6B" w:rsidP="00BE19DB">
                      <w:pPr>
                        <w:spacing w:after="0"/>
                        <w:rPr>
                          <w:sz w:val="16"/>
                        </w:rPr>
                      </w:pPr>
                      <w:r w:rsidRPr="00BE19DB">
                        <w:rPr>
                          <w:sz w:val="16"/>
                        </w:rPr>
                        <w:tab/>
                      </w:r>
                      <w:r w:rsidRPr="00BE19DB">
                        <w:rPr>
                          <w:sz w:val="16"/>
                        </w:rPr>
                        <w:tab/>
                      </w:r>
                      <w:proofErr w:type="spellStart"/>
                      <w:r w:rsidRPr="00BE19DB">
                        <w:rPr>
                          <w:sz w:val="16"/>
                        </w:rPr>
                        <w:t>java.sql.Connection</w:t>
                      </w:r>
                      <w:proofErr w:type="spellEnd"/>
                      <w:r w:rsidRPr="00BE19DB">
                        <w:rPr>
                          <w:sz w:val="16"/>
                        </w:rPr>
                        <w:t xml:space="preserve"> </w:t>
                      </w:r>
                      <w:proofErr w:type="spellStart"/>
                      <w:r w:rsidRPr="00BE19DB">
                        <w:rPr>
                          <w:color w:val="6A3E3E"/>
                          <w:sz w:val="16"/>
                        </w:rPr>
                        <w:t>conn</w:t>
                      </w:r>
                      <w:proofErr w:type="spellEnd"/>
                      <w:r w:rsidRPr="00BE19DB">
                        <w:rPr>
                          <w:sz w:val="16"/>
                        </w:rPr>
                        <w:t xml:space="preserve"> = </w:t>
                      </w:r>
                      <w:r w:rsidRPr="00BE19DB">
                        <w:rPr>
                          <w:b/>
                          <w:bCs/>
                          <w:color w:val="7F0055"/>
                          <w:sz w:val="16"/>
                        </w:rPr>
                        <w:t>null</w:t>
                      </w:r>
                      <w:r w:rsidRPr="00BE19DB">
                        <w:rPr>
                          <w:sz w:val="16"/>
                        </w:rPr>
                        <w:t>;</w:t>
                      </w:r>
                    </w:p>
                    <w:p w14:paraId="3C530446"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w:t>
                      </w:r>
                      <w:r w:rsidRPr="00BE19DB">
                        <w:rPr>
                          <w:color w:val="3F7F5F"/>
                          <w:sz w:val="16"/>
                          <w:u w:val="single"/>
                        </w:rPr>
                        <w:t>Enregistrer</w:t>
                      </w:r>
                      <w:r w:rsidRPr="00BE19DB">
                        <w:rPr>
                          <w:color w:val="3F7F5F"/>
                          <w:sz w:val="16"/>
                        </w:rPr>
                        <w:t xml:space="preserve"> </w:t>
                      </w:r>
                      <w:r w:rsidRPr="00BE19DB">
                        <w:rPr>
                          <w:color w:val="3F7F5F"/>
                          <w:sz w:val="16"/>
                          <w:u w:val="single"/>
                        </w:rPr>
                        <w:t>le</w:t>
                      </w:r>
                      <w:r w:rsidRPr="00BE19DB">
                        <w:rPr>
                          <w:color w:val="3F7F5F"/>
                          <w:sz w:val="16"/>
                        </w:rPr>
                        <w:t xml:space="preserve"> driver JDBC</w:t>
                      </w:r>
                    </w:p>
                    <w:p w14:paraId="57D7B5FD"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PENSEZ Ã  </w:t>
                      </w:r>
                      <w:r w:rsidRPr="00BE19DB">
                        <w:rPr>
                          <w:color w:val="3F7F5F"/>
                          <w:sz w:val="16"/>
                          <w:u w:val="single"/>
                        </w:rPr>
                        <w:t>ajouter</w:t>
                      </w:r>
                      <w:r w:rsidRPr="00BE19DB">
                        <w:rPr>
                          <w:color w:val="3F7F5F"/>
                          <w:sz w:val="16"/>
                        </w:rPr>
                        <w:t xml:space="preserve"> </w:t>
                      </w:r>
                      <w:r w:rsidRPr="00BE19DB">
                        <w:rPr>
                          <w:color w:val="3F7F5F"/>
                          <w:sz w:val="16"/>
                          <w:u w:val="single"/>
                        </w:rPr>
                        <w:t>la</w:t>
                      </w:r>
                      <w:r w:rsidRPr="00BE19DB">
                        <w:rPr>
                          <w:color w:val="3F7F5F"/>
                          <w:sz w:val="16"/>
                        </w:rPr>
                        <w:t xml:space="preserve"> </w:t>
                      </w:r>
                      <w:proofErr w:type="spellStart"/>
                      <w:r w:rsidRPr="00BE19DB">
                        <w:rPr>
                          <w:color w:val="3F7F5F"/>
                          <w:sz w:val="16"/>
                        </w:rPr>
                        <w:t>bibliothÃ¨</w:t>
                      </w:r>
                      <w:r w:rsidRPr="00BE19DB">
                        <w:rPr>
                          <w:color w:val="3F7F5F"/>
                          <w:sz w:val="16"/>
                          <w:u w:val="single"/>
                        </w:rPr>
                        <w:t>que</w:t>
                      </w:r>
                      <w:proofErr w:type="spellEnd"/>
                      <w:r w:rsidRPr="00BE19DB">
                        <w:rPr>
                          <w:color w:val="3F7F5F"/>
                          <w:sz w:val="16"/>
                        </w:rPr>
                        <w:t xml:space="preserve"> </w:t>
                      </w:r>
                      <w:r w:rsidRPr="00BE19DB">
                        <w:rPr>
                          <w:color w:val="3F7F5F"/>
                          <w:sz w:val="16"/>
                          <w:u w:val="single"/>
                        </w:rPr>
                        <w:t>de</w:t>
                      </w:r>
                      <w:r w:rsidRPr="00BE19DB">
                        <w:rPr>
                          <w:color w:val="3F7F5F"/>
                          <w:sz w:val="16"/>
                        </w:rPr>
                        <w:t xml:space="preserve"> </w:t>
                      </w:r>
                      <w:r w:rsidRPr="00BE19DB">
                        <w:rPr>
                          <w:color w:val="3F7F5F"/>
                          <w:sz w:val="16"/>
                          <w:u w:val="single"/>
                        </w:rPr>
                        <w:t>connexion</w:t>
                      </w:r>
                    </w:p>
                    <w:p w14:paraId="096D8C78"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w:t>
                      </w:r>
                      <w:proofErr w:type="gramStart"/>
                      <w:r w:rsidRPr="00BE19DB">
                        <w:rPr>
                          <w:color w:val="3F7F5F"/>
                          <w:sz w:val="16"/>
                          <w:u w:val="single"/>
                        </w:rPr>
                        <w:t>dans</w:t>
                      </w:r>
                      <w:proofErr w:type="gramEnd"/>
                      <w:r w:rsidRPr="00BE19DB">
                        <w:rPr>
                          <w:color w:val="3F7F5F"/>
                          <w:sz w:val="16"/>
                        </w:rPr>
                        <w:t xml:space="preserve"> </w:t>
                      </w:r>
                      <w:r w:rsidRPr="00BE19DB">
                        <w:rPr>
                          <w:color w:val="3F7F5F"/>
                          <w:sz w:val="16"/>
                          <w:u w:val="single"/>
                        </w:rPr>
                        <w:t>le</w:t>
                      </w:r>
                      <w:r w:rsidRPr="00BE19DB">
                        <w:rPr>
                          <w:color w:val="3F7F5F"/>
                          <w:sz w:val="16"/>
                        </w:rPr>
                        <w:t xml:space="preserve"> </w:t>
                      </w:r>
                      <w:proofErr w:type="spellStart"/>
                      <w:r w:rsidRPr="00BE19DB">
                        <w:rPr>
                          <w:color w:val="3F7F5F"/>
                          <w:sz w:val="16"/>
                        </w:rPr>
                        <w:t>BuildPath</w:t>
                      </w:r>
                      <w:proofErr w:type="spellEnd"/>
                      <w:r w:rsidRPr="00BE19DB">
                        <w:rPr>
                          <w:color w:val="3F7F5F"/>
                          <w:sz w:val="16"/>
                        </w:rPr>
                        <w:t xml:space="preserve"> </w:t>
                      </w:r>
                      <w:r w:rsidRPr="00BE19DB">
                        <w:rPr>
                          <w:color w:val="3F7F5F"/>
                          <w:sz w:val="16"/>
                          <w:u w:val="single"/>
                        </w:rPr>
                        <w:t>de</w:t>
                      </w:r>
                      <w:r w:rsidRPr="00BE19DB">
                        <w:rPr>
                          <w:color w:val="3F7F5F"/>
                          <w:sz w:val="16"/>
                        </w:rPr>
                        <w:t xml:space="preserve"> </w:t>
                      </w:r>
                      <w:r w:rsidRPr="00BE19DB">
                        <w:rPr>
                          <w:color w:val="3F7F5F"/>
                          <w:sz w:val="16"/>
                          <w:u w:val="single"/>
                        </w:rPr>
                        <w:t>votre</w:t>
                      </w:r>
                      <w:r w:rsidRPr="00BE19DB">
                        <w:rPr>
                          <w:color w:val="3F7F5F"/>
                          <w:sz w:val="16"/>
                        </w:rPr>
                        <w:t xml:space="preserve"> </w:t>
                      </w:r>
                      <w:r w:rsidRPr="00BE19DB">
                        <w:rPr>
                          <w:color w:val="3F7F5F"/>
                          <w:sz w:val="16"/>
                          <w:u w:val="single"/>
                        </w:rPr>
                        <w:t>projet</w:t>
                      </w:r>
                    </w:p>
                    <w:p w14:paraId="4AB29E1A" w14:textId="77777777" w:rsidR="00396D6B" w:rsidRPr="00BE19DB" w:rsidRDefault="00396D6B" w:rsidP="00BE19DB">
                      <w:pPr>
                        <w:spacing w:after="0"/>
                        <w:rPr>
                          <w:sz w:val="16"/>
                          <w:lang w:val="en-US"/>
                        </w:rPr>
                      </w:pPr>
                      <w:r w:rsidRPr="00BE19DB">
                        <w:rPr>
                          <w:sz w:val="16"/>
                        </w:rPr>
                        <w:tab/>
                      </w:r>
                      <w:r w:rsidRPr="00BE19DB">
                        <w:rPr>
                          <w:sz w:val="16"/>
                        </w:rPr>
                        <w:tab/>
                      </w:r>
                      <w:proofErr w:type="gramStart"/>
                      <w:r w:rsidRPr="00BE19DB">
                        <w:rPr>
                          <w:b/>
                          <w:bCs/>
                          <w:color w:val="7F0055"/>
                          <w:sz w:val="16"/>
                          <w:lang w:val="en-US"/>
                        </w:rPr>
                        <w:t>try</w:t>
                      </w:r>
                      <w:proofErr w:type="gramEnd"/>
                      <w:r w:rsidRPr="00BE19DB">
                        <w:rPr>
                          <w:sz w:val="16"/>
                          <w:lang w:val="en-US"/>
                        </w:rPr>
                        <w:t xml:space="preserve"> {</w:t>
                      </w:r>
                    </w:p>
                    <w:p w14:paraId="4168225D"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spellStart"/>
                      <w:proofErr w:type="gramStart"/>
                      <w:r w:rsidRPr="00BE19DB">
                        <w:rPr>
                          <w:sz w:val="16"/>
                          <w:lang w:val="en-US"/>
                        </w:rPr>
                        <w:t>Class.</w:t>
                      </w:r>
                      <w:r w:rsidRPr="00BE19DB">
                        <w:rPr>
                          <w:i/>
                          <w:iCs/>
                          <w:sz w:val="16"/>
                          <w:lang w:val="en-US"/>
                        </w:rPr>
                        <w:t>forName</w:t>
                      </w:r>
                      <w:proofErr w:type="spellEnd"/>
                      <w:r w:rsidRPr="00BE19DB">
                        <w:rPr>
                          <w:sz w:val="16"/>
                          <w:lang w:val="en-US"/>
                        </w:rPr>
                        <w:t>(</w:t>
                      </w:r>
                      <w:proofErr w:type="gramEnd"/>
                      <w:r w:rsidRPr="00BE19DB">
                        <w:rPr>
                          <w:b/>
                          <w:bCs/>
                          <w:i/>
                          <w:iCs/>
                          <w:color w:val="0000C0"/>
                          <w:sz w:val="16"/>
                          <w:lang w:val="en-US"/>
                        </w:rPr>
                        <w:t>JDBC_DRIVER</w:t>
                      </w:r>
                      <w:r w:rsidRPr="00BE19DB">
                        <w:rPr>
                          <w:sz w:val="16"/>
                          <w:lang w:val="en-US"/>
                        </w:rPr>
                        <w:t>);</w:t>
                      </w:r>
                    </w:p>
                    <w:p w14:paraId="52FB183C" w14:textId="77777777" w:rsidR="00396D6B" w:rsidRPr="00BE19DB" w:rsidRDefault="00396D6B" w:rsidP="00BE19DB">
                      <w:pPr>
                        <w:spacing w:after="0"/>
                        <w:rPr>
                          <w:sz w:val="16"/>
                          <w:lang w:val="en-US"/>
                        </w:rPr>
                      </w:pPr>
                      <w:r w:rsidRPr="00BE19DB">
                        <w:rPr>
                          <w:sz w:val="16"/>
                          <w:lang w:val="en-US"/>
                        </w:rPr>
                        <w:tab/>
                      </w:r>
                      <w:r w:rsidRPr="00BE19DB">
                        <w:rPr>
                          <w:sz w:val="16"/>
                          <w:lang w:val="en-US"/>
                        </w:rPr>
                        <w:tab/>
                        <w:t xml:space="preserve">} </w:t>
                      </w:r>
                      <w:r w:rsidRPr="00BE19DB">
                        <w:rPr>
                          <w:b/>
                          <w:bCs/>
                          <w:color w:val="7F0055"/>
                          <w:sz w:val="16"/>
                          <w:lang w:val="en-US"/>
                        </w:rPr>
                        <w:t>catch</w:t>
                      </w:r>
                      <w:r w:rsidRPr="00BE19DB">
                        <w:rPr>
                          <w:sz w:val="16"/>
                          <w:lang w:val="en-US"/>
                        </w:rPr>
                        <w:t xml:space="preserve"> (</w:t>
                      </w:r>
                      <w:proofErr w:type="spellStart"/>
                      <w:r w:rsidRPr="00BE19DB">
                        <w:rPr>
                          <w:sz w:val="16"/>
                          <w:lang w:val="en-US"/>
                        </w:rPr>
                        <w:t>ClassNotFoundException</w:t>
                      </w:r>
                      <w:proofErr w:type="spellEnd"/>
                      <w:r w:rsidRPr="00BE19DB">
                        <w:rPr>
                          <w:sz w:val="16"/>
                          <w:lang w:val="en-US"/>
                        </w:rPr>
                        <w:t xml:space="preserve"> </w:t>
                      </w:r>
                      <w:r w:rsidRPr="00BE19DB">
                        <w:rPr>
                          <w:color w:val="6A3E3E"/>
                          <w:sz w:val="16"/>
                          <w:lang w:val="en-US"/>
                        </w:rPr>
                        <w:t>e</w:t>
                      </w:r>
                      <w:r w:rsidRPr="00BE19DB">
                        <w:rPr>
                          <w:sz w:val="16"/>
                          <w:lang w:val="en-US"/>
                        </w:rPr>
                        <w:t>) {</w:t>
                      </w:r>
                    </w:p>
                    <w:p w14:paraId="05DD9675"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r w:rsidRPr="00BE19DB">
                        <w:rPr>
                          <w:color w:val="3F7F5F"/>
                          <w:sz w:val="16"/>
                          <w:lang w:val="en-US"/>
                        </w:rPr>
                        <w:t xml:space="preserve">// </w:t>
                      </w:r>
                      <w:r w:rsidRPr="00BE19DB">
                        <w:rPr>
                          <w:b/>
                          <w:bCs/>
                          <w:color w:val="7F9FBF"/>
                          <w:sz w:val="16"/>
                          <w:lang w:val="en-US"/>
                        </w:rPr>
                        <w:t>TODO</w:t>
                      </w:r>
                      <w:r w:rsidRPr="00BE19DB">
                        <w:rPr>
                          <w:color w:val="3F7F5F"/>
                          <w:sz w:val="16"/>
                          <w:lang w:val="en-US"/>
                        </w:rPr>
                        <w:t xml:space="preserve"> Auto-generated catch block</w:t>
                      </w:r>
                    </w:p>
                    <w:p w14:paraId="20E1C61F" w14:textId="77777777" w:rsidR="00396D6B" w:rsidRPr="00BE19DB" w:rsidRDefault="00396D6B" w:rsidP="00BE19DB">
                      <w:pPr>
                        <w:spacing w:after="0"/>
                        <w:rPr>
                          <w:sz w:val="16"/>
                        </w:rPr>
                      </w:pPr>
                      <w:r w:rsidRPr="00BE19DB">
                        <w:rPr>
                          <w:sz w:val="16"/>
                          <w:lang w:val="en-US"/>
                        </w:rPr>
                        <w:tab/>
                      </w:r>
                      <w:r w:rsidRPr="00BE19DB">
                        <w:rPr>
                          <w:sz w:val="16"/>
                          <w:lang w:val="en-US"/>
                        </w:rPr>
                        <w:tab/>
                      </w:r>
                      <w:r w:rsidRPr="00BE19DB">
                        <w:rPr>
                          <w:sz w:val="16"/>
                          <w:lang w:val="en-US"/>
                        </w:rPr>
                        <w:tab/>
                      </w:r>
                      <w:proofErr w:type="spellStart"/>
                      <w:proofErr w:type="gramStart"/>
                      <w:r w:rsidRPr="00BE19DB">
                        <w:rPr>
                          <w:color w:val="6A3E3E"/>
                          <w:sz w:val="16"/>
                        </w:rPr>
                        <w:t>e</w:t>
                      </w:r>
                      <w:r w:rsidRPr="00BE19DB">
                        <w:rPr>
                          <w:sz w:val="16"/>
                        </w:rPr>
                        <w:t>.printStackTrace</w:t>
                      </w:r>
                      <w:proofErr w:type="spellEnd"/>
                      <w:r w:rsidRPr="00BE19DB">
                        <w:rPr>
                          <w:sz w:val="16"/>
                        </w:rPr>
                        <w:t>(</w:t>
                      </w:r>
                      <w:proofErr w:type="gramEnd"/>
                      <w:r w:rsidRPr="00BE19DB">
                        <w:rPr>
                          <w:sz w:val="16"/>
                        </w:rPr>
                        <w:t>);</w:t>
                      </w:r>
                    </w:p>
                    <w:p w14:paraId="107A4EE8" w14:textId="77777777" w:rsidR="00396D6B" w:rsidRPr="00BE19DB" w:rsidRDefault="00396D6B" w:rsidP="00BE19DB">
                      <w:pPr>
                        <w:spacing w:after="0"/>
                        <w:rPr>
                          <w:sz w:val="16"/>
                        </w:rPr>
                      </w:pPr>
                      <w:r w:rsidRPr="00BE19DB">
                        <w:rPr>
                          <w:sz w:val="16"/>
                        </w:rPr>
                        <w:tab/>
                      </w:r>
                      <w:r w:rsidRPr="00BE19DB">
                        <w:rPr>
                          <w:sz w:val="16"/>
                        </w:rPr>
                        <w:tab/>
                        <w:t>}</w:t>
                      </w:r>
                    </w:p>
                    <w:p w14:paraId="3F31E43C" w14:textId="77777777" w:rsidR="00396D6B" w:rsidRPr="00BE19DB" w:rsidRDefault="00396D6B" w:rsidP="00BE19DB">
                      <w:pPr>
                        <w:spacing w:after="0"/>
                        <w:rPr>
                          <w:sz w:val="16"/>
                        </w:rPr>
                      </w:pPr>
                    </w:p>
                    <w:p w14:paraId="780DB659" w14:textId="77777777" w:rsidR="00396D6B" w:rsidRPr="00BE19DB" w:rsidRDefault="00396D6B" w:rsidP="00BE19DB">
                      <w:pPr>
                        <w:spacing w:after="0"/>
                        <w:rPr>
                          <w:sz w:val="16"/>
                        </w:rPr>
                      </w:pPr>
                      <w:r w:rsidRPr="00BE19DB">
                        <w:rPr>
                          <w:sz w:val="16"/>
                        </w:rPr>
                        <w:tab/>
                      </w:r>
                      <w:r w:rsidRPr="00BE19DB">
                        <w:rPr>
                          <w:sz w:val="16"/>
                        </w:rPr>
                        <w:tab/>
                      </w:r>
                      <w:r w:rsidRPr="00BE19DB">
                        <w:rPr>
                          <w:color w:val="3F7F5F"/>
                          <w:sz w:val="16"/>
                        </w:rPr>
                        <w:t xml:space="preserve">// </w:t>
                      </w:r>
                      <w:r w:rsidRPr="00BE19DB">
                        <w:rPr>
                          <w:color w:val="3F7F5F"/>
                          <w:sz w:val="16"/>
                          <w:u w:val="single"/>
                        </w:rPr>
                        <w:t>Ouvrir</w:t>
                      </w:r>
                      <w:r w:rsidRPr="00BE19DB">
                        <w:rPr>
                          <w:color w:val="3F7F5F"/>
                          <w:sz w:val="16"/>
                        </w:rPr>
                        <w:t xml:space="preserve"> </w:t>
                      </w:r>
                      <w:r w:rsidRPr="00BE19DB">
                        <w:rPr>
                          <w:color w:val="3F7F5F"/>
                          <w:sz w:val="16"/>
                          <w:u w:val="single"/>
                        </w:rPr>
                        <w:t>une</w:t>
                      </w:r>
                      <w:r w:rsidRPr="00BE19DB">
                        <w:rPr>
                          <w:color w:val="3F7F5F"/>
                          <w:sz w:val="16"/>
                        </w:rPr>
                        <w:t xml:space="preserve"> </w:t>
                      </w:r>
                      <w:r w:rsidRPr="00BE19DB">
                        <w:rPr>
                          <w:color w:val="3F7F5F"/>
                          <w:sz w:val="16"/>
                          <w:u w:val="single"/>
                        </w:rPr>
                        <w:t>connexion</w:t>
                      </w:r>
                    </w:p>
                    <w:p w14:paraId="41196B65" w14:textId="77777777" w:rsidR="00396D6B" w:rsidRPr="00BE19DB" w:rsidRDefault="00396D6B" w:rsidP="00BE19DB">
                      <w:pPr>
                        <w:spacing w:after="0"/>
                        <w:rPr>
                          <w:sz w:val="16"/>
                        </w:rPr>
                      </w:pPr>
                      <w:r w:rsidRPr="00BE19DB">
                        <w:rPr>
                          <w:sz w:val="16"/>
                        </w:rPr>
                        <w:tab/>
                      </w:r>
                      <w:r w:rsidRPr="00BE19DB">
                        <w:rPr>
                          <w:sz w:val="16"/>
                        </w:rPr>
                        <w:tab/>
                      </w:r>
                      <w:proofErr w:type="spellStart"/>
                      <w:proofErr w:type="gramStart"/>
                      <w:r w:rsidRPr="00BE19DB">
                        <w:rPr>
                          <w:sz w:val="16"/>
                        </w:rPr>
                        <w:t>System.</w:t>
                      </w:r>
                      <w:r w:rsidRPr="00BE19DB">
                        <w:rPr>
                          <w:b/>
                          <w:bCs/>
                          <w:i/>
                          <w:iCs/>
                          <w:color w:val="0000C0"/>
                          <w:sz w:val="16"/>
                        </w:rPr>
                        <w:t>out</w:t>
                      </w:r>
                      <w:r w:rsidRPr="00BE19DB">
                        <w:rPr>
                          <w:sz w:val="16"/>
                        </w:rPr>
                        <w:t>.println</w:t>
                      </w:r>
                      <w:proofErr w:type="spellEnd"/>
                      <w:r w:rsidRPr="00BE19DB">
                        <w:rPr>
                          <w:sz w:val="16"/>
                        </w:rPr>
                        <w:t>(</w:t>
                      </w:r>
                      <w:proofErr w:type="gramEnd"/>
                      <w:r w:rsidRPr="00BE19DB">
                        <w:rPr>
                          <w:color w:val="2A00FF"/>
                          <w:sz w:val="16"/>
                        </w:rPr>
                        <w:t xml:space="preserve">"Connection Ã  la base de </w:t>
                      </w:r>
                      <w:proofErr w:type="spellStart"/>
                      <w:r w:rsidRPr="00BE19DB">
                        <w:rPr>
                          <w:color w:val="2A00FF"/>
                          <w:sz w:val="16"/>
                        </w:rPr>
                        <w:t>donnÃ©es</w:t>
                      </w:r>
                      <w:proofErr w:type="spellEnd"/>
                      <w:r w:rsidRPr="00BE19DB">
                        <w:rPr>
                          <w:color w:val="2A00FF"/>
                          <w:sz w:val="16"/>
                        </w:rPr>
                        <w:t>..."</w:t>
                      </w:r>
                      <w:r w:rsidRPr="00BE19DB">
                        <w:rPr>
                          <w:sz w:val="16"/>
                        </w:rPr>
                        <w:t>);</w:t>
                      </w:r>
                    </w:p>
                    <w:p w14:paraId="0739CD4C" w14:textId="77777777" w:rsidR="00396D6B" w:rsidRPr="00BE19DB" w:rsidRDefault="00396D6B" w:rsidP="00BE19DB">
                      <w:pPr>
                        <w:spacing w:after="0"/>
                        <w:rPr>
                          <w:sz w:val="16"/>
                          <w:lang w:val="en-US"/>
                        </w:rPr>
                      </w:pPr>
                      <w:r w:rsidRPr="00BE19DB">
                        <w:rPr>
                          <w:sz w:val="16"/>
                        </w:rPr>
                        <w:tab/>
                      </w:r>
                      <w:r w:rsidRPr="00BE19DB">
                        <w:rPr>
                          <w:sz w:val="16"/>
                        </w:rPr>
                        <w:tab/>
                      </w:r>
                      <w:proofErr w:type="gramStart"/>
                      <w:r w:rsidRPr="00BE19DB">
                        <w:rPr>
                          <w:b/>
                          <w:bCs/>
                          <w:color w:val="7F0055"/>
                          <w:sz w:val="16"/>
                          <w:lang w:val="en-US"/>
                        </w:rPr>
                        <w:t>try</w:t>
                      </w:r>
                      <w:proofErr w:type="gramEnd"/>
                      <w:r w:rsidRPr="00BE19DB">
                        <w:rPr>
                          <w:sz w:val="16"/>
                          <w:lang w:val="en-US"/>
                        </w:rPr>
                        <w:t xml:space="preserve"> {</w:t>
                      </w:r>
                    </w:p>
                    <w:p w14:paraId="4F859AA6"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gramStart"/>
                      <w:r w:rsidRPr="00BE19DB">
                        <w:rPr>
                          <w:color w:val="6A3E3E"/>
                          <w:sz w:val="16"/>
                          <w:lang w:val="en-US"/>
                        </w:rPr>
                        <w:t>conn</w:t>
                      </w:r>
                      <w:proofErr w:type="gramEnd"/>
                      <w:r w:rsidRPr="00BE19DB">
                        <w:rPr>
                          <w:sz w:val="16"/>
                          <w:lang w:val="en-US"/>
                        </w:rPr>
                        <w:t xml:space="preserve"> = </w:t>
                      </w:r>
                      <w:proofErr w:type="spellStart"/>
                      <w:r w:rsidRPr="00BE19DB">
                        <w:rPr>
                          <w:sz w:val="16"/>
                          <w:lang w:val="en-US"/>
                        </w:rPr>
                        <w:t>DriverManager.</w:t>
                      </w:r>
                      <w:r w:rsidRPr="00BE19DB">
                        <w:rPr>
                          <w:i/>
                          <w:iCs/>
                          <w:sz w:val="16"/>
                          <w:lang w:val="en-US"/>
                        </w:rPr>
                        <w:t>getConnection</w:t>
                      </w:r>
                      <w:proofErr w:type="spellEnd"/>
                      <w:r w:rsidRPr="00BE19DB">
                        <w:rPr>
                          <w:sz w:val="16"/>
                          <w:lang w:val="en-US"/>
                        </w:rPr>
                        <w:t>(</w:t>
                      </w:r>
                      <w:r w:rsidRPr="00BE19DB">
                        <w:rPr>
                          <w:b/>
                          <w:bCs/>
                          <w:i/>
                          <w:iCs/>
                          <w:color w:val="0000C0"/>
                          <w:sz w:val="16"/>
                          <w:lang w:val="en-US"/>
                        </w:rPr>
                        <w:t>DB_URL</w:t>
                      </w:r>
                      <w:r w:rsidRPr="00BE19DB">
                        <w:rPr>
                          <w:sz w:val="16"/>
                          <w:lang w:val="en-US"/>
                        </w:rPr>
                        <w:t xml:space="preserve">, </w:t>
                      </w:r>
                      <w:r w:rsidRPr="00BE19DB">
                        <w:rPr>
                          <w:b/>
                          <w:bCs/>
                          <w:i/>
                          <w:iCs/>
                          <w:color w:val="0000C0"/>
                          <w:sz w:val="16"/>
                          <w:lang w:val="en-US"/>
                        </w:rPr>
                        <w:t>USER</w:t>
                      </w:r>
                      <w:r w:rsidRPr="00BE19DB">
                        <w:rPr>
                          <w:sz w:val="16"/>
                          <w:lang w:val="en-US"/>
                        </w:rPr>
                        <w:t>,</w:t>
                      </w:r>
                      <w:r w:rsidRPr="00BE19DB">
                        <w:rPr>
                          <w:b/>
                          <w:bCs/>
                          <w:i/>
                          <w:iCs/>
                          <w:color w:val="0000C0"/>
                          <w:sz w:val="16"/>
                          <w:lang w:val="en-US"/>
                        </w:rPr>
                        <w:t>PASS</w:t>
                      </w:r>
                      <w:r w:rsidRPr="00BE19DB">
                        <w:rPr>
                          <w:sz w:val="16"/>
                          <w:lang w:val="en-US"/>
                        </w:rPr>
                        <w:t>);</w:t>
                      </w:r>
                    </w:p>
                    <w:p w14:paraId="538ABB6E" w14:textId="77777777" w:rsidR="00396D6B" w:rsidRPr="00BE19DB" w:rsidRDefault="00396D6B" w:rsidP="00BE19DB">
                      <w:pPr>
                        <w:spacing w:after="0"/>
                        <w:rPr>
                          <w:sz w:val="16"/>
                          <w:lang w:val="en-US"/>
                        </w:rPr>
                      </w:pPr>
                      <w:r w:rsidRPr="00BE19DB">
                        <w:rPr>
                          <w:sz w:val="16"/>
                          <w:lang w:val="en-US"/>
                        </w:rPr>
                        <w:tab/>
                      </w:r>
                      <w:r w:rsidRPr="00BE19DB">
                        <w:rPr>
                          <w:sz w:val="16"/>
                          <w:lang w:val="en-US"/>
                        </w:rPr>
                        <w:tab/>
                        <w:t xml:space="preserve">} </w:t>
                      </w:r>
                      <w:r w:rsidRPr="00BE19DB">
                        <w:rPr>
                          <w:b/>
                          <w:bCs/>
                          <w:color w:val="7F0055"/>
                          <w:sz w:val="16"/>
                          <w:lang w:val="en-US"/>
                        </w:rPr>
                        <w:t>catch</w:t>
                      </w:r>
                      <w:r w:rsidRPr="00BE19DB">
                        <w:rPr>
                          <w:sz w:val="16"/>
                          <w:lang w:val="en-US"/>
                        </w:rPr>
                        <w:t xml:space="preserve"> (</w:t>
                      </w:r>
                      <w:proofErr w:type="spellStart"/>
                      <w:r w:rsidRPr="00BE19DB">
                        <w:rPr>
                          <w:sz w:val="16"/>
                          <w:lang w:val="en-US"/>
                        </w:rPr>
                        <w:t>SQLException</w:t>
                      </w:r>
                      <w:proofErr w:type="spellEnd"/>
                      <w:r w:rsidRPr="00BE19DB">
                        <w:rPr>
                          <w:sz w:val="16"/>
                          <w:lang w:val="en-US"/>
                        </w:rPr>
                        <w:t xml:space="preserve"> </w:t>
                      </w:r>
                      <w:r w:rsidRPr="00BE19DB">
                        <w:rPr>
                          <w:color w:val="6A3E3E"/>
                          <w:sz w:val="16"/>
                          <w:lang w:val="en-US"/>
                        </w:rPr>
                        <w:t>e</w:t>
                      </w:r>
                      <w:r w:rsidRPr="00BE19DB">
                        <w:rPr>
                          <w:sz w:val="16"/>
                          <w:lang w:val="en-US"/>
                        </w:rPr>
                        <w:t>) {</w:t>
                      </w:r>
                    </w:p>
                    <w:p w14:paraId="0C453EBC"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r w:rsidRPr="00BE19DB">
                        <w:rPr>
                          <w:color w:val="3F7F5F"/>
                          <w:sz w:val="16"/>
                          <w:lang w:val="en-US"/>
                        </w:rPr>
                        <w:t xml:space="preserve">// </w:t>
                      </w:r>
                      <w:r w:rsidRPr="00BE19DB">
                        <w:rPr>
                          <w:b/>
                          <w:bCs/>
                          <w:color w:val="7F9FBF"/>
                          <w:sz w:val="16"/>
                          <w:lang w:val="en-US"/>
                        </w:rPr>
                        <w:t>TODO</w:t>
                      </w:r>
                      <w:r w:rsidRPr="00BE19DB">
                        <w:rPr>
                          <w:color w:val="3F7F5F"/>
                          <w:sz w:val="16"/>
                          <w:lang w:val="en-US"/>
                        </w:rPr>
                        <w:t xml:space="preserve"> Auto-generated catch block</w:t>
                      </w:r>
                    </w:p>
                    <w:p w14:paraId="5784689E"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spellStart"/>
                      <w:proofErr w:type="gramStart"/>
                      <w:r w:rsidRPr="00BE19DB">
                        <w:rPr>
                          <w:color w:val="6A3E3E"/>
                          <w:sz w:val="16"/>
                          <w:lang w:val="en-US"/>
                        </w:rPr>
                        <w:t>e</w:t>
                      </w:r>
                      <w:r w:rsidRPr="00BE19DB">
                        <w:rPr>
                          <w:sz w:val="16"/>
                          <w:lang w:val="en-US"/>
                        </w:rPr>
                        <w:t>.printStackTrace</w:t>
                      </w:r>
                      <w:proofErr w:type="spellEnd"/>
                      <w:r w:rsidRPr="00BE19DB">
                        <w:rPr>
                          <w:sz w:val="16"/>
                          <w:lang w:val="en-US"/>
                        </w:rPr>
                        <w:t>(</w:t>
                      </w:r>
                      <w:proofErr w:type="gramEnd"/>
                      <w:r w:rsidRPr="00BE19DB">
                        <w:rPr>
                          <w:sz w:val="16"/>
                          <w:lang w:val="en-US"/>
                        </w:rPr>
                        <w:t>);</w:t>
                      </w:r>
                    </w:p>
                    <w:p w14:paraId="0DAE69B1" w14:textId="77777777" w:rsidR="00396D6B" w:rsidRPr="00BE19DB" w:rsidRDefault="00396D6B" w:rsidP="00BE19DB">
                      <w:pPr>
                        <w:spacing w:after="0"/>
                        <w:rPr>
                          <w:sz w:val="16"/>
                          <w:lang w:val="en-US"/>
                        </w:rPr>
                      </w:pPr>
                      <w:r w:rsidRPr="00BE19DB">
                        <w:rPr>
                          <w:sz w:val="16"/>
                          <w:lang w:val="en-US"/>
                        </w:rPr>
                        <w:tab/>
                      </w:r>
                      <w:r w:rsidRPr="00BE19DB">
                        <w:rPr>
                          <w:sz w:val="16"/>
                          <w:lang w:val="en-US"/>
                        </w:rPr>
                        <w:tab/>
                        <w:t>}</w:t>
                      </w:r>
                    </w:p>
                    <w:p w14:paraId="77195B2D"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
                    <w:p w14:paraId="22CBD02D"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roofErr w:type="gramStart"/>
                      <w:r w:rsidRPr="00BE19DB">
                        <w:rPr>
                          <w:b/>
                          <w:bCs/>
                          <w:color w:val="7F0055"/>
                          <w:sz w:val="16"/>
                          <w:lang w:val="en-US"/>
                        </w:rPr>
                        <w:t>return</w:t>
                      </w:r>
                      <w:proofErr w:type="gramEnd"/>
                      <w:r w:rsidRPr="00BE19DB">
                        <w:rPr>
                          <w:sz w:val="16"/>
                          <w:lang w:val="en-US"/>
                        </w:rPr>
                        <w:t xml:space="preserve"> </w:t>
                      </w:r>
                      <w:r w:rsidRPr="00BE19DB">
                        <w:rPr>
                          <w:color w:val="6A3E3E"/>
                          <w:sz w:val="16"/>
                          <w:lang w:val="en-US"/>
                        </w:rPr>
                        <w:t>conn</w:t>
                      </w:r>
                      <w:r w:rsidRPr="00BE19DB">
                        <w:rPr>
                          <w:sz w:val="16"/>
                          <w:lang w:val="en-US"/>
                        </w:rPr>
                        <w:t>;</w:t>
                      </w:r>
                      <w:r w:rsidRPr="00BE19DB">
                        <w:rPr>
                          <w:sz w:val="16"/>
                          <w:lang w:val="en-US"/>
                        </w:rPr>
                        <w:tab/>
                      </w:r>
                      <w:r w:rsidRPr="00BE19DB">
                        <w:rPr>
                          <w:sz w:val="16"/>
                          <w:lang w:val="en-US"/>
                        </w:rPr>
                        <w:tab/>
                      </w:r>
                    </w:p>
                    <w:p w14:paraId="7FFE0784" w14:textId="77777777" w:rsidR="00396D6B" w:rsidRPr="00BE19DB" w:rsidRDefault="00396D6B" w:rsidP="00BE19DB">
                      <w:pPr>
                        <w:spacing w:after="0"/>
                        <w:rPr>
                          <w:sz w:val="16"/>
                          <w:lang w:val="en-US"/>
                        </w:rPr>
                      </w:pPr>
                      <w:r w:rsidRPr="00BE19DB">
                        <w:rPr>
                          <w:sz w:val="16"/>
                          <w:lang w:val="en-US"/>
                        </w:rPr>
                        <w:tab/>
                        <w:t>}</w:t>
                      </w:r>
                    </w:p>
                    <w:p w14:paraId="4F73437F" w14:textId="77777777" w:rsidR="00396D6B" w:rsidRPr="00BE19DB" w:rsidRDefault="00396D6B" w:rsidP="00BE19DB">
                      <w:pPr>
                        <w:spacing w:after="0"/>
                        <w:rPr>
                          <w:sz w:val="16"/>
                          <w:lang w:val="en-US"/>
                        </w:rPr>
                      </w:pPr>
                      <w:r w:rsidRPr="00BE19DB">
                        <w:rPr>
                          <w:sz w:val="16"/>
                          <w:lang w:val="en-US"/>
                        </w:rPr>
                        <w:tab/>
                      </w:r>
                    </w:p>
                    <w:p w14:paraId="13F13263" w14:textId="77777777" w:rsidR="00396D6B" w:rsidRPr="00BE19DB" w:rsidRDefault="00396D6B" w:rsidP="00BE19DB">
                      <w:pPr>
                        <w:spacing w:after="0"/>
                        <w:rPr>
                          <w:sz w:val="16"/>
                          <w:lang w:val="en-US"/>
                        </w:rPr>
                      </w:pPr>
                      <w:r w:rsidRPr="00BE19DB">
                        <w:rPr>
                          <w:sz w:val="16"/>
                          <w:lang w:val="en-US"/>
                        </w:rPr>
                        <w:tab/>
                      </w:r>
                      <w:proofErr w:type="gramStart"/>
                      <w:r w:rsidRPr="00BE19DB">
                        <w:rPr>
                          <w:b/>
                          <w:bCs/>
                          <w:color w:val="7F0055"/>
                          <w:sz w:val="16"/>
                          <w:lang w:val="en-US"/>
                        </w:rPr>
                        <w:t>public</w:t>
                      </w:r>
                      <w:proofErr w:type="gramEnd"/>
                      <w:r w:rsidRPr="00BE19DB">
                        <w:rPr>
                          <w:sz w:val="16"/>
                          <w:lang w:val="en-US"/>
                        </w:rPr>
                        <w:t xml:space="preserve"> </w:t>
                      </w:r>
                      <w:r w:rsidRPr="00BE19DB">
                        <w:rPr>
                          <w:b/>
                          <w:bCs/>
                          <w:color w:val="7F0055"/>
                          <w:sz w:val="16"/>
                          <w:lang w:val="en-US"/>
                        </w:rPr>
                        <w:t>static</w:t>
                      </w:r>
                      <w:r w:rsidRPr="00BE19DB">
                        <w:rPr>
                          <w:sz w:val="16"/>
                          <w:lang w:val="en-US"/>
                        </w:rPr>
                        <w:t xml:space="preserve"> Connection </w:t>
                      </w:r>
                      <w:proofErr w:type="spellStart"/>
                      <w:r w:rsidRPr="00BE19DB">
                        <w:rPr>
                          <w:sz w:val="16"/>
                          <w:lang w:val="en-US"/>
                        </w:rPr>
                        <w:t>getInstance</w:t>
                      </w:r>
                      <w:proofErr w:type="spellEnd"/>
                      <w:r w:rsidRPr="00BE19DB">
                        <w:rPr>
                          <w:sz w:val="16"/>
                          <w:lang w:val="en-US"/>
                        </w:rPr>
                        <w:t>(){</w:t>
                      </w:r>
                    </w:p>
                    <w:p w14:paraId="2726ABE0"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roofErr w:type="gramStart"/>
                      <w:r w:rsidRPr="00BE19DB">
                        <w:rPr>
                          <w:b/>
                          <w:bCs/>
                          <w:color w:val="7F0055"/>
                          <w:sz w:val="16"/>
                          <w:lang w:val="en-US"/>
                        </w:rPr>
                        <w:t>if</w:t>
                      </w:r>
                      <w:r w:rsidRPr="00BE19DB">
                        <w:rPr>
                          <w:sz w:val="16"/>
                          <w:lang w:val="en-US"/>
                        </w:rPr>
                        <w:t>(</w:t>
                      </w:r>
                      <w:proofErr w:type="gramEnd"/>
                      <w:r w:rsidRPr="00BE19DB">
                        <w:rPr>
                          <w:i/>
                          <w:iCs/>
                          <w:color w:val="0000C0"/>
                          <w:sz w:val="16"/>
                          <w:lang w:val="en-US"/>
                        </w:rPr>
                        <w:t>conn</w:t>
                      </w:r>
                      <w:r w:rsidRPr="00BE19DB">
                        <w:rPr>
                          <w:sz w:val="16"/>
                          <w:lang w:val="en-US"/>
                        </w:rPr>
                        <w:t>==</w:t>
                      </w:r>
                      <w:r w:rsidRPr="00BE19DB">
                        <w:rPr>
                          <w:b/>
                          <w:bCs/>
                          <w:color w:val="7F0055"/>
                          <w:sz w:val="16"/>
                          <w:lang w:val="en-US"/>
                        </w:rPr>
                        <w:t>null</w:t>
                      </w:r>
                      <w:r w:rsidRPr="00BE19DB">
                        <w:rPr>
                          <w:sz w:val="16"/>
                          <w:lang w:val="en-US"/>
                        </w:rPr>
                        <w:t>){</w:t>
                      </w:r>
                    </w:p>
                    <w:p w14:paraId="119C74CA"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r w:rsidRPr="00BE19DB">
                        <w:rPr>
                          <w:sz w:val="16"/>
                          <w:lang w:val="en-US"/>
                        </w:rPr>
                        <w:tab/>
                      </w:r>
                      <w:proofErr w:type="gramStart"/>
                      <w:r w:rsidRPr="00BE19DB">
                        <w:rPr>
                          <w:b/>
                          <w:bCs/>
                          <w:color w:val="7F0055"/>
                          <w:sz w:val="16"/>
                          <w:lang w:val="en-US"/>
                        </w:rPr>
                        <w:t>return</w:t>
                      </w:r>
                      <w:proofErr w:type="gramEnd"/>
                      <w:r w:rsidRPr="00BE19DB">
                        <w:rPr>
                          <w:sz w:val="16"/>
                          <w:lang w:val="en-US"/>
                        </w:rPr>
                        <w:t xml:space="preserve"> </w:t>
                      </w:r>
                      <w:r w:rsidRPr="00BE19DB">
                        <w:rPr>
                          <w:i/>
                          <w:iCs/>
                          <w:color w:val="0000C0"/>
                          <w:sz w:val="16"/>
                          <w:lang w:val="en-US"/>
                        </w:rPr>
                        <w:t>conn</w:t>
                      </w:r>
                      <w:r w:rsidRPr="00BE19DB">
                        <w:rPr>
                          <w:sz w:val="16"/>
                          <w:lang w:val="en-US"/>
                        </w:rPr>
                        <w:t xml:space="preserve"> =  </w:t>
                      </w:r>
                      <w:proofErr w:type="spellStart"/>
                      <w:r w:rsidRPr="00BE19DB">
                        <w:rPr>
                          <w:i/>
                          <w:iCs/>
                          <w:sz w:val="16"/>
                          <w:lang w:val="en-US"/>
                        </w:rPr>
                        <w:t>newConnection</w:t>
                      </w:r>
                      <w:proofErr w:type="spellEnd"/>
                      <w:r w:rsidRPr="00BE19DB">
                        <w:rPr>
                          <w:sz w:val="16"/>
                          <w:lang w:val="en-US"/>
                        </w:rPr>
                        <w:t>();</w:t>
                      </w:r>
                    </w:p>
                    <w:p w14:paraId="3A3916A4" w14:textId="77777777" w:rsidR="00396D6B" w:rsidRPr="00BE19DB" w:rsidRDefault="00396D6B" w:rsidP="00BE19DB">
                      <w:pPr>
                        <w:spacing w:after="0"/>
                        <w:rPr>
                          <w:sz w:val="16"/>
                          <w:lang w:val="en-US"/>
                        </w:rPr>
                      </w:pPr>
                      <w:r w:rsidRPr="00BE19DB">
                        <w:rPr>
                          <w:sz w:val="16"/>
                          <w:lang w:val="en-US"/>
                        </w:rPr>
                        <w:tab/>
                      </w:r>
                      <w:r w:rsidRPr="00BE19DB">
                        <w:rPr>
                          <w:sz w:val="16"/>
                          <w:lang w:val="en-US"/>
                        </w:rPr>
                        <w:tab/>
                      </w:r>
                      <w:proofErr w:type="gramStart"/>
                      <w:r w:rsidRPr="00BE19DB">
                        <w:rPr>
                          <w:sz w:val="16"/>
                          <w:lang w:val="en-US"/>
                        </w:rPr>
                        <w:t>}</w:t>
                      </w:r>
                      <w:r w:rsidRPr="00BE19DB">
                        <w:rPr>
                          <w:b/>
                          <w:bCs/>
                          <w:color w:val="7F0055"/>
                          <w:sz w:val="16"/>
                          <w:lang w:val="en-US"/>
                        </w:rPr>
                        <w:t>else</w:t>
                      </w:r>
                      <w:proofErr w:type="gramEnd"/>
                      <w:r w:rsidRPr="00BE19DB">
                        <w:rPr>
                          <w:sz w:val="16"/>
                          <w:lang w:val="en-US"/>
                        </w:rPr>
                        <w:t xml:space="preserve"> </w:t>
                      </w:r>
                      <w:r w:rsidRPr="00BE19DB">
                        <w:rPr>
                          <w:b/>
                          <w:bCs/>
                          <w:color w:val="7F0055"/>
                          <w:sz w:val="16"/>
                          <w:lang w:val="en-US"/>
                        </w:rPr>
                        <w:t>return</w:t>
                      </w:r>
                      <w:r w:rsidRPr="00BE19DB">
                        <w:rPr>
                          <w:sz w:val="16"/>
                          <w:lang w:val="en-US"/>
                        </w:rPr>
                        <w:t xml:space="preserve"> </w:t>
                      </w:r>
                      <w:r w:rsidRPr="00BE19DB">
                        <w:rPr>
                          <w:i/>
                          <w:iCs/>
                          <w:color w:val="0000C0"/>
                          <w:sz w:val="16"/>
                          <w:lang w:val="en-US"/>
                        </w:rPr>
                        <w:t>conn</w:t>
                      </w:r>
                      <w:r w:rsidRPr="00BE19DB">
                        <w:rPr>
                          <w:sz w:val="16"/>
                          <w:lang w:val="en-US"/>
                        </w:rPr>
                        <w:t>;</w:t>
                      </w:r>
                    </w:p>
                    <w:p w14:paraId="3B266054" w14:textId="77777777" w:rsidR="00396D6B" w:rsidRPr="00BE19DB" w:rsidRDefault="00396D6B" w:rsidP="00BE19DB">
                      <w:pPr>
                        <w:spacing w:after="0"/>
                        <w:rPr>
                          <w:sz w:val="16"/>
                        </w:rPr>
                      </w:pPr>
                      <w:r w:rsidRPr="00BE19DB">
                        <w:rPr>
                          <w:sz w:val="16"/>
                          <w:lang w:val="en-US"/>
                        </w:rPr>
                        <w:tab/>
                      </w:r>
                      <w:r w:rsidRPr="00BE19DB">
                        <w:rPr>
                          <w:sz w:val="16"/>
                        </w:rPr>
                        <w:t>}</w:t>
                      </w:r>
                    </w:p>
                    <w:p w14:paraId="4A4A4CAF" w14:textId="77777777" w:rsidR="00396D6B" w:rsidRPr="00BE19DB" w:rsidRDefault="00396D6B" w:rsidP="00BE19DB">
                      <w:pPr>
                        <w:spacing w:after="0"/>
                        <w:rPr>
                          <w:sz w:val="16"/>
                        </w:rPr>
                      </w:pPr>
                      <w:r w:rsidRPr="00BE19DB">
                        <w:rPr>
                          <w:sz w:val="16"/>
                        </w:rPr>
                        <w:t xml:space="preserve">} </w:t>
                      </w:r>
                      <w:r w:rsidRPr="00BE19DB">
                        <w:rPr>
                          <w:sz w:val="16"/>
                        </w:rPr>
                        <w:br w:type="page"/>
                      </w:r>
                    </w:p>
                    <w:p w14:paraId="1F6CAB12" w14:textId="77777777" w:rsidR="00396D6B" w:rsidRPr="00BE19DB" w:rsidRDefault="00396D6B" w:rsidP="00BE19DB">
                      <w:pPr>
                        <w:spacing w:after="0"/>
                        <w:rPr>
                          <w:sz w:val="4"/>
                          <w:szCs w:val="18"/>
                        </w:rPr>
                      </w:pPr>
                    </w:p>
                  </w:txbxContent>
                </v:textbox>
                <w10:anchorlock/>
              </v:shape>
            </w:pict>
          </mc:Fallback>
        </mc:AlternateContent>
      </w:r>
    </w:p>
    <w:p w14:paraId="59C8A3DF" w14:textId="77777777" w:rsidR="008C6B33" w:rsidRDefault="008C6B33" w:rsidP="008C6B33">
      <w:pPr>
        <w:pStyle w:val="Lgende"/>
        <w:jc w:val="center"/>
      </w:pPr>
      <w:bookmarkStart w:id="54" w:name="_Toc463796602"/>
      <w:r>
        <w:t xml:space="preserve">Annexe </w:t>
      </w:r>
      <w:fldSimple w:instr=" SEQ Annexe \* ARABIC ">
        <w:r w:rsidR="004636E2">
          <w:rPr>
            <w:noProof/>
          </w:rPr>
          <w:t>11</w:t>
        </w:r>
      </w:fldSimple>
      <w:r>
        <w:t xml:space="preserve"> Création d'une classe singleton d'accès à une base de données MySQL avec la librairie JDBC</w:t>
      </w:r>
      <w:bookmarkEnd w:id="54"/>
    </w:p>
    <w:p w14:paraId="01438C44" w14:textId="77777777" w:rsidR="008C6B33" w:rsidRDefault="008C6B33">
      <w:r>
        <w:br w:type="page"/>
      </w:r>
    </w:p>
    <w:p w14:paraId="1768AF8C" w14:textId="77777777" w:rsidR="008C6B33" w:rsidRDefault="008C6B33" w:rsidP="008C6B33">
      <w:pPr>
        <w:keepNext/>
      </w:pPr>
      <w:r>
        <w:rPr>
          <w:noProof/>
        </w:rPr>
        <w:lastRenderedPageBreak/>
        <mc:AlternateContent>
          <mc:Choice Requires="wps">
            <w:drawing>
              <wp:inline distT="0" distB="0" distL="0" distR="0" wp14:anchorId="127DFC1A" wp14:editId="063D3EB3">
                <wp:extent cx="5760720" cy="5108448"/>
                <wp:effectExtent l="0" t="0" r="11430" b="16510"/>
                <wp:docPr id="30" name="Zone de texte 30"/>
                <wp:cNvGraphicFramePr/>
                <a:graphic xmlns:a="http://schemas.openxmlformats.org/drawingml/2006/main">
                  <a:graphicData uri="http://schemas.microsoft.com/office/word/2010/wordprocessingShape">
                    <wps:wsp>
                      <wps:cNvSpPr txBox="1"/>
                      <wps:spPr>
                        <a:xfrm>
                          <a:off x="0" y="0"/>
                          <a:ext cx="5760720" cy="51084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CD8B71"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w:t>
                            </w:r>
                            <w:r w:rsidRPr="008C6B33">
                              <w:rPr>
                                <w:rFonts w:ascii="Consolas" w:hAnsi="Consolas" w:cs="Consolas"/>
                                <w:b/>
                                <w:bCs/>
                                <w:color w:val="7F0055"/>
                                <w:sz w:val="20"/>
                                <w:szCs w:val="20"/>
                                <w:lang w:val="en-US"/>
                              </w:rPr>
                              <w:t>static</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HashSet</w:t>
                            </w:r>
                            <w:proofErr w:type="spellEnd"/>
                            <w:r w:rsidRPr="008C6B33">
                              <w:rPr>
                                <w:rFonts w:ascii="Consolas" w:hAnsi="Consolas" w:cs="Consolas"/>
                                <w:color w:val="000000"/>
                                <w:sz w:val="20"/>
                                <w:szCs w:val="20"/>
                                <w:lang w:val="en-US"/>
                              </w:rPr>
                              <w:t>&lt;</w:t>
                            </w:r>
                            <w:proofErr w:type="spellStart"/>
                            <w:r w:rsidRPr="008C6B33">
                              <w:rPr>
                                <w:rFonts w:ascii="Consolas" w:hAnsi="Consolas" w:cs="Consolas"/>
                                <w:color w:val="000000"/>
                                <w:sz w:val="20"/>
                                <w:szCs w:val="20"/>
                                <w:lang w:val="en-US"/>
                              </w:rPr>
                              <w:t>AdresseDAO</w:t>
                            </w:r>
                            <w:proofErr w:type="spellEnd"/>
                            <w:r w:rsidRPr="008C6B33">
                              <w:rPr>
                                <w:rFonts w:ascii="Consolas" w:hAnsi="Consolas" w:cs="Consolas"/>
                                <w:color w:val="000000"/>
                                <w:sz w:val="20"/>
                                <w:szCs w:val="20"/>
                                <w:lang w:val="en-US"/>
                              </w:rPr>
                              <w:t xml:space="preserve">&gt; </w:t>
                            </w:r>
                            <w:proofErr w:type="spellStart"/>
                            <w:r w:rsidRPr="008C6B33">
                              <w:rPr>
                                <w:rFonts w:ascii="Consolas" w:hAnsi="Consolas" w:cs="Consolas"/>
                                <w:color w:val="000000"/>
                                <w:sz w:val="20"/>
                                <w:szCs w:val="20"/>
                                <w:lang w:val="en-US"/>
                              </w:rPr>
                              <w:t>dbSelectAll</w:t>
                            </w:r>
                            <w:proofErr w:type="spellEnd"/>
                            <w:r w:rsidRPr="008C6B33">
                              <w:rPr>
                                <w:rFonts w:ascii="Consolas" w:hAnsi="Consolas" w:cs="Consolas"/>
                                <w:color w:val="000000"/>
                                <w:sz w:val="20"/>
                                <w:szCs w:val="20"/>
                                <w:lang w:val="en-US"/>
                              </w:rPr>
                              <w:t>(){</w:t>
                            </w:r>
                          </w:p>
                          <w:p w14:paraId="296B4CE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14725ED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r w:rsidRPr="008C6B33">
                              <w:rPr>
                                <w:rFonts w:ascii="Consolas" w:hAnsi="Consolas" w:cs="Consolas"/>
                                <w:color w:val="000000"/>
                                <w:sz w:val="20"/>
                                <w:szCs w:val="20"/>
                                <w:lang w:val="en-US"/>
                              </w:rPr>
                              <w:t>HashSet</w:t>
                            </w:r>
                            <w:proofErr w:type="spellEnd"/>
                            <w:r w:rsidRPr="008C6B33">
                              <w:rPr>
                                <w:rFonts w:ascii="Consolas" w:hAnsi="Consolas" w:cs="Consolas"/>
                                <w:color w:val="000000"/>
                                <w:sz w:val="20"/>
                                <w:szCs w:val="20"/>
                                <w:lang w:val="en-US"/>
                              </w:rPr>
                              <w:t>&lt;</w:t>
                            </w:r>
                            <w:proofErr w:type="spellStart"/>
                            <w:r w:rsidRPr="008C6B33">
                              <w:rPr>
                                <w:rFonts w:ascii="Consolas" w:hAnsi="Consolas" w:cs="Consolas"/>
                                <w:color w:val="000000"/>
                                <w:sz w:val="20"/>
                                <w:szCs w:val="20"/>
                                <w:lang w:val="en-US"/>
                              </w:rPr>
                              <w:t>AdresseDAO</w:t>
                            </w:r>
                            <w:proofErr w:type="spellEnd"/>
                            <w:r w:rsidRPr="008C6B33">
                              <w:rPr>
                                <w:rFonts w:ascii="Consolas" w:hAnsi="Consolas" w:cs="Consolas"/>
                                <w:color w:val="000000"/>
                                <w:sz w:val="20"/>
                                <w:szCs w:val="20"/>
                                <w:lang w:val="en-US"/>
                              </w:rPr>
                              <w:t xml:space="preserve">&gt; </w:t>
                            </w:r>
                            <w:r w:rsidRPr="008C6B33">
                              <w:rPr>
                                <w:rFonts w:ascii="Consolas" w:hAnsi="Consolas" w:cs="Consolas"/>
                                <w:color w:val="6A3E3E"/>
                                <w:sz w:val="20"/>
                                <w:szCs w:val="20"/>
                                <w:lang w:val="en-US"/>
                              </w:rPr>
                              <w:t>ha</w:t>
                            </w:r>
                            <w:r w:rsidRPr="008C6B33">
                              <w:rPr>
                                <w:rFonts w:ascii="Consolas" w:hAnsi="Consolas" w:cs="Consolas"/>
                                <w:color w:val="000000"/>
                                <w:sz w:val="20"/>
                                <w:szCs w:val="20"/>
                                <w:lang w:val="en-US"/>
                              </w:rPr>
                              <w:t xml:space="preserve"> = </w:t>
                            </w:r>
                            <w:r w:rsidRPr="008C6B33">
                              <w:rPr>
                                <w:rFonts w:ascii="Consolas" w:hAnsi="Consolas" w:cs="Consolas"/>
                                <w:b/>
                                <w:bCs/>
                                <w:color w:val="7F0055"/>
                                <w:sz w:val="20"/>
                                <w:szCs w:val="20"/>
                                <w:lang w:val="en-US"/>
                              </w:rPr>
                              <w:t>new</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HashSet</w:t>
                            </w:r>
                            <w:proofErr w:type="spellEnd"/>
                            <w:r w:rsidRPr="008C6B33">
                              <w:rPr>
                                <w:rFonts w:ascii="Consolas" w:hAnsi="Consolas" w:cs="Consolas"/>
                                <w:color w:val="000000"/>
                                <w:sz w:val="20"/>
                                <w:szCs w:val="20"/>
                                <w:lang w:val="en-US"/>
                              </w:rPr>
                              <w:t>&lt;</w:t>
                            </w:r>
                            <w:proofErr w:type="spellStart"/>
                            <w:r w:rsidRPr="008C6B33">
                              <w:rPr>
                                <w:rFonts w:ascii="Consolas" w:hAnsi="Consolas" w:cs="Consolas"/>
                                <w:color w:val="000000"/>
                                <w:sz w:val="20"/>
                                <w:szCs w:val="20"/>
                                <w:lang w:val="en-US"/>
                              </w:rPr>
                              <w:t>AdresseDAO</w:t>
                            </w:r>
                            <w:proofErr w:type="spellEnd"/>
                            <w:proofErr w:type="gramStart"/>
                            <w:r w:rsidRPr="008C6B33">
                              <w:rPr>
                                <w:rFonts w:ascii="Consolas" w:hAnsi="Consolas" w:cs="Consolas"/>
                                <w:color w:val="000000"/>
                                <w:sz w:val="20"/>
                                <w:szCs w:val="20"/>
                                <w:lang w:val="en-US"/>
                              </w:rPr>
                              <w:t>&gt;(</w:t>
                            </w:r>
                            <w:proofErr w:type="gramEnd"/>
                            <w:r w:rsidRPr="008C6B33">
                              <w:rPr>
                                <w:rFonts w:ascii="Consolas" w:hAnsi="Consolas" w:cs="Consolas"/>
                                <w:color w:val="000000"/>
                                <w:sz w:val="20"/>
                                <w:szCs w:val="20"/>
                                <w:lang w:val="en-US"/>
                              </w:rPr>
                              <w:t>);</w:t>
                            </w:r>
                          </w:p>
                          <w:p w14:paraId="02AD0991" w14:textId="77777777" w:rsidR="00396D6B" w:rsidRDefault="00396D6B" w:rsidP="008C6B33">
                            <w:pPr>
                              <w:autoSpaceDE w:val="0"/>
                              <w:autoSpaceDN w:val="0"/>
                              <w:adjustRightInd w:val="0"/>
                              <w:spacing w:after="0" w:line="240" w:lineRule="auto"/>
                              <w:rPr>
                                <w:rFonts w:ascii="Consolas" w:hAnsi="Consolas" w:cs="Consolas"/>
                                <w:sz w:val="20"/>
                                <w:szCs w:val="20"/>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DBConnection.</w:t>
                            </w:r>
                            <w:r>
                              <w:rPr>
                                <w:rFonts w:ascii="Consolas" w:hAnsi="Consolas" w:cs="Consolas"/>
                                <w:i/>
                                <w:iCs/>
                                <w:color w:val="000000"/>
                                <w:sz w:val="20"/>
                                <w:szCs w:val="20"/>
                              </w:rPr>
                              <w:t>getInstance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354C0A4"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Statement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stmt</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56F1991"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2348CD2"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ExÃ©cuter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proofErr w:type="spellStart"/>
                            <w:r>
                              <w:rPr>
                                <w:rFonts w:ascii="Consolas" w:hAnsi="Consolas" w:cs="Consolas"/>
                                <w:color w:val="3F7F5F"/>
                                <w:sz w:val="20"/>
                                <w:szCs w:val="20"/>
                              </w:rPr>
                              <w:t>requÃªte</w:t>
                            </w:r>
                            <w:proofErr w:type="spellEnd"/>
                          </w:p>
                          <w:p w14:paraId="250B1029"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Statement</w:t>
                            </w:r>
                            <w:proofErr w:type="spellEnd"/>
                            <w:r>
                              <w:rPr>
                                <w:rFonts w:ascii="Consolas" w:hAnsi="Consolas" w:cs="Consolas"/>
                                <w:color w:val="2A00FF"/>
                                <w:sz w:val="20"/>
                                <w:szCs w:val="20"/>
                              </w:rPr>
                              <w:t xml:space="preserve"> en cours de crï¿½ation..."</w:t>
                            </w:r>
                            <w:r>
                              <w:rPr>
                                <w:rFonts w:ascii="Consolas" w:hAnsi="Consolas" w:cs="Consolas"/>
                                <w:color w:val="000000"/>
                                <w:sz w:val="20"/>
                                <w:szCs w:val="20"/>
                              </w:rPr>
                              <w:t>);</w:t>
                            </w:r>
                          </w:p>
                          <w:p w14:paraId="3477AD6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8C6B33">
                              <w:rPr>
                                <w:rFonts w:ascii="Consolas" w:hAnsi="Consolas" w:cs="Consolas"/>
                                <w:b/>
                                <w:bCs/>
                                <w:color w:val="7F0055"/>
                                <w:sz w:val="20"/>
                                <w:szCs w:val="20"/>
                                <w:lang w:val="en-US"/>
                              </w:rPr>
                              <w:t>try</w:t>
                            </w:r>
                            <w:proofErr w:type="gramEnd"/>
                            <w:r w:rsidRPr="008C6B33">
                              <w:rPr>
                                <w:rFonts w:ascii="Consolas" w:hAnsi="Consolas" w:cs="Consolas"/>
                                <w:color w:val="000000"/>
                                <w:sz w:val="20"/>
                                <w:szCs w:val="20"/>
                                <w:lang w:val="en-US"/>
                              </w:rPr>
                              <w:t xml:space="preserve"> {</w:t>
                            </w:r>
                          </w:p>
                          <w:p w14:paraId="6E43AD8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stmt</w:t>
                            </w:r>
                            <w:proofErr w:type="spellEnd"/>
                            <w:proofErr w:type="gramEnd"/>
                            <w:r w:rsidRPr="008C6B33">
                              <w:rPr>
                                <w:rFonts w:ascii="Consolas" w:hAnsi="Consolas" w:cs="Consolas"/>
                                <w:color w:val="000000"/>
                                <w:sz w:val="20"/>
                                <w:szCs w:val="20"/>
                                <w:lang w:val="en-US"/>
                              </w:rPr>
                              <w:t xml:space="preserve"> = </w:t>
                            </w:r>
                            <w:proofErr w:type="spellStart"/>
                            <w:r w:rsidRPr="008C6B33">
                              <w:rPr>
                                <w:rFonts w:ascii="Consolas" w:hAnsi="Consolas" w:cs="Consolas"/>
                                <w:color w:val="6A3E3E"/>
                                <w:sz w:val="20"/>
                                <w:szCs w:val="20"/>
                                <w:lang w:val="en-US"/>
                              </w:rPr>
                              <w:t>con</w:t>
                            </w:r>
                            <w:r w:rsidRPr="008C6B33">
                              <w:rPr>
                                <w:rFonts w:ascii="Consolas" w:hAnsi="Consolas" w:cs="Consolas"/>
                                <w:color w:val="000000"/>
                                <w:sz w:val="20"/>
                                <w:szCs w:val="20"/>
                                <w:lang w:val="en-US"/>
                              </w:rPr>
                              <w:t>.createStatement</w:t>
                            </w:r>
                            <w:proofErr w:type="spellEnd"/>
                            <w:r w:rsidRPr="008C6B33">
                              <w:rPr>
                                <w:rFonts w:ascii="Consolas" w:hAnsi="Consolas" w:cs="Consolas"/>
                                <w:color w:val="000000"/>
                                <w:sz w:val="20"/>
                                <w:szCs w:val="20"/>
                                <w:lang w:val="en-US"/>
                              </w:rPr>
                              <w:t>();</w:t>
                            </w:r>
                          </w:p>
                          <w:p w14:paraId="3564992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6F53BB0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String </w:t>
                            </w:r>
                            <w:proofErr w:type="spellStart"/>
                            <w:r w:rsidRPr="008C6B33">
                              <w:rPr>
                                <w:rFonts w:ascii="Consolas" w:hAnsi="Consolas" w:cs="Consolas"/>
                                <w:color w:val="6A3E3E"/>
                                <w:sz w:val="20"/>
                                <w:szCs w:val="20"/>
                                <w:lang w:val="en-US"/>
                              </w:rPr>
                              <w:t>sql</w:t>
                            </w:r>
                            <w:proofErr w:type="spellEnd"/>
                            <w:r w:rsidRPr="008C6B33">
                              <w:rPr>
                                <w:rFonts w:ascii="Consolas" w:hAnsi="Consolas" w:cs="Consolas"/>
                                <w:color w:val="000000"/>
                                <w:sz w:val="20"/>
                                <w:szCs w:val="20"/>
                                <w:lang w:val="en-US"/>
                              </w:rPr>
                              <w:t xml:space="preserve">= </w:t>
                            </w:r>
                            <w:r w:rsidRPr="008C6B33">
                              <w:rPr>
                                <w:rFonts w:ascii="Consolas" w:hAnsi="Consolas" w:cs="Consolas"/>
                                <w:color w:val="2A00FF"/>
                                <w:sz w:val="20"/>
                                <w:szCs w:val="20"/>
                                <w:lang w:val="en-US"/>
                              </w:rPr>
                              <w:t xml:space="preserve">"SELECT * FROM </w:t>
                            </w:r>
                            <w:proofErr w:type="spellStart"/>
                            <w:r w:rsidRPr="008C6B33">
                              <w:rPr>
                                <w:rFonts w:ascii="Consolas" w:hAnsi="Consolas" w:cs="Consolas"/>
                                <w:color w:val="2A00FF"/>
                                <w:sz w:val="20"/>
                                <w:szCs w:val="20"/>
                                <w:lang w:val="en-US"/>
                              </w:rPr>
                              <w:t>adresse</w:t>
                            </w:r>
                            <w:proofErr w:type="spellEnd"/>
                            <w:r w:rsidRPr="008C6B33">
                              <w:rPr>
                                <w:rFonts w:ascii="Consolas" w:hAnsi="Consolas" w:cs="Consolas"/>
                                <w:color w:val="2A00FF"/>
                                <w:sz w:val="20"/>
                                <w:szCs w:val="20"/>
                                <w:lang w:val="en-US"/>
                              </w:rPr>
                              <w:t xml:space="preserve"> ORDER BY </w:t>
                            </w:r>
                            <w:proofErr w:type="spellStart"/>
                            <w:r w:rsidRPr="008C6B33">
                              <w:rPr>
                                <w:rFonts w:ascii="Consolas" w:hAnsi="Consolas" w:cs="Consolas"/>
                                <w:color w:val="2A00FF"/>
                                <w:sz w:val="20"/>
                                <w:szCs w:val="20"/>
                                <w:lang w:val="en-US"/>
                              </w:rPr>
                              <w:t>adresse_id</w:t>
                            </w:r>
                            <w:proofErr w:type="spellEnd"/>
                            <w:r w:rsidRPr="008C6B33">
                              <w:rPr>
                                <w:rFonts w:ascii="Consolas" w:hAnsi="Consolas" w:cs="Consolas"/>
                                <w:color w:val="2A00FF"/>
                                <w:sz w:val="20"/>
                                <w:szCs w:val="20"/>
                                <w:lang w:val="en-US"/>
                              </w:rPr>
                              <w:t xml:space="preserve"> ASC"</w:t>
                            </w:r>
                            <w:r w:rsidRPr="008C6B33">
                              <w:rPr>
                                <w:rFonts w:ascii="Consolas" w:hAnsi="Consolas" w:cs="Consolas"/>
                                <w:color w:val="000000"/>
                                <w:sz w:val="20"/>
                                <w:szCs w:val="20"/>
                                <w:lang w:val="en-US"/>
                              </w:rPr>
                              <w:t>;</w:t>
                            </w:r>
                          </w:p>
                          <w:p w14:paraId="7A3B5AF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r w:rsidRPr="008C6B33">
                              <w:rPr>
                                <w:rFonts w:ascii="Consolas" w:hAnsi="Consolas" w:cs="Consolas"/>
                                <w:color w:val="000000"/>
                                <w:sz w:val="20"/>
                                <w:szCs w:val="20"/>
                                <w:lang w:val="en-US"/>
                              </w:rPr>
                              <w:t>ResultSet</w:t>
                            </w:r>
                            <w:proofErr w:type="spell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rs</w:t>
                            </w:r>
                            <w:proofErr w:type="spellEnd"/>
                            <w:r w:rsidRPr="008C6B33">
                              <w:rPr>
                                <w:rFonts w:ascii="Consolas" w:hAnsi="Consolas" w:cs="Consolas"/>
                                <w:color w:val="000000"/>
                                <w:sz w:val="20"/>
                                <w:szCs w:val="20"/>
                                <w:lang w:val="en-US"/>
                              </w:rPr>
                              <w:t xml:space="preserve"> = </w:t>
                            </w:r>
                            <w:r w:rsidRPr="008C6B33">
                              <w:rPr>
                                <w:rFonts w:ascii="Consolas" w:hAnsi="Consolas" w:cs="Consolas"/>
                                <w:b/>
                                <w:bCs/>
                                <w:color w:val="7F0055"/>
                                <w:sz w:val="20"/>
                                <w:szCs w:val="20"/>
                                <w:lang w:val="en-US"/>
                              </w:rPr>
                              <w:t>null</w:t>
                            </w:r>
                            <w:r w:rsidRPr="008C6B33">
                              <w:rPr>
                                <w:rFonts w:ascii="Consolas" w:hAnsi="Consolas" w:cs="Consolas"/>
                                <w:color w:val="000000"/>
                                <w:sz w:val="20"/>
                                <w:szCs w:val="20"/>
                                <w:lang w:val="en-US"/>
                              </w:rPr>
                              <w:t>;</w:t>
                            </w:r>
                          </w:p>
                          <w:p w14:paraId="521E1BD6"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rs</w:t>
                            </w:r>
                            <w:proofErr w:type="spellEnd"/>
                            <w:proofErr w:type="gramEnd"/>
                            <w:r w:rsidRPr="008C6B33">
                              <w:rPr>
                                <w:rFonts w:ascii="Consolas" w:hAnsi="Consolas" w:cs="Consolas"/>
                                <w:color w:val="000000"/>
                                <w:sz w:val="20"/>
                                <w:szCs w:val="20"/>
                                <w:lang w:val="en-US"/>
                              </w:rPr>
                              <w:t xml:space="preserve"> = </w:t>
                            </w:r>
                            <w:proofErr w:type="spellStart"/>
                            <w:r w:rsidRPr="008C6B33">
                              <w:rPr>
                                <w:rFonts w:ascii="Consolas" w:hAnsi="Consolas" w:cs="Consolas"/>
                                <w:color w:val="6A3E3E"/>
                                <w:sz w:val="20"/>
                                <w:szCs w:val="20"/>
                                <w:lang w:val="en-US"/>
                              </w:rPr>
                              <w:t>stmt</w:t>
                            </w:r>
                            <w:r w:rsidRPr="008C6B33">
                              <w:rPr>
                                <w:rFonts w:ascii="Consolas" w:hAnsi="Consolas" w:cs="Consolas"/>
                                <w:color w:val="000000"/>
                                <w:sz w:val="20"/>
                                <w:szCs w:val="20"/>
                                <w:lang w:val="en-US"/>
                              </w:rPr>
                              <w:t>.executeQuery</w:t>
                            </w:r>
                            <w:proofErr w:type="spellEnd"/>
                            <w:r w:rsidRPr="008C6B33">
                              <w:rPr>
                                <w:rFonts w:ascii="Consolas" w:hAnsi="Consolas" w:cs="Consolas"/>
                                <w:color w:val="000000"/>
                                <w:sz w:val="20"/>
                                <w:szCs w:val="20"/>
                                <w:lang w:val="en-US"/>
                              </w:rPr>
                              <w:t>(</w:t>
                            </w:r>
                            <w:proofErr w:type="spellStart"/>
                            <w:r w:rsidRPr="008C6B33">
                              <w:rPr>
                                <w:rFonts w:ascii="Consolas" w:hAnsi="Consolas" w:cs="Consolas"/>
                                <w:color w:val="6A3E3E"/>
                                <w:sz w:val="20"/>
                                <w:szCs w:val="20"/>
                                <w:lang w:val="en-US"/>
                              </w:rPr>
                              <w:t>sql</w:t>
                            </w:r>
                            <w:proofErr w:type="spellEnd"/>
                            <w:r w:rsidRPr="008C6B33">
                              <w:rPr>
                                <w:rFonts w:ascii="Consolas" w:hAnsi="Consolas" w:cs="Consolas"/>
                                <w:color w:val="000000"/>
                                <w:sz w:val="20"/>
                                <w:szCs w:val="20"/>
                                <w:lang w:val="en-US"/>
                              </w:rPr>
                              <w:t>);</w:t>
                            </w:r>
                          </w:p>
                          <w:p w14:paraId="681EB3B0"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7CE043B2"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2A2716">
                              <w:rPr>
                                <w:rFonts w:ascii="Consolas" w:hAnsi="Consolas" w:cs="Consolas"/>
                                <w:color w:val="3F7F5F"/>
                                <w:sz w:val="20"/>
                                <w:szCs w:val="20"/>
                                <w:lang w:val="en-US"/>
                              </w:rPr>
                              <w:t xml:space="preserve">// Extraction </w:t>
                            </w:r>
                            <w:r w:rsidRPr="002A2716">
                              <w:rPr>
                                <w:rFonts w:ascii="Consolas" w:hAnsi="Consolas" w:cs="Consolas"/>
                                <w:color w:val="3F7F5F"/>
                                <w:sz w:val="20"/>
                                <w:szCs w:val="20"/>
                                <w:u w:val="single"/>
                                <w:lang w:val="en-US"/>
                              </w:rPr>
                              <w:t>des</w:t>
                            </w:r>
                            <w:r w:rsidRPr="002A2716">
                              <w:rPr>
                                <w:rFonts w:ascii="Consolas" w:hAnsi="Consolas" w:cs="Consolas"/>
                                <w:color w:val="3F7F5F"/>
                                <w:sz w:val="20"/>
                                <w:szCs w:val="20"/>
                                <w:lang w:val="en-US"/>
                              </w:rPr>
                              <w:t xml:space="preserve"> </w:t>
                            </w:r>
                            <w:proofErr w:type="spellStart"/>
                            <w:r w:rsidRPr="002A2716">
                              <w:rPr>
                                <w:rFonts w:ascii="Consolas" w:hAnsi="Consolas" w:cs="Consolas"/>
                                <w:color w:val="3F7F5F"/>
                                <w:sz w:val="20"/>
                                <w:szCs w:val="20"/>
                                <w:lang w:val="en-US"/>
                              </w:rPr>
                              <w:t>rÃ©</w:t>
                            </w:r>
                            <w:r w:rsidRPr="002A2716">
                              <w:rPr>
                                <w:rFonts w:ascii="Consolas" w:hAnsi="Consolas" w:cs="Consolas"/>
                                <w:color w:val="3F7F5F"/>
                                <w:sz w:val="20"/>
                                <w:szCs w:val="20"/>
                                <w:u w:val="single"/>
                                <w:lang w:val="en-US"/>
                              </w:rPr>
                              <w:t>sultats</w:t>
                            </w:r>
                            <w:proofErr w:type="spellEnd"/>
                          </w:p>
                          <w:p w14:paraId="4291FEEC"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proofErr w:type="gramStart"/>
                            <w:r w:rsidRPr="002A2716">
                              <w:rPr>
                                <w:rFonts w:ascii="Consolas" w:hAnsi="Consolas" w:cs="Consolas"/>
                                <w:b/>
                                <w:bCs/>
                                <w:color w:val="7F0055"/>
                                <w:sz w:val="20"/>
                                <w:szCs w:val="20"/>
                                <w:lang w:val="en-US"/>
                              </w:rPr>
                              <w:t>while</w:t>
                            </w:r>
                            <w:r w:rsidRPr="002A2716">
                              <w:rPr>
                                <w:rFonts w:ascii="Consolas" w:hAnsi="Consolas" w:cs="Consolas"/>
                                <w:color w:val="000000"/>
                                <w:sz w:val="20"/>
                                <w:szCs w:val="20"/>
                                <w:lang w:val="en-US"/>
                              </w:rPr>
                              <w:t>(</w:t>
                            </w:r>
                            <w:proofErr w:type="spellStart"/>
                            <w:proofErr w:type="gramEnd"/>
                            <w:r w:rsidRPr="002A2716">
                              <w:rPr>
                                <w:rFonts w:ascii="Consolas" w:hAnsi="Consolas" w:cs="Consolas"/>
                                <w:color w:val="6A3E3E"/>
                                <w:sz w:val="20"/>
                                <w:szCs w:val="20"/>
                                <w:lang w:val="en-US"/>
                              </w:rPr>
                              <w:t>rs</w:t>
                            </w:r>
                            <w:r w:rsidRPr="002A2716">
                              <w:rPr>
                                <w:rFonts w:ascii="Consolas" w:hAnsi="Consolas" w:cs="Consolas"/>
                                <w:color w:val="000000"/>
                                <w:sz w:val="20"/>
                                <w:szCs w:val="20"/>
                                <w:lang w:val="en-US"/>
                              </w:rPr>
                              <w:t>.next</w:t>
                            </w:r>
                            <w:proofErr w:type="spellEnd"/>
                            <w:r w:rsidRPr="002A2716">
                              <w:rPr>
                                <w:rFonts w:ascii="Consolas" w:hAnsi="Consolas" w:cs="Consolas"/>
                                <w:color w:val="000000"/>
                                <w:sz w:val="20"/>
                                <w:szCs w:val="20"/>
                                <w:lang w:val="en-US"/>
                              </w:rPr>
                              <w:t>()){</w:t>
                            </w:r>
                          </w:p>
                          <w:p w14:paraId="75ED75EE" w14:textId="77777777" w:rsidR="00396D6B" w:rsidRPr="00D171F6" w:rsidRDefault="00396D6B" w:rsidP="008C6B33">
                            <w:pPr>
                              <w:autoSpaceDE w:val="0"/>
                              <w:autoSpaceDN w:val="0"/>
                              <w:adjustRightInd w:val="0"/>
                              <w:spacing w:after="0" w:line="240" w:lineRule="auto"/>
                              <w:rPr>
                                <w:rFonts w:ascii="Consolas" w:hAnsi="Consolas" w:cs="Consolas"/>
                                <w:sz w:val="20"/>
                                <w:szCs w:val="20"/>
                              </w:rPr>
                            </w:pP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D171F6">
                              <w:rPr>
                                <w:rFonts w:ascii="Consolas" w:hAnsi="Consolas" w:cs="Consolas"/>
                                <w:color w:val="3F7F5F"/>
                                <w:sz w:val="20"/>
                                <w:szCs w:val="20"/>
                              </w:rPr>
                              <w:t xml:space="preserve">// </w:t>
                            </w:r>
                            <w:proofErr w:type="spellStart"/>
                            <w:r w:rsidRPr="00D171F6">
                              <w:rPr>
                                <w:rFonts w:ascii="Consolas" w:hAnsi="Consolas" w:cs="Consolas"/>
                                <w:color w:val="3F7F5F"/>
                                <w:sz w:val="20"/>
                                <w:szCs w:val="20"/>
                              </w:rPr>
                              <w:t>RÃ©cupÃ©ration</w:t>
                            </w:r>
                            <w:proofErr w:type="spellEnd"/>
                            <w:r w:rsidRPr="00D171F6">
                              <w:rPr>
                                <w:rFonts w:ascii="Consolas" w:hAnsi="Consolas" w:cs="Consolas"/>
                                <w:color w:val="3F7F5F"/>
                                <w:sz w:val="20"/>
                                <w:szCs w:val="20"/>
                              </w:rPr>
                              <w:t xml:space="preserve"> par </w:t>
                            </w:r>
                            <w:r w:rsidRPr="00D171F6">
                              <w:rPr>
                                <w:rFonts w:ascii="Consolas" w:hAnsi="Consolas" w:cs="Consolas"/>
                                <w:color w:val="3F7F5F"/>
                                <w:sz w:val="20"/>
                                <w:szCs w:val="20"/>
                                <w:u w:val="single"/>
                              </w:rPr>
                              <w:t>nom</w:t>
                            </w:r>
                            <w:r w:rsidRPr="00D171F6">
                              <w:rPr>
                                <w:rFonts w:ascii="Consolas" w:hAnsi="Consolas" w:cs="Consolas"/>
                                <w:color w:val="3F7F5F"/>
                                <w:sz w:val="20"/>
                                <w:szCs w:val="20"/>
                              </w:rPr>
                              <w:t xml:space="preserve"> </w:t>
                            </w:r>
                            <w:r w:rsidRPr="00D171F6">
                              <w:rPr>
                                <w:rFonts w:ascii="Consolas" w:hAnsi="Consolas" w:cs="Consolas"/>
                                <w:color w:val="3F7F5F"/>
                                <w:sz w:val="20"/>
                                <w:szCs w:val="20"/>
                                <w:u w:val="single"/>
                              </w:rPr>
                              <w:t>de</w:t>
                            </w:r>
                            <w:r w:rsidRPr="00D171F6">
                              <w:rPr>
                                <w:rFonts w:ascii="Consolas" w:hAnsi="Consolas" w:cs="Consolas"/>
                                <w:color w:val="3F7F5F"/>
                                <w:sz w:val="20"/>
                                <w:szCs w:val="20"/>
                              </w:rPr>
                              <w:t xml:space="preserve"> </w:t>
                            </w:r>
                            <w:r w:rsidRPr="00D171F6">
                              <w:rPr>
                                <w:rFonts w:ascii="Consolas" w:hAnsi="Consolas" w:cs="Consolas"/>
                                <w:color w:val="3F7F5F"/>
                                <w:sz w:val="20"/>
                                <w:szCs w:val="20"/>
                                <w:u w:val="single"/>
                              </w:rPr>
                              <w:t>champ</w:t>
                            </w:r>
                          </w:p>
                          <w:p w14:paraId="31D20F44" w14:textId="77777777" w:rsidR="00396D6B" w:rsidRDefault="00396D6B" w:rsidP="008C6B33">
                            <w:pPr>
                              <w:autoSpaceDE w:val="0"/>
                              <w:autoSpaceDN w:val="0"/>
                              <w:adjustRightInd w:val="0"/>
                              <w:spacing w:after="0" w:line="240" w:lineRule="auto"/>
                              <w:rPr>
                                <w:rFonts w:ascii="Consolas" w:hAnsi="Consolas" w:cs="Consolas"/>
                                <w:sz w:val="20"/>
                                <w:szCs w:val="20"/>
                              </w:rPr>
                            </w:pP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proofErr w:type="spellStart"/>
                            <w:r>
                              <w:rPr>
                                <w:rFonts w:ascii="Consolas" w:hAnsi="Consolas" w:cs="Consolas"/>
                                <w:color w:val="000000"/>
                                <w:sz w:val="20"/>
                                <w:szCs w:val="20"/>
                              </w:rPr>
                              <w:t>AdresseDAO</w:t>
                            </w:r>
                            <w:proofErr w:type="spellEnd"/>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AdresseDAO(</w:t>
                            </w:r>
                            <w:proofErr w:type="gramEnd"/>
                            <w:r>
                              <w:rPr>
                                <w:rFonts w:ascii="Consolas" w:hAnsi="Consolas" w:cs="Consolas"/>
                                <w:color w:val="6A3E3E"/>
                                <w:sz w:val="20"/>
                                <w:szCs w:val="20"/>
                              </w:rPr>
                              <w:t>rs</w:t>
                            </w:r>
                            <w:r>
                              <w:rPr>
                                <w:rFonts w:ascii="Consolas" w:hAnsi="Consolas" w:cs="Consolas"/>
                                <w:color w:val="000000"/>
                                <w:sz w:val="20"/>
                                <w:szCs w:val="20"/>
                              </w:rPr>
                              <w:t>.getInt(</w:t>
                            </w:r>
                            <w:r>
                              <w:rPr>
                                <w:rFonts w:ascii="Consolas" w:hAnsi="Consolas" w:cs="Consolas"/>
                                <w:color w:val="2A00FF"/>
                                <w:sz w:val="20"/>
                                <w:szCs w:val="20"/>
                              </w:rPr>
                              <w:t>"adresse_id"</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"adresse_voie"</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"adresse_cp"</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"adresse_ville"</w:t>
                            </w:r>
                            <w:r>
                              <w:rPr>
                                <w:rFonts w:ascii="Consolas" w:hAnsi="Consolas" w:cs="Consolas"/>
                                <w:color w:val="000000"/>
                                <w:sz w:val="20"/>
                                <w:szCs w:val="20"/>
                              </w:rPr>
                              <w:t>));</w:t>
                            </w:r>
                          </w:p>
                          <w:p w14:paraId="62A07B71"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8C6B33">
                              <w:rPr>
                                <w:rFonts w:ascii="Consolas" w:hAnsi="Consolas" w:cs="Consolas"/>
                                <w:color w:val="6A3E3E"/>
                                <w:sz w:val="20"/>
                                <w:szCs w:val="20"/>
                                <w:lang w:val="en-US"/>
                              </w:rPr>
                              <w:t>ha</w:t>
                            </w:r>
                            <w:r w:rsidRPr="008C6B33">
                              <w:rPr>
                                <w:rFonts w:ascii="Consolas" w:hAnsi="Consolas" w:cs="Consolas"/>
                                <w:color w:val="000000"/>
                                <w:sz w:val="20"/>
                                <w:szCs w:val="20"/>
                                <w:lang w:val="en-US"/>
                              </w:rPr>
                              <w:t>.add</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6A3E3E"/>
                                <w:sz w:val="20"/>
                                <w:szCs w:val="20"/>
                                <w:lang w:val="en-US"/>
                              </w:rPr>
                              <w:t>a</w:t>
                            </w:r>
                            <w:r w:rsidRPr="008C6B33">
                              <w:rPr>
                                <w:rFonts w:ascii="Consolas" w:hAnsi="Consolas" w:cs="Consolas"/>
                                <w:color w:val="000000"/>
                                <w:sz w:val="20"/>
                                <w:szCs w:val="20"/>
                                <w:lang w:val="en-US"/>
                              </w:rPr>
                              <w:t>);</w:t>
                            </w:r>
                          </w:p>
                          <w:p w14:paraId="41AC92C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w:t>
                            </w:r>
                          </w:p>
                          <w:p w14:paraId="14882913"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rs</w:t>
                            </w:r>
                            <w:r w:rsidRPr="008C6B33">
                              <w:rPr>
                                <w:rFonts w:ascii="Consolas" w:hAnsi="Consolas" w:cs="Consolas"/>
                                <w:color w:val="000000"/>
                                <w:sz w:val="20"/>
                                <w:szCs w:val="20"/>
                                <w:lang w:val="en-US"/>
                              </w:rPr>
                              <w:t>.close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000000"/>
                                <w:sz w:val="20"/>
                                <w:szCs w:val="20"/>
                                <w:lang w:val="en-US"/>
                              </w:rPr>
                              <w:t>);</w:t>
                            </w:r>
                          </w:p>
                          <w:p w14:paraId="469C81A3"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stmt</w:t>
                            </w:r>
                            <w:r w:rsidRPr="008C6B33">
                              <w:rPr>
                                <w:rFonts w:ascii="Consolas" w:hAnsi="Consolas" w:cs="Consolas"/>
                                <w:color w:val="000000"/>
                                <w:sz w:val="20"/>
                                <w:szCs w:val="20"/>
                                <w:lang w:val="en-US"/>
                              </w:rPr>
                              <w:t>.close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000000"/>
                                <w:sz w:val="20"/>
                                <w:szCs w:val="20"/>
                                <w:lang w:val="en-US"/>
                              </w:rPr>
                              <w:t>);</w:t>
                            </w:r>
                          </w:p>
                          <w:p w14:paraId="7D262BD8"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 </w:t>
                            </w:r>
                            <w:r w:rsidRPr="008C6B33">
                              <w:rPr>
                                <w:rFonts w:ascii="Consolas" w:hAnsi="Consolas" w:cs="Consolas"/>
                                <w:b/>
                                <w:bCs/>
                                <w:color w:val="7F0055"/>
                                <w:sz w:val="20"/>
                                <w:szCs w:val="20"/>
                                <w:lang w:val="en-US"/>
                              </w:rPr>
                              <w:t>catch</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SQLException</w:t>
                            </w:r>
                            <w:proofErr w:type="spellEnd"/>
                            <w:r w:rsidRPr="008C6B33">
                              <w:rPr>
                                <w:rFonts w:ascii="Consolas" w:hAnsi="Consolas" w:cs="Consolas"/>
                                <w:color w:val="000000"/>
                                <w:sz w:val="20"/>
                                <w:szCs w:val="20"/>
                                <w:lang w:val="en-US"/>
                              </w:rPr>
                              <w:t xml:space="preserve"> </w:t>
                            </w:r>
                            <w:r w:rsidRPr="008C6B33">
                              <w:rPr>
                                <w:rFonts w:ascii="Consolas" w:hAnsi="Consolas" w:cs="Consolas"/>
                                <w:color w:val="6A3E3E"/>
                                <w:sz w:val="20"/>
                                <w:szCs w:val="20"/>
                                <w:lang w:val="en-US"/>
                              </w:rPr>
                              <w:t>e</w:t>
                            </w:r>
                            <w:r w:rsidRPr="008C6B33">
                              <w:rPr>
                                <w:rFonts w:ascii="Consolas" w:hAnsi="Consolas" w:cs="Consolas"/>
                                <w:color w:val="000000"/>
                                <w:sz w:val="20"/>
                                <w:szCs w:val="20"/>
                                <w:lang w:val="en-US"/>
                              </w:rPr>
                              <w:t>) {</w:t>
                            </w:r>
                          </w:p>
                          <w:p w14:paraId="3C6CF14F"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catch block</w:t>
                            </w:r>
                          </w:p>
                          <w:p w14:paraId="3A7236A5"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e</w:t>
                            </w:r>
                            <w:r w:rsidRPr="008C6B33">
                              <w:rPr>
                                <w:rFonts w:ascii="Consolas" w:hAnsi="Consolas" w:cs="Consolas"/>
                                <w:color w:val="000000"/>
                                <w:sz w:val="20"/>
                                <w:szCs w:val="20"/>
                                <w:lang w:val="en-US"/>
                              </w:rPr>
                              <w:t>.printStackTrace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000000"/>
                                <w:sz w:val="20"/>
                                <w:szCs w:val="20"/>
                                <w:lang w:val="en-US"/>
                              </w:rPr>
                              <w:t>);</w:t>
                            </w:r>
                          </w:p>
                          <w:p w14:paraId="4AA734B4" w14:textId="77777777" w:rsidR="00396D6B" w:rsidRPr="00D809E1"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D809E1">
                              <w:rPr>
                                <w:rFonts w:ascii="Consolas" w:hAnsi="Consolas" w:cs="Consolas"/>
                                <w:color w:val="000000"/>
                                <w:sz w:val="20"/>
                                <w:szCs w:val="20"/>
                                <w:lang w:val="en-US"/>
                              </w:rPr>
                              <w:t>}</w:t>
                            </w:r>
                          </w:p>
                          <w:p w14:paraId="0B9DB24A" w14:textId="77777777" w:rsidR="00396D6B" w:rsidRDefault="00396D6B" w:rsidP="008C6B33">
                            <w:pPr>
                              <w:autoSpaceDE w:val="0"/>
                              <w:autoSpaceDN w:val="0"/>
                              <w:adjustRightInd w:val="0"/>
                              <w:spacing w:after="0" w:line="240" w:lineRule="auto"/>
                              <w:rPr>
                                <w:rFonts w:ascii="Consolas" w:hAnsi="Consolas" w:cs="Consolas"/>
                                <w:sz w:val="20"/>
                                <w:szCs w:val="20"/>
                              </w:rPr>
                            </w:pPr>
                            <w:r w:rsidRPr="00D809E1">
                              <w:rPr>
                                <w:rFonts w:ascii="Consolas" w:hAnsi="Consolas" w:cs="Consolas"/>
                                <w:color w:val="000000"/>
                                <w:sz w:val="20"/>
                                <w:szCs w:val="20"/>
                                <w:lang w:val="en-US"/>
                              </w:rPr>
                              <w:tab/>
                            </w:r>
                            <w:r w:rsidRPr="00D809E1">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ha</w:t>
                            </w:r>
                            <w:r>
                              <w:rPr>
                                <w:rFonts w:ascii="Consolas" w:hAnsi="Consolas" w:cs="Consolas"/>
                                <w:color w:val="000000"/>
                                <w:sz w:val="20"/>
                                <w:szCs w:val="20"/>
                              </w:rPr>
                              <w:t>;</w:t>
                            </w:r>
                          </w:p>
                          <w:p w14:paraId="3BCD6CA4" w14:textId="77777777" w:rsidR="00396D6B" w:rsidRPr="003C61AC" w:rsidRDefault="00396D6B" w:rsidP="008C6B33">
                            <w:pPr>
                              <w:rPr>
                                <w:sz w:val="18"/>
                                <w:szCs w:val="18"/>
                              </w:rPr>
                            </w:pPr>
                            <w:r>
                              <w:rPr>
                                <w:rFonts w:ascii="Consolas" w:hAnsi="Consolas" w:cs="Consolas"/>
                                <w:color w:val="000000"/>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0" o:spid="_x0000_s1034" type="#_x0000_t202" style="width:453.6pt;height:40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" fillcolor="white [3201]" strokeweight=".5pt">
                <v:textbox>
                  <w:txbxContent>
                    <w:p w14:paraId="35CD8B71"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w:t>
                      </w:r>
                      <w:r w:rsidRPr="008C6B33">
                        <w:rPr>
                          <w:rFonts w:ascii="Consolas" w:hAnsi="Consolas" w:cs="Consolas"/>
                          <w:b/>
                          <w:bCs/>
                          <w:color w:val="7F0055"/>
                          <w:sz w:val="20"/>
                          <w:szCs w:val="20"/>
                          <w:lang w:val="en-US"/>
                        </w:rPr>
                        <w:t>static</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HashSet</w:t>
                      </w:r>
                      <w:proofErr w:type="spellEnd"/>
                      <w:r w:rsidRPr="008C6B33">
                        <w:rPr>
                          <w:rFonts w:ascii="Consolas" w:hAnsi="Consolas" w:cs="Consolas"/>
                          <w:color w:val="000000"/>
                          <w:sz w:val="20"/>
                          <w:szCs w:val="20"/>
                          <w:lang w:val="en-US"/>
                        </w:rPr>
                        <w:t>&lt;</w:t>
                      </w:r>
                      <w:proofErr w:type="spellStart"/>
                      <w:r w:rsidRPr="008C6B33">
                        <w:rPr>
                          <w:rFonts w:ascii="Consolas" w:hAnsi="Consolas" w:cs="Consolas"/>
                          <w:color w:val="000000"/>
                          <w:sz w:val="20"/>
                          <w:szCs w:val="20"/>
                          <w:lang w:val="en-US"/>
                        </w:rPr>
                        <w:t>AdresseDAO</w:t>
                      </w:r>
                      <w:proofErr w:type="spellEnd"/>
                      <w:r w:rsidRPr="008C6B33">
                        <w:rPr>
                          <w:rFonts w:ascii="Consolas" w:hAnsi="Consolas" w:cs="Consolas"/>
                          <w:color w:val="000000"/>
                          <w:sz w:val="20"/>
                          <w:szCs w:val="20"/>
                          <w:lang w:val="en-US"/>
                        </w:rPr>
                        <w:t xml:space="preserve">&gt; </w:t>
                      </w:r>
                      <w:proofErr w:type="spellStart"/>
                      <w:r w:rsidRPr="008C6B33">
                        <w:rPr>
                          <w:rFonts w:ascii="Consolas" w:hAnsi="Consolas" w:cs="Consolas"/>
                          <w:color w:val="000000"/>
                          <w:sz w:val="20"/>
                          <w:szCs w:val="20"/>
                          <w:lang w:val="en-US"/>
                        </w:rPr>
                        <w:t>dbSelectAll</w:t>
                      </w:r>
                      <w:proofErr w:type="spellEnd"/>
                      <w:r w:rsidRPr="008C6B33">
                        <w:rPr>
                          <w:rFonts w:ascii="Consolas" w:hAnsi="Consolas" w:cs="Consolas"/>
                          <w:color w:val="000000"/>
                          <w:sz w:val="20"/>
                          <w:szCs w:val="20"/>
                          <w:lang w:val="en-US"/>
                        </w:rPr>
                        <w:t>(){</w:t>
                      </w:r>
                    </w:p>
                    <w:p w14:paraId="296B4CE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14725ED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r w:rsidRPr="008C6B33">
                        <w:rPr>
                          <w:rFonts w:ascii="Consolas" w:hAnsi="Consolas" w:cs="Consolas"/>
                          <w:color w:val="000000"/>
                          <w:sz w:val="20"/>
                          <w:szCs w:val="20"/>
                          <w:lang w:val="en-US"/>
                        </w:rPr>
                        <w:t>HashSet</w:t>
                      </w:r>
                      <w:proofErr w:type="spellEnd"/>
                      <w:r w:rsidRPr="008C6B33">
                        <w:rPr>
                          <w:rFonts w:ascii="Consolas" w:hAnsi="Consolas" w:cs="Consolas"/>
                          <w:color w:val="000000"/>
                          <w:sz w:val="20"/>
                          <w:szCs w:val="20"/>
                          <w:lang w:val="en-US"/>
                        </w:rPr>
                        <w:t>&lt;</w:t>
                      </w:r>
                      <w:proofErr w:type="spellStart"/>
                      <w:r w:rsidRPr="008C6B33">
                        <w:rPr>
                          <w:rFonts w:ascii="Consolas" w:hAnsi="Consolas" w:cs="Consolas"/>
                          <w:color w:val="000000"/>
                          <w:sz w:val="20"/>
                          <w:szCs w:val="20"/>
                          <w:lang w:val="en-US"/>
                        </w:rPr>
                        <w:t>AdresseDAO</w:t>
                      </w:r>
                      <w:proofErr w:type="spellEnd"/>
                      <w:r w:rsidRPr="008C6B33">
                        <w:rPr>
                          <w:rFonts w:ascii="Consolas" w:hAnsi="Consolas" w:cs="Consolas"/>
                          <w:color w:val="000000"/>
                          <w:sz w:val="20"/>
                          <w:szCs w:val="20"/>
                          <w:lang w:val="en-US"/>
                        </w:rPr>
                        <w:t xml:space="preserve">&gt; </w:t>
                      </w:r>
                      <w:r w:rsidRPr="008C6B33">
                        <w:rPr>
                          <w:rFonts w:ascii="Consolas" w:hAnsi="Consolas" w:cs="Consolas"/>
                          <w:color w:val="6A3E3E"/>
                          <w:sz w:val="20"/>
                          <w:szCs w:val="20"/>
                          <w:lang w:val="en-US"/>
                        </w:rPr>
                        <w:t>ha</w:t>
                      </w:r>
                      <w:r w:rsidRPr="008C6B33">
                        <w:rPr>
                          <w:rFonts w:ascii="Consolas" w:hAnsi="Consolas" w:cs="Consolas"/>
                          <w:color w:val="000000"/>
                          <w:sz w:val="20"/>
                          <w:szCs w:val="20"/>
                          <w:lang w:val="en-US"/>
                        </w:rPr>
                        <w:t xml:space="preserve"> = </w:t>
                      </w:r>
                      <w:r w:rsidRPr="008C6B33">
                        <w:rPr>
                          <w:rFonts w:ascii="Consolas" w:hAnsi="Consolas" w:cs="Consolas"/>
                          <w:b/>
                          <w:bCs/>
                          <w:color w:val="7F0055"/>
                          <w:sz w:val="20"/>
                          <w:szCs w:val="20"/>
                          <w:lang w:val="en-US"/>
                        </w:rPr>
                        <w:t>new</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HashSet</w:t>
                      </w:r>
                      <w:proofErr w:type="spellEnd"/>
                      <w:r w:rsidRPr="008C6B33">
                        <w:rPr>
                          <w:rFonts w:ascii="Consolas" w:hAnsi="Consolas" w:cs="Consolas"/>
                          <w:color w:val="000000"/>
                          <w:sz w:val="20"/>
                          <w:szCs w:val="20"/>
                          <w:lang w:val="en-US"/>
                        </w:rPr>
                        <w:t>&lt;</w:t>
                      </w:r>
                      <w:proofErr w:type="spellStart"/>
                      <w:r w:rsidRPr="008C6B33">
                        <w:rPr>
                          <w:rFonts w:ascii="Consolas" w:hAnsi="Consolas" w:cs="Consolas"/>
                          <w:color w:val="000000"/>
                          <w:sz w:val="20"/>
                          <w:szCs w:val="20"/>
                          <w:lang w:val="en-US"/>
                        </w:rPr>
                        <w:t>AdresseDAO</w:t>
                      </w:r>
                      <w:proofErr w:type="spellEnd"/>
                      <w:proofErr w:type="gramStart"/>
                      <w:r w:rsidRPr="008C6B33">
                        <w:rPr>
                          <w:rFonts w:ascii="Consolas" w:hAnsi="Consolas" w:cs="Consolas"/>
                          <w:color w:val="000000"/>
                          <w:sz w:val="20"/>
                          <w:szCs w:val="20"/>
                          <w:lang w:val="en-US"/>
                        </w:rPr>
                        <w:t>&gt;(</w:t>
                      </w:r>
                      <w:proofErr w:type="gramEnd"/>
                      <w:r w:rsidRPr="008C6B33">
                        <w:rPr>
                          <w:rFonts w:ascii="Consolas" w:hAnsi="Consolas" w:cs="Consolas"/>
                          <w:color w:val="000000"/>
                          <w:sz w:val="20"/>
                          <w:szCs w:val="20"/>
                          <w:lang w:val="en-US"/>
                        </w:rPr>
                        <w:t>);</w:t>
                      </w:r>
                    </w:p>
                    <w:p w14:paraId="02AD0991" w14:textId="77777777" w:rsidR="00396D6B" w:rsidRDefault="00396D6B" w:rsidP="008C6B33">
                      <w:pPr>
                        <w:autoSpaceDE w:val="0"/>
                        <w:autoSpaceDN w:val="0"/>
                        <w:adjustRightInd w:val="0"/>
                        <w:spacing w:after="0" w:line="240" w:lineRule="auto"/>
                        <w:rPr>
                          <w:rFonts w:ascii="Consolas" w:hAnsi="Consolas" w:cs="Consolas"/>
                          <w:sz w:val="20"/>
                          <w:szCs w:val="20"/>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DBConnection.</w:t>
                      </w:r>
                      <w:r>
                        <w:rPr>
                          <w:rFonts w:ascii="Consolas" w:hAnsi="Consolas" w:cs="Consolas"/>
                          <w:i/>
                          <w:iCs/>
                          <w:color w:val="000000"/>
                          <w:sz w:val="20"/>
                          <w:szCs w:val="20"/>
                        </w:rPr>
                        <w:t>getInstance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354C0A4"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Statement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stmt</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56F1991"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2348CD2"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ExÃ©cuter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proofErr w:type="spellStart"/>
                      <w:r>
                        <w:rPr>
                          <w:rFonts w:ascii="Consolas" w:hAnsi="Consolas" w:cs="Consolas"/>
                          <w:color w:val="3F7F5F"/>
                          <w:sz w:val="20"/>
                          <w:szCs w:val="20"/>
                        </w:rPr>
                        <w:t>requÃªte</w:t>
                      </w:r>
                      <w:proofErr w:type="spellEnd"/>
                    </w:p>
                    <w:p w14:paraId="250B1029"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Statement</w:t>
                      </w:r>
                      <w:proofErr w:type="spellEnd"/>
                      <w:r>
                        <w:rPr>
                          <w:rFonts w:ascii="Consolas" w:hAnsi="Consolas" w:cs="Consolas"/>
                          <w:color w:val="2A00FF"/>
                          <w:sz w:val="20"/>
                          <w:szCs w:val="20"/>
                        </w:rPr>
                        <w:t xml:space="preserve"> en cours de crï¿½ation..."</w:t>
                      </w:r>
                      <w:r>
                        <w:rPr>
                          <w:rFonts w:ascii="Consolas" w:hAnsi="Consolas" w:cs="Consolas"/>
                          <w:color w:val="000000"/>
                          <w:sz w:val="20"/>
                          <w:szCs w:val="20"/>
                        </w:rPr>
                        <w:t>);</w:t>
                      </w:r>
                    </w:p>
                    <w:p w14:paraId="3477AD6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8C6B33">
                        <w:rPr>
                          <w:rFonts w:ascii="Consolas" w:hAnsi="Consolas" w:cs="Consolas"/>
                          <w:b/>
                          <w:bCs/>
                          <w:color w:val="7F0055"/>
                          <w:sz w:val="20"/>
                          <w:szCs w:val="20"/>
                          <w:lang w:val="en-US"/>
                        </w:rPr>
                        <w:t>try</w:t>
                      </w:r>
                      <w:proofErr w:type="gramEnd"/>
                      <w:r w:rsidRPr="008C6B33">
                        <w:rPr>
                          <w:rFonts w:ascii="Consolas" w:hAnsi="Consolas" w:cs="Consolas"/>
                          <w:color w:val="000000"/>
                          <w:sz w:val="20"/>
                          <w:szCs w:val="20"/>
                          <w:lang w:val="en-US"/>
                        </w:rPr>
                        <w:t xml:space="preserve"> {</w:t>
                      </w:r>
                    </w:p>
                    <w:p w14:paraId="6E43AD8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stmt</w:t>
                      </w:r>
                      <w:proofErr w:type="spellEnd"/>
                      <w:proofErr w:type="gramEnd"/>
                      <w:r w:rsidRPr="008C6B33">
                        <w:rPr>
                          <w:rFonts w:ascii="Consolas" w:hAnsi="Consolas" w:cs="Consolas"/>
                          <w:color w:val="000000"/>
                          <w:sz w:val="20"/>
                          <w:szCs w:val="20"/>
                          <w:lang w:val="en-US"/>
                        </w:rPr>
                        <w:t xml:space="preserve"> = </w:t>
                      </w:r>
                      <w:proofErr w:type="spellStart"/>
                      <w:r w:rsidRPr="008C6B33">
                        <w:rPr>
                          <w:rFonts w:ascii="Consolas" w:hAnsi="Consolas" w:cs="Consolas"/>
                          <w:color w:val="6A3E3E"/>
                          <w:sz w:val="20"/>
                          <w:szCs w:val="20"/>
                          <w:lang w:val="en-US"/>
                        </w:rPr>
                        <w:t>con</w:t>
                      </w:r>
                      <w:r w:rsidRPr="008C6B33">
                        <w:rPr>
                          <w:rFonts w:ascii="Consolas" w:hAnsi="Consolas" w:cs="Consolas"/>
                          <w:color w:val="000000"/>
                          <w:sz w:val="20"/>
                          <w:szCs w:val="20"/>
                          <w:lang w:val="en-US"/>
                        </w:rPr>
                        <w:t>.createStatement</w:t>
                      </w:r>
                      <w:proofErr w:type="spellEnd"/>
                      <w:r w:rsidRPr="008C6B33">
                        <w:rPr>
                          <w:rFonts w:ascii="Consolas" w:hAnsi="Consolas" w:cs="Consolas"/>
                          <w:color w:val="000000"/>
                          <w:sz w:val="20"/>
                          <w:szCs w:val="20"/>
                          <w:lang w:val="en-US"/>
                        </w:rPr>
                        <w:t>();</w:t>
                      </w:r>
                    </w:p>
                    <w:p w14:paraId="3564992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6F53BB0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String </w:t>
                      </w:r>
                      <w:proofErr w:type="spellStart"/>
                      <w:r w:rsidRPr="008C6B33">
                        <w:rPr>
                          <w:rFonts w:ascii="Consolas" w:hAnsi="Consolas" w:cs="Consolas"/>
                          <w:color w:val="6A3E3E"/>
                          <w:sz w:val="20"/>
                          <w:szCs w:val="20"/>
                          <w:lang w:val="en-US"/>
                        </w:rPr>
                        <w:t>sql</w:t>
                      </w:r>
                      <w:proofErr w:type="spellEnd"/>
                      <w:r w:rsidRPr="008C6B33">
                        <w:rPr>
                          <w:rFonts w:ascii="Consolas" w:hAnsi="Consolas" w:cs="Consolas"/>
                          <w:color w:val="000000"/>
                          <w:sz w:val="20"/>
                          <w:szCs w:val="20"/>
                          <w:lang w:val="en-US"/>
                        </w:rPr>
                        <w:t xml:space="preserve">= </w:t>
                      </w:r>
                      <w:r w:rsidRPr="008C6B33">
                        <w:rPr>
                          <w:rFonts w:ascii="Consolas" w:hAnsi="Consolas" w:cs="Consolas"/>
                          <w:color w:val="2A00FF"/>
                          <w:sz w:val="20"/>
                          <w:szCs w:val="20"/>
                          <w:lang w:val="en-US"/>
                        </w:rPr>
                        <w:t xml:space="preserve">"SELECT * FROM </w:t>
                      </w:r>
                      <w:proofErr w:type="spellStart"/>
                      <w:r w:rsidRPr="008C6B33">
                        <w:rPr>
                          <w:rFonts w:ascii="Consolas" w:hAnsi="Consolas" w:cs="Consolas"/>
                          <w:color w:val="2A00FF"/>
                          <w:sz w:val="20"/>
                          <w:szCs w:val="20"/>
                          <w:lang w:val="en-US"/>
                        </w:rPr>
                        <w:t>adresse</w:t>
                      </w:r>
                      <w:proofErr w:type="spellEnd"/>
                      <w:r w:rsidRPr="008C6B33">
                        <w:rPr>
                          <w:rFonts w:ascii="Consolas" w:hAnsi="Consolas" w:cs="Consolas"/>
                          <w:color w:val="2A00FF"/>
                          <w:sz w:val="20"/>
                          <w:szCs w:val="20"/>
                          <w:lang w:val="en-US"/>
                        </w:rPr>
                        <w:t xml:space="preserve"> ORDER BY </w:t>
                      </w:r>
                      <w:proofErr w:type="spellStart"/>
                      <w:r w:rsidRPr="008C6B33">
                        <w:rPr>
                          <w:rFonts w:ascii="Consolas" w:hAnsi="Consolas" w:cs="Consolas"/>
                          <w:color w:val="2A00FF"/>
                          <w:sz w:val="20"/>
                          <w:szCs w:val="20"/>
                          <w:lang w:val="en-US"/>
                        </w:rPr>
                        <w:t>adresse_id</w:t>
                      </w:r>
                      <w:proofErr w:type="spellEnd"/>
                      <w:r w:rsidRPr="008C6B33">
                        <w:rPr>
                          <w:rFonts w:ascii="Consolas" w:hAnsi="Consolas" w:cs="Consolas"/>
                          <w:color w:val="2A00FF"/>
                          <w:sz w:val="20"/>
                          <w:szCs w:val="20"/>
                          <w:lang w:val="en-US"/>
                        </w:rPr>
                        <w:t xml:space="preserve"> ASC"</w:t>
                      </w:r>
                      <w:r w:rsidRPr="008C6B33">
                        <w:rPr>
                          <w:rFonts w:ascii="Consolas" w:hAnsi="Consolas" w:cs="Consolas"/>
                          <w:color w:val="000000"/>
                          <w:sz w:val="20"/>
                          <w:szCs w:val="20"/>
                          <w:lang w:val="en-US"/>
                        </w:rPr>
                        <w:t>;</w:t>
                      </w:r>
                    </w:p>
                    <w:p w14:paraId="7A3B5AF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r w:rsidRPr="008C6B33">
                        <w:rPr>
                          <w:rFonts w:ascii="Consolas" w:hAnsi="Consolas" w:cs="Consolas"/>
                          <w:color w:val="000000"/>
                          <w:sz w:val="20"/>
                          <w:szCs w:val="20"/>
                          <w:lang w:val="en-US"/>
                        </w:rPr>
                        <w:t>ResultSet</w:t>
                      </w:r>
                      <w:proofErr w:type="spell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rs</w:t>
                      </w:r>
                      <w:proofErr w:type="spellEnd"/>
                      <w:r w:rsidRPr="008C6B33">
                        <w:rPr>
                          <w:rFonts w:ascii="Consolas" w:hAnsi="Consolas" w:cs="Consolas"/>
                          <w:color w:val="000000"/>
                          <w:sz w:val="20"/>
                          <w:szCs w:val="20"/>
                          <w:lang w:val="en-US"/>
                        </w:rPr>
                        <w:t xml:space="preserve"> = </w:t>
                      </w:r>
                      <w:r w:rsidRPr="008C6B33">
                        <w:rPr>
                          <w:rFonts w:ascii="Consolas" w:hAnsi="Consolas" w:cs="Consolas"/>
                          <w:b/>
                          <w:bCs/>
                          <w:color w:val="7F0055"/>
                          <w:sz w:val="20"/>
                          <w:szCs w:val="20"/>
                          <w:lang w:val="en-US"/>
                        </w:rPr>
                        <w:t>null</w:t>
                      </w:r>
                      <w:r w:rsidRPr="008C6B33">
                        <w:rPr>
                          <w:rFonts w:ascii="Consolas" w:hAnsi="Consolas" w:cs="Consolas"/>
                          <w:color w:val="000000"/>
                          <w:sz w:val="20"/>
                          <w:szCs w:val="20"/>
                          <w:lang w:val="en-US"/>
                        </w:rPr>
                        <w:t>;</w:t>
                      </w:r>
                    </w:p>
                    <w:p w14:paraId="521E1BD6"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rs</w:t>
                      </w:r>
                      <w:proofErr w:type="spellEnd"/>
                      <w:proofErr w:type="gramEnd"/>
                      <w:r w:rsidRPr="008C6B33">
                        <w:rPr>
                          <w:rFonts w:ascii="Consolas" w:hAnsi="Consolas" w:cs="Consolas"/>
                          <w:color w:val="000000"/>
                          <w:sz w:val="20"/>
                          <w:szCs w:val="20"/>
                          <w:lang w:val="en-US"/>
                        </w:rPr>
                        <w:t xml:space="preserve"> = </w:t>
                      </w:r>
                      <w:proofErr w:type="spellStart"/>
                      <w:r w:rsidRPr="008C6B33">
                        <w:rPr>
                          <w:rFonts w:ascii="Consolas" w:hAnsi="Consolas" w:cs="Consolas"/>
                          <w:color w:val="6A3E3E"/>
                          <w:sz w:val="20"/>
                          <w:szCs w:val="20"/>
                          <w:lang w:val="en-US"/>
                        </w:rPr>
                        <w:t>stmt</w:t>
                      </w:r>
                      <w:r w:rsidRPr="008C6B33">
                        <w:rPr>
                          <w:rFonts w:ascii="Consolas" w:hAnsi="Consolas" w:cs="Consolas"/>
                          <w:color w:val="000000"/>
                          <w:sz w:val="20"/>
                          <w:szCs w:val="20"/>
                          <w:lang w:val="en-US"/>
                        </w:rPr>
                        <w:t>.executeQuery</w:t>
                      </w:r>
                      <w:proofErr w:type="spellEnd"/>
                      <w:r w:rsidRPr="008C6B33">
                        <w:rPr>
                          <w:rFonts w:ascii="Consolas" w:hAnsi="Consolas" w:cs="Consolas"/>
                          <w:color w:val="000000"/>
                          <w:sz w:val="20"/>
                          <w:szCs w:val="20"/>
                          <w:lang w:val="en-US"/>
                        </w:rPr>
                        <w:t>(</w:t>
                      </w:r>
                      <w:proofErr w:type="spellStart"/>
                      <w:r w:rsidRPr="008C6B33">
                        <w:rPr>
                          <w:rFonts w:ascii="Consolas" w:hAnsi="Consolas" w:cs="Consolas"/>
                          <w:color w:val="6A3E3E"/>
                          <w:sz w:val="20"/>
                          <w:szCs w:val="20"/>
                          <w:lang w:val="en-US"/>
                        </w:rPr>
                        <w:t>sql</w:t>
                      </w:r>
                      <w:proofErr w:type="spellEnd"/>
                      <w:r w:rsidRPr="008C6B33">
                        <w:rPr>
                          <w:rFonts w:ascii="Consolas" w:hAnsi="Consolas" w:cs="Consolas"/>
                          <w:color w:val="000000"/>
                          <w:sz w:val="20"/>
                          <w:szCs w:val="20"/>
                          <w:lang w:val="en-US"/>
                        </w:rPr>
                        <w:t>);</w:t>
                      </w:r>
                    </w:p>
                    <w:p w14:paraId="681EB3B0"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7CE043B2"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2A2716">
                        <w:rPr>
                          <w:rFonts w:ascii="Consolas" w:hAnsi="Consolas" w:cs="Consolas"/>
                          <w:color w:val="3F7F5F"/>
                          <w:sz w:val="20"/>
                          <w:szCs w:val="20"/>
                          <w:lang w:val="en-US"/>
                        </w:rPr>
                        <w:t xml:space="preserve">// Extraction </w:t>
                      </w:r>
                      <w:r w:rsidRPr="002A2716">
                        <w:rPr>
                          <w:rFonts w:ascii="Consolas" w:hAnsi="Consolas" w:cs="Consolas"/>
                          <w:color w:val="3F7F5F"/>
                          <w:sz w:val="20"/>
                          <w:szCs w:val="20"/>
                          <w:u w:val="single"/>
                          <w:lang w:val="en-US"/>
                        </w:rPr>
                        <w:t>des</w:t>
                      </w:r>
                      <w:r w:rsidRPr="002A2716">
                        <w:rPr>
                          <w:rFonts w:ascii="Consolas" w:hAnsi="Consolas" w:cs="Consolas"/>
                          <w:color w:val="3F7F5F"/>
                          <w:sz w:val="20"/>
                          <w:szCs w:val="20"/>
                          <w:lang w:val="en-US"/>
                        </w:rPr>
                        <w:t xml:space="preserve"> </w:t>
                      </w:r>
                      <w:proofErr w:type="spellStart"/>
                      <w:r w:rsidRPr="002A2716">
                        <w:rPr>
                          <w:rFonts w:ascii="Consolas" w:hAnsi="Consolas" w:cs="Consolas"/>
                          <w:color w:val="3F7F5F"/>
                          <w:sz w:val="20"/>
                          <w:szCs w:val="20"/>
                          <w:lang w:val="en-US"/>
                        </w:rPr>
                        <w:t>rÃ©</w:t>
                      </w:r>
                      <w:r w:rsidRPr="002A2716">
                        <w:rPr>
                          <w:rFonts w:ascii="Consolas" w:hAnsi="Consolas" w:cs="Consolas"/>
                          <w:color w:val="3F7F5F"/>
                          <w:sz w:val="20"/>
                          <w:szCs w:val="20"/>
                          <w:u w:val="single"/>
                          <w:lang w:val="en-US"/>
                        </w:rPr>
                        <w:t>sultats</w:t>
                      </w:r>
                      <w:proofErr w:type="spellEnd"/>
                    </w:p>
                    <w:p w14:paraId="4291FEEC"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proofErr w:type="gramStart"/>
                      <w:r w:rsidRPr="002A2716">
                        <w:rPr>
                          <w:rFonts w:ascii="Consolas" w:hAnsi="Consolas" w:cs="Consolas"/>
                          <w:b/>
                          <w:bCs/>
                          <w:color w:val="7F0055"/>
                          <w:sz w:val="20"/>
                          <w:szCs w:val="20"/>
                          <w:lang w:val="en-US"/>
                        </w:rPr>
                        <w:t>while</w:t>
                      </w:r>
                      <w:r w:rsidRPr="002A2716">
                        <w:rPr>
                          <w:rFonts w:ascii="Consolas" w:hAnsi="Consolas" w:cs="Consolas"/>
                          <w:color w:val="000000"/>
                          <w:sz w:val="20"/>
                          <w:szCs w:val="20"/>
                          <w:lang w:val="en-US"/>
                        </w:rPr>
                        <w:t>(</w:t>
                      </w:r>
                      <w:proofErr w:type="spellStart"/>
                      <w:proofErr w:type="gramEnd"/>
                      <w:r w:rsidRPr="002A2716">
                        <w:rPr>
                          <w:rFonts w:ascii="Consolas" w:hAnsi="Consolas" w:cs="Consolas"/>
                          <w:color w:val="6A3E3E"/>
                          <w:sz w:val="20"/>
                          <w:szCs w:val="20"/>
                          <w:lang w:val="en-US"/>
                        </w:rPr>
                        <w:t>rs</w:t>
                      </w:r>
                      <w:r w:rsidRPr="002A2716">
                        <w:rPr>
                          <w:rFonts w:ascii="Consolas" w:hAnsi="Consolas" w:cs="Consolas"/>
                          <w:color w:val="000000"/>
                          <w:sz w:val="20"/>
                          <w:szCs w:val="20"/>
                          <w:lang w:val="en-US"/>
                        </w:rPr>
                        <w:t>.next</w:t>
                      </w:r>
                      <w:proofErr w:type="spellEnd"/>
                      <w:r w:rsidRPr="002A2716">
                        <w:rPr>
                          <w:rFonts w:ascii="Consolas" w:hAnsi="Consolas" w:cs="Consolas"/>
                          <w:color w:val="000000"/>
                          <w:sz w:val="20"/>
                          <w:szCs w:val="20"/>
                          <w:lang w:val="en-US"/>
                        </w:rPr>
                        <w:t>()){</w:t>
                      </w:r>
                    </w:p>
                    <w:p w14:paraId="75ED75EE" w14:textId="77777777" w:rsidR="00396D6B" w:rsidRPr="00D171F6" w:rsidRDefault="00396D6B" w:rsidP="008C6B33">
                      <w:pPr>
                        <w:autoSpaceDE w:val="0"/>
                        <w:autoSpaceDN w:val="0"/>
                        <w:adjustRightInd w:val="0"/>
                        <w:spacing w:after="0" w:line="240" w:lineRule="auto"/>
                        <w:rPr>
                          <w:rFonts w:ascii="Consolas" w:hAnsi="Consolas" w:cs="Consolas"/>
                          <w:sz w:val="20"/>
                          <w:szCs w:val="20"/>
                        </w:rPr>
                      </w:pP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2A2716">
                        <w:rPr>
                          <w:rFonts w:ascii="Consolas" w:hAnsi="Consolas" w:cs="Consolas"/>
                          <w:color w:val="000000"/>
                          <w:sz w:val="20"/>
                          <w:szCs w:val="20"/>
                          <w:lang w:val="en-US"/>
                        </w:rPr>
                        <w:tab/>
                      </w:r>
                      <w:r w:rsidRPr="00D171F6">
                        <w:rPr>
                          <w:rFonts w:ascii="Consolas" w:hAnsi="Consolas" w:cs="Consolas"/>
                          <w:color w:val="3F7F5F"/>
                          <w:sz w:val="20"/>
                          <w:szCs w:val="20"/>
                        </w:rPr>
                        <w:t xml:space="preserve">// </w:t>
                      </w:r>
                      <w:proofErr w:type="spellStart"/>
                      <w:r w:rsidRPr="00D171F6">
                        <w:rPr>
                          <w:rFonts w:ascii="Consolas" w:hAnsi="Consolas" w:cs="Consolas"/>
                          <w:color w:val="3F7F5F"/>
                          <w:sz w:val="20"/>
                          <w:szCs w:val="20"/>
                        </w:rPr>
                        <w:t>RÃ©cupÃ©ration</w:t>
                      </w:r>
                      <w:proofErr w:type="spellEnd"/>
                      <w:r w:rsidRPr="00D171F6">
                        <w:rPr>
                          <w:rFonts w:ascii="Consolas" w:hAnsi="Consolas" w:cs="Consolas"/>
                          <w:color w:val="3F7F5F"/>
                          <w:sz w:val="20"/>
                          <w:szCs w:val="20"/>
                        </w:rPr>
                        <w:t xml:space="preserve"> par </w:t>
                      </w:r>
                      <w:r w:rsidRPr="00D171F6">
                        <w:rPr>
                          <w:rFonts w:ascii="Consolas" w:hAnsi="Consolas" w:cs="Consolas"/>
                          <w:color w:val="3F7F5F"/>
                          <w:sz w:val="20"/>
                          <w:szCs w:val="20"/>
                          <w:u w:val="single"/>
                        </w:rPr>
                        <w:t>nom</w:t>
                      </w:r>
                      <w:r w:rsidRPr="00D171F6">
                        <w:rPr>
                          <w:rFonts w:ascii="Consolas" w:hAnsi="Consolas" w:cs="Consolas"/>
                          <w:color w:val="3F7F5F"/>
                          <w:sz w:val="20"/>
                          <w:szCs w:val="20"/>
                        </w:rPr>
                        <w:t xml:space="preserve"> </w:t>
                      </w:r>
                      <w:r w:rsidRPr="00D171F6">
                        <w:rPr>
                          <w:rFonts w:ascii="Consolas" w:hAnsi="Consolas" w:cs="Consolas"/>
                          <w:color w:val="3F7F5F"/>
                          <w:sz w:val="20"/>
                          <w:szCs w:val="20"/>
                          <w:u w:val="single"/>
                        </w:rPr>
                        <w:t>de</w:t>
                      </w:r>
                      <w:r w:rsidRPr="00D171F6">
                        <w:rPr>
                          <w:rFonts w:ascii="Consolas" w:hAnsi="Consolas" w:cs="Consolas"/>
                          <w:color w:val="3F7F5F"/>
                          <w:sz w:val="20"/>
                          <w:szCs w:val="20"/>
                        </w:rPr>
                        <w:t xml:space="preserve"> </w:t>
                      </w:r>
                      <w:r w:rsidRPr="00D171F6">
                        <w:rPr>
                          <w:rFonts w:ascii="Consolas" w:hAnsi="Consolas" w:cs="Consolas"/>
                          <w:color w:val="3F7F5F"/>
                          <w:sz w:val="20"/>
                          <w:szCs w:val="20"/>
                          <w:u w:val="single"/>
                        </w:rPr>
                        <w:t>champ</w:t>
                      </w:r>
                    </w:p>
                    <w:p w14:paraId="31D20F44" w14:textId="77777777" w:rsidR="00396D6B" w:rsidRDefault="00396D6B" w:rsidP="008C6B33">
                      <w:pPr>
                        <w:autoSpaceDE w:val="0"/>
                        <w:autoSpaceDN w:val="0"/>
                        <w:adjustRightInd w:val="0"/>
                        <w:spacing w:after="0" w:line="240" w:lineRule="auto"/>
                        <w:rPr>
                          <w:rFonts w:ascii="Consolas" w:hAnsi="Consolas" w:cs="Consolas"/>
                          <w:sz w:val="20"/>
                          <w:szCs w:val="20"/>
                        </w:rPr>
                      </w:pP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r w:rsidRPr="00D171F6">
                        <w:rPr>
                          <w:rFonts w:ascii="Consolas" w:hAnsi="Consolas" w:cs="Consolas"/>
                          <w:color w:val="000000"/>
                          <w:sz w:val="20"/>
                          <w:szCs w:val="20"/>
                        </w:rPr>
                        <w:tab/>
                      </w:r>
                      <w:proofErr w:type="spellStart"/>
                      <w:r>
                        <w:rPr>
                          <w:rFonts w:ascii="Consolas" w:hAnsi="Consolas" w:cs="Consolas"/>
                          <w:color w:val="000000"/>
                          <w:sz w:val="20"/>
                          <w:szCs w:val="20"/>
                        </w:rPr>
                        <w:t>AdresseDAO</w:t>
                      </w:r>
                      <w:proofErr w:type="spellEnd"/>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AdresseDAO(</w:t>
                      </w:r>
                      <w:proofErr w:type="gramEnd"/>
                      <w:r>
                        <w:rPr>
                          <w:rFonts w:ascii="Consolas" w:hAnsi="Consolas" w:cs="Consolas"/>
                          <w:color w:val="6A3E3E"/>
                          <w:sz w:val="20"/>
                          <w:szCs w:val="20"/>
                        </w:rPr>
                        <w:t>rs</w:t>
                      </w:r>
                      <w:r>
                        <w:rPr>
                          <w:rFonts w:ascii="Consolas" w:hAnsi="Consolas" w:cs="Consolas"/>
                          <w:color w:val="000000"/>
                          <w:sz w:val="20"/>
                          <w:szCs w:val="20"/>
                        </w:rPr>
                        <w:t>.getInt(</w:t>
                      </w:r>
                      <w:r>
                        <w:rPr>
                          <w:rFonts w:ascii="Consolas" w:hAnsi="Consolas" w:cs="Consolas"/>
                          <w:color w:val="2A00FF"/>
                          <w:sz w:val="20"/>
                          <w:szCs w:val="20"/>
                        </w:rPr>
                        <w:t>"adresse_id"</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"adresse_voie"</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"adresse_cp"</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"adresse_ville"</w:t>
                      </w:r>
                      <w:r>
                        <w:rPr>
                          <w:rFonts w:ascii="Consolas" w:hAnsi="Consolas" w:cs="Consolas"/>
                          <w:color w:val="000000"/>
                          <w:sz w:val="20"/>
                          <w:szCs w:val="20"/>
                        </w:rPr>
                        <w:t>));</w:t>
                      </w:r>
                    </w:p>
                    <w:p w14:paraId="62A07B71"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8C6B33">
                        <w:rPr>
                          <w:rFonts w:ascii="Consolas" w:hAnsi="Consolas" w:cs="Consolas"/>
                          <w:color w:val="6A3E3E"/>
                          <w:sz w:val="20"/>
                          <w:szCs w:val="20"/>
                          <w:lang w:val="en-US"/>
                        </w:rPr>
                        <w:t>ha</w:t>
                      </w:r>
                      <w:r w:rsidRPr="008C6B33">
                        <w:rPr>
                          <w:rFonts w:ascii="Consolas" w:hAnsi="Consolas" w:cs="Consolas"/>
                          <w:color w:val="000000"/>
                          <w:sz w:val="20"/>
                          <w:szCs w:val="20"/>
                          <w:lang w:val="en-US"/>
                        </w:rPr>
                        <w:t>.add</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6A3E3E"/>
                          <w:sz w:val="20"/>
                          <w:szCs w:val="20"/>
                          <w:lang w:val="en-US"/>
                        </w:rPr>
                        <w:t>a</w:t>
                      </w:r>
                      <w:r w:rsidRPr="008C6B33">
                        <w:rPr>
                          <w:rFonts w:ascii="Consolas" w:hAnsi="Consolas" w:cs="Consolas"/>
                          <w:color w:val="000000"/>
                          <w:sz w:val="20"/>
                          <w:szCs w:val="20"/>
                          <w:lang w:val="en-US"/>
                        </w:rPr>
                        <w:t>);</w:t>
                      </w:r>
                    </w:p>
                    <w:p w14:paraId="41AC92C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w:t>
                      </w:r>
                    </w:p>
                    <w:p w14:paraId="14882913"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rs</w:t>
                      </w:r>
                      <w:r w:rsidRPr="008C6B33">
                        <w:rPr>
                          <w:rFonts w:ascii="Consolas" w:hAnsi="Consolas" w:cs="Consolas"/>
                          <w:color w:val="000000"/>
                          <w:sz w:val="20"/>
                          <w:szCs w:val="20"/>
                          <w:lang w:val="en-US"/>
                        </w:rPr>
                        <w:t>.close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000000"/>
                          <w:sz w:val="20"/>
                          <w:szCs w:val="20"/>
                          <w:lang w:val="en-US"/>
                        </w:rPr>
                        <w:t>);</w:t>
                      </w:r>
                    </w:p>
                    <w:p w14:paraId="469C81A3"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stmt</w:t>
                      </w:r>
                      <w:r w:rsidRPr="008C6B33">
                        <w:rPr>
                          <w:rFonts w:ascii="Consolas" w:hAnsi="Consolas" w:cs="Consolas"/>
                          <w:color w:val="000000"/>
                          <w:sz w:val="20"/>
                          <w:szCs w:val="20"/>
                          <w:lang w:val="en-US"/>
                        </w:rPr>
                        <w:t>.close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000000"/>
                          <w:sz w:val="20"/>
                          <w:szCs w:val="20"/>
                          <w:lang w:val="en-US"/>
                        </w:rPr>
                        <w:t>);</w:t>
                      </w:r>
                    </w:p>
                    <w:p w14:paraId="7D262BD8"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 </w:t>
                      </w:r>
                      <w:r w:rsidRPr="008C6B33">
                        <w:rPr>
                          <w:rFonts w:ascii="Consolas" w:hAnsi="Consolas" w:cs="Consolas"/>
                          <w:b/>
                          <w:bCs/>
                          <w:color w:val="7F0055"/>
                          <w:sz w:val="20"/>
                          <w:szCs w:val="20"/>
                          <w:lang w:val="en-US"/>
                        </w:rPr>
                        <w:t>catch</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SQLException</w:t>
                      </w:r>
                      <w:proofErr w:type="spellEnd"/>
                      <w:r w:rsidRPr="008C6B33">
                        <w:rPr>
                          <w:rFonts w:ascii="Consolas" w:hAnsi="Consolas" w:cs="Consolas"/>
                          <w:color w:val="000000"/>
                          <w:sz w:val="20"/>
                          <w:szCs w:val="20"/>
                          <w:lang w:val="en-US"/>
                        </w:rPr>
                        <w:t xml:space="preserve"> </w:t>
                      </w:r>
                      <w:r w:rsidRPr="008C6B33">
                        <w:rPr>
                          <w:rFonts w:ascii="Consolas" w:hAnsi="Consolas" w:cs="Consolas"/>
                          <w:color w:val="6A3E3E"/>
                          <w:sz w:val="20"/>
                          <w:szCs w:val="20"/>
                          <w:lang w:val="en-US"/>
                        </w:rPr>
                        <w:t>e</w:t>
                      </w:r>
                      <w:r w:rsidRPr="008C6B33">
                        <w:rPr>
                          <w:rFonts w:ascii="Consolas" w:hAnsi="Consolas" w:cs="Consolas"/>
                          <w:color w:val="000000"/>
                          <w:sz w:val="20"/>
                          <w:szCs w:val="20"/>
                          <w:lang w:val="en-US"/>
                        </w:rPr>
                        <w:t>) {</w:t>
                      </w:r>
                    </w:p>
                    <w:p w14:paraId="3C6CF14F"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catch block</w:t>
                      </w:r>
                    </w:p>
                    <w:p w14:paraId="3A7236A5"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e</w:t>
                      </w:r>
                      <w:r w:rsidRPr="008C6B33">
                        <w:rPr>
                          <w:rFonts w:ascii="Consolas" w:hAnsi="Consolas" w:cs="Consolas"/>
                          <w:color w:val="000000"/>
                          <w:sz w:val="20"/>
                          <w:szCs w:val="20"/>
                          <w:lang w:val="en-US"/>
                        </w:rPr>
                        <w:t>.printStackTrace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000000"/>
                          <w:sz w:val="20"/>
                          <w:szCs w:val="20"/>
                          <w:lang w:val="en-US"/>
                        </w:rPr>
                        <w:t>);</w:t>
                      </w:r>
                    </w:p>
                    <w:p w14:paraId="4AA734B4" w14:textId="77777777" w:rsidR="00396D6B" w:rsidRPr="00D809E1"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D809E1">
                        <w:rPr>
                          <w:rFonts w:ascii="Consolas" w:hAnsi="Consolas" w:cs="Consolas"/>
                          <w:color w:val="000000"/>
                          <w:sz w:val="20"/>
                          <w:szCs w:val="20"/>
                          <w:lang w:val="en-US"/>
                        </w:rPr>
                        <w:t>}</w:t>
                      </w:r>
                    </w:p>
                    <w:p w14:paraId="0B9DB24A" w14:textId="77777777" w:rsidR="00396D6B" w:rsidRDefault="00396D6B" w:rsidP="008C6B33">
                      <w:pPr>
                        <w:autoSpaceDE w:val="0"/>
                        <w:autoSpaceDN w:val="0"/>
                        <w:adjustRightInd w:val="0"/>
                        <w:spacing w:after="0" w:line="240" w:lineRule="auto"/>
                        <w:rPr>
                          <w:rFonts w:ascii="Consolas" w:hAnsi="Consolas" w:cs="Consolas"/>
                          <w:sz w:val="20"/>
                          <w:szCs w:val="20"/>
                        </w:rPr>
                      </w:pPr>
                      <w:r w:rsidRPr="00D809E1">
                        <w:rPr>
                          <w:rFonts w:ascii="Consolas" w:hAnsi="Consolas" w:cs="Consolas"/>
                          <w:color w:val="000000"/>
                          <w:sz w:val="20"/>
                          <w:szCs w:val="20"/>
                          <w:lang w:val="en-US"/>
                        </w:rPr>
                        <w:tab/>
                      </w:r>
                      <w:r w:rsidRPr="00D809E1">
                        <w:rPr>
                          <w:rFonts w:ascii="Consolas" w:hAnsi="Consolas" w:cs="Consolas"/>
                          <w:color w:val="000000"/>
                          <w:sz w:val="20"/>
                          <w:szCs w:val="20"/>
                          <w:lang w:val="en-US"/>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ha</w:t>
                      </w:r>
                      <w:r>
                        <w:rPr>
                          <w:rFonts w:ascii="Consolas" w:hAnsi="Consolas" w:cs="Consolas"/>
                          <w:color w:val="000000"/>
                          <w:sz w:val="20"/>
                          <w:szCs w:val="20"/>
                        </w:rPr>
                        <w:t>;</w:t>
                      </w:r>
                    </w:p>
                    <w:p w14:paraId="3BCD6CA4" w14:textId="77777777" w:rsidR="00396D6B" w:rsidRPr="003C61AC" w:rsidRDefault="00396D6B" w:rsidP="008C6B33">
                      <w:pPr>
                        <w:rPr>
                          <w:sz w:val="18"/>
                          <w:szCs w:val="18"/>
                        </w:rPr>
                      </w:pPr>
                      <w:r>
                        <w:rPr>
                          <w:rFonts w:ascii="Consolas" w:hAnsi="Consolas" w:cs="Consolas"/>
                          <w:color w:val="000000"/>
                          <w:sz w:val="20"/>
                          <w:szCs w:val="20"/>
                        </w:rPr>
                        <w:tab/>
                        <w:t>}</w:t>
                      </w:r>
                    </w:p>
                  </w:txbxContent>
                </v:textbox>
                <w10:anchorlock/>
              </v:shape>
            </w:pict>
          </mc:Fallback>
        </mc:AlternateContent>
      </w:r>
    </w:p>
    <w:p w14:paraId="26235319" w14:textId="77777777" w:rsidR="008C6B33" w:rsidRDefault="008C6B33" w:rsidP="008C6B33">
      <w:pPr>
        <w:pStyle w:val="Lgende"/>
        <w:jc w:val="center"/>
      </w:pPr>
      <w:bookmarkStart w:id="55" w:name="_Toc463796603"/>
      <w:r>
        <w:t xml:space="preserve">Annexe </w:t>
      </w:r>
      <w:fldSimple w:instr=" SEQ Annexe \* ARABIC ">
        <w:r w:rsidR="004636E2">
          <w:rPr>
            <w:noProof/>
          </w:rPr>
          <w:t>12</w:t>
        </w:r>
      </w:fldSimple>
      <w:r>
        <w:t xml:space="preserve"> Exemple de méthode d'un DAO pour effectuer une requête SQL</w:t>
      </w:r>
      <w:bookmarkEnd w:id="55"/>
    </w:p>
    <w:p w14:paraId="34379EC4" w14:textId="77777777" w:rsidR="008C6B33" w:rsidRDefault="008C6B33">
      <w:r>
        <w:br w:type="page"/>
      </w:r>
    </w:p>
    <w:p w14:paraId="54D29BA2" w14:textId="77777777" w:rsidR="008C6B33" w:rsidRDefault="008C6B33" w:rsidP="008C6B33">
      <w:pPr>
        <w:keepNext/>
        <w:autoSpaceDE w:val="0"/>
        <w:autoSpaceDN w:val="0"/>
        <w:adjustRightInd w:val="0"/>
        <w:spacing w:after="0" w:line="240" w:lineRule="auto"/>
      </w:pPr>
      <w:r>
        <w:rPr>
          <w:noProof/>
        </w:rPr>
        <w:lastRenderedPageBreak/>
        <mc:AlternateContent>
          <mc:Choice Requires="wps">
            <w:drawing>
              <wp:inline distT="0" distB="0" distL="0" distR="0" wp14:anchorId="769B16EA" wp14:editId="36CB108F">
                <wp:extent cx="5760720" cy="7741920"/>
                <wp:effectExtent l="0" t="0" r="11430" b="11430"/>
                <wp:docPr id="31" name="Zone de texte 31"/>
                <wp:cNvGraphicFramePr/>
                <a:graphic xmlns:a="http://schemas.openxmlformats.org/drawingml/2006/main">
                  <a:graphicData uri="http://schemas.microsoft.com/office/word/2010/wordprocessingShape">
                    <wps:wsp>
                      <wps:cNvSpPr txBox="1"/>
                      <wps:spPr>
                        <a:xfrm>
                          <a:off x="0" y="0"/>
                          <a:ext cx="5760720" cy="7741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5C3A5F" w14:textId="77777777" w:rsidR="00396D6B" w:rsidRDefault="00396D6B" w:rsidP="008C6B3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CatalogueDAOHibernateImlp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ICatalogueDAO</w:t>
                            </w:r>
                            <w:proofErr w:type="spellEnd"/>
                            <w:r>
                              <w:rPr>
                                <w:rFonts w:ascii="Consolas" w:hAnsi="Consolas" w:cs="Consolas"/>
                                <w:color w:val="000000"/>
                                <w:sz w:val="20"/>
                                <w:szCs w:val="20"/>
                              </w:rPr>
                              <w:t xml:space="preserve"> {</w:t>
                            </w:r>
                          </w:p>
                          <w:p w14:paraId="68381C83" w14:textId="77777777" w:rsidR="00396D6B" w:rsidRDefault="00396D6B" w:rsidP="008C6B33">
                            <w:pPr>
                              <w:autoSpaceDE w:val="0"/>
                              <w:autoSpaceDN w:val="0"/>
                              <w:adjustRightInd w:val="0"/>
                              <w:spacing w:after="0" w:line="240" w:lineRule="auto"/>
                              <w:rPr>
                                <w:rFonts w:ascii="Consolas" w:hAnsi="Consolas" w:cs="Consolas"/>
                                <w:sz w:val="20"/>
                                <w:szCs w:val="20"/>
                              </w:rPr>
                            </w:pPr>
                          </w:p>
                          <w:p w14:paraId="4BAAAACD"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PersistenceContext</w:t>
                            </w:r>
                            <w:proofErr w:type="spellEnd"/>
                          </w:p>
                          <w:p w14:paraId="6D6752D0"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EntityManager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em</w:t>
                            </w:r>
                            <w:proofErr w:type="spellEnd"/>
                            <w:r>
                              <w:rPr>
                                <w:rFonts w:ascii="Consolas" w:hAnsi="Consolas" w:cs="Consolas"/>
                                <w:color w:val="000000"/>
                                <w:sz w:val="20"/>
                                <w:szCs w:val="20"/>
                              </w:rPr>
                              <w:t>;</w:t>
                            </w:r>
                          </w:p>
                          <w:p w14:paraId="2FE0D552"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F648A05"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2F0FDCDA"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addProduit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Produit </w:t>
                            </w:r>
                            <w:r>
                              <w:rPr>
                                <w:rFonts w:ascii="Consolas" w:hAnsi="Consolas" w:cs="Consolas"/>
                                <w:color w:val="6A3E3E"/>
                                <w:sz w:val="20"/>
                                <w:szCs w:val="20"/>
                              </w:rPr>
                              <w:t>p</w:t>
                            </w:r>
                            <w:r>
                              <w:rPr>
                                <w:rFonts w:ascii="Consolas" w:hAnsi="Consolas" w:cs="Consolas"/>
                                <w:color w:val="000000"/>
                                <w:sz w:val="20"/>
                                <w:szCs w:val="20"/>
                              </w:rPr>
                              <w:t>) {</w:t>
                            </w:r>
                          </w:p>
                          <w:p w14:paraId="0E98546A"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EB295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method stub</w:t>
                            </w:r>
                          </w:p>
                          <w:p w14:paraId="4C9DEFB5"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.persist</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6A3E3E"/>
                                <w:sz w:val="20"/>
                                <w:szCs w:val="20"/>
                                <w:lang w:val="en-US"/>
                              </w:rPr>
                              <w:t>p</w:t>
                            </w:r>
                            <w:r w:rsidRPr="008C6B33">
                              <w:rPr>
                                <w:rFonts w:ascii="Consolas" w:hAnsi="Consolas" w:cs="Consolas"/>
                                <w:color w:val="000000"/>
                                <w:sz w:val="20"/>
                                <w:szCs w:val="20"/>
                                <w:lang w:val="en-US"/>
                              </w:rPr>
                              <w:t>);</w:t>
                            </w:r>
                          </w:p>
                          <w:p w14:paraId="6201CB51"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79E1D716"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2A2716">
                              <w:rPr>
                                <w:rFonts w:ascii="Consolas" w:hAnsi="Consolas" w:cs="Consolas"/>
                                <w:color w:val="000000"/>
                                <w:sz w:val="20"/>
                                <w:szCs w:val="20"/>
                                <w:lang w:val="en-US"/>
                              </w:rPr>
                              <w:t>}</w:t>
                            </w:r>
                          </w:p>
                          <w:p w14:paraId="68056013"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p>
                          <w:p w14:paraId="3143A720" w14:textId="77777777" w:rsidR="00396D6B" w:rsidRDefault="00396D6B" w:rsidP="008C6B33">
                            <w:pPr>
                              <w:autoSpaceDE w:val="0"/>
                              <w:autoSpaceDN w:val="0"/>
                              <w:adjustRightInd w:val="0"/>
                              <w:spacing w:after="0" w:line="240" w:lineRule="auto"/>
                              <w:rPr>
                                <w:rFonts w:ascii="Consolas" w:hAnsi="Consolas" w:cs="Consolas"/>
                                <w:sz w:val="20"/>
                                <w:szCs w:val="20"/>
                              </w:rPr>
                            </w:pPr>
                            <w:r w:rsidRPr="002A2716">
                              <w:rPr>
                                <w:rFonts w:ascii="Consolas" w:hAnsi="Consolas" w:cs="Consolas"/>
                                <w:color w:val="000000"/>
                                <w:sz w:val="20"/>
                                <w:szCs w:val="20"/>
                                <w:lang w:val="en-US"/>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SuppressWarnings</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unchecked</w:t>
                            </w:r>
                            <w:proofErr w:type="spellEnd"/>
                            <w:r>
                              <w:rPr>
                                <w:rFonts w:ascii="Consolas" w:hAnsi="Consolas" w:cs="Consolas"/>
                                <w:color w:val="2A00FF"/>
                                <w:sz w:val="20"/>
                                <w:szCs w:val="20"/>
                              </w:rPr>
                              <w:t>"</w:t>
                            </w:r>
                            <w:r>
                              <w:rPr>
                                <w:rFonts w:ascii="Consolas" w:hAnsi="Consolas" w:cs="Consolas"/>
                                <w:color w:val="000000"/>
                                <w:sz w:val="20"/>
                                <w:szCs w:val="20"/>
                              </w:rPr>
                              <w:t>)</w:t>
                            </w:r>
                          </w:p>
                          <w:p w14:paraId="0B6F3186"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43CB8C50" w14:textId="77777777" w:rsidR="00396D6B" w:rsidRPr="00D171F6"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D171F6">
                              <w:rPr>
                                <w:rFonts w:ascii="Consolas" w:hAnsi="Consolas" w:cs="Consolas"/>
                                <w:b/>
                                <w:bCs/>
                                <w:color w:val="7F0055"/>
                                <w:sz w:val="20"/>
                                <w:szCs w:val="20"/>
                              </w:rPr>
                              <w:t>public</w:t>
                            </w:r>
                            <w:r w:rsidRPr="00D171F6">
                              <w:rPr>
                                <w:rFonts w:ascii="Consolas" w:hAnsi="Consolas" w:cs="Consolas"/>
                                <w:color w:val="000000"/>
                                <w:sz w:val="20"/>
                                <w:szCs w:val="20"/>
                              </w:rPr>
                              <w:t xml:space="preserve"> List&lt;Produit&gt; getAllProduit() {</w:t>
                            </w:r>
                          </w:p>
                          <w:p w14:paraId="72D2C076"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D171F6">
                              <w:rPr>
                                <w:rFonts w:ascii="Consolas" w:hAnsi="Consolas" w:cs="Consolas"/>
                                <w:color w:val="000000"/>
                                <w:sz w:val="20"/>
                                <w:szCs w:val="20"/>
                              </w:rPr>
                              <w:tab/>
                            </w:r>
                            <w:r w:rsidRPr="00D171F6">
                              <w:rPr>
                                <w:rFonts w:ascii="Consolas" w:hAnsi="Consolas" w:cs="Consolas"/>
                                <w:color w:val="000000"/>
                                <w:sz w:val="20"/>
                                <w:szCs w:val="20"/>
                              </w:rPr>
                              <w:tab/>
                            </w:r>
                            <w:r w:rsidRPr="008C6B33">
                              <w:rPr>
                                <w:rFonts w:ascii="Consolas" w:hAnsi="Consolas" w:cs="Consolas"/>
                                <w:color w:val="000000"/>
                                <w:sz w:val="20"/>
                                <w:szCs w:val="20"/>
                                <w:lang w:val="en-US"/>
                              </w:rPr>
                              <w:t xml:space="preserve">Query </w:t>
                            </w:r>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w:t>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.createQuery</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 xml:space="preserve">"select p from </w:t>
                            </w:r>
                            <w:proofErr w:type="spellStart"/>
                            <w:r w:rsidRPr="008C6B33">
                              <w:rPr>
                                <w:rFonts w:ascii="Consolas" w:hAnsi="Consolas" w:cs="Consolas"/>
                                <w:color w:val="2A00FF"/>
                                <w:sz w:val="20"/>
                                <w:szCs w:val="20"/>
                                <w:lang w:val="en-US"/>
                              </w:rPr>
                              <w:t>Produit</w:t>
                            </w:r>
                            <w:proofErr w:type="spellEnd"/>
                            <w:r w:rsidRPr="008C6B33">
                              <w:rPr>
                                <w:rFonts w:ascii="Consolas" w:hAnsi="Consolas" w:cs="Consolas"/>
                                <w:color w:val="2A00FF"/>
                                <w:sz w:val="20"/>
                                <w:szCs w:val="20"/>
                                <w:lang w:val="en-US"/>
                              </w:rPr>
                              <w:t xml:space="preserve"> p"</w:t>
                            </w:r>
                            <w:r w:rsidRPr="008C6B33">
                              <w:rPr>
                                <w:rFonts w:ascii="Consolas" w:hAnsi="Consolas" w:cs="Consolas"/>
                                <w:color w:val="000000"/>
                                <w:sz w:val="20"/>
                                <w:szCs w:val="20"/>
                                <w:lang w:val="en-US"/>
                              </w:rPr>
                              <w:t>);</w:t>
                            </w:r>
                          </w:p>
                          <w:p w14:paraId="1A2E622F"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return</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.getResultList</w:t>
                            </w:r>
                            <w:proofErr w:type="spellEnd"/>
                            <w:r w:rsidRPr="008C6B33">
                              <w:rPr>
                                <w:rFonts w:ascii="Consolas" w:hAnsi="Consolas" w:cs="Consolas"/>
                                <w:color w:val="000000"/>
                                <w:sz w:val="20"/>
                                <w:szCs w:val="20"/>
                                <w:lang w:val="en-US"/>
                              </w:rPr>
                              <w:t>();</w:t>
                            </w:r>
                          </w:p>
                          <w:p w14:paraId="00796D8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t>}</w:t>
                            </w:r>
                          </w:p>
                          <w:p w14:paraId="4D6BC6AF"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3AB1FDF8"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color w:val="646464"/>
                                <w:sz w:val="20"/>
                                <w:szCs w:val="20"/>
                                <w:lang w:val="en-US"/>
                              </w:rPr>
                              <w:t>@</w:t>
                            </w:r>
                            <w:proofErr w:type="spellStart"/>
                            <w:r w:rsidRPr="008C6B33">
                              <w:rPr>
                                <w:rFonts w:ascii="Consolas" w:hAnsi="Consolas" w:cs="Consolas"/>
                                <w:color w:val="646464"/>
                                <w:sz w:val="20"/>
                                <w:szCs w:val="20"/>
                                <w:lang w:val="en-US"/>
                              </w:rPr>
                              <w:t>SuppressWarnings</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"unchecked"</w:t>
                            </w:r>
                            <w:r w:rsidRPr="008C6B33">
                              <w:rPr>
                                <w:rFonts w:ascii="Consolas" w:hAnsi="Consolas" w:cs="Consolas"/>
                                <w:color w:val="000000"/>
                                <w:sz w:val="20"/>
                                <w:szCs w:val="20"/>
                                <w:lang w:val="en-US"/>
                              </w:rPr>
                              <w:t>)</w:t>
                            </w:r>
                          </w:p>
                          <w:p w14:paraId="5968E29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646464"/>
                                <w:sz w:val="20"/>
                                <w:szCs w:val="20"/>
                                <w:lang w:val="en-US"/>
                              </w:rPr>
                              <w:t>@Override</w:t>
                            </w:r>
                          </w:p>
                          <w:p w14:paraId="27C9B058"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List&lt;</w:t>
                            </w:r>
                            <w:proofErr w:type="spellStart"/>
                            <w:r w:rsidRPr="008C6B33">
                              <w:rPr>
                                <w:rFonts w:ascii="Consolas" w:hAnsi="Consolas" w:cs="Consolas"/>
                                <w:color w:val="000000"/>
                                <w:sz w:val="20"/>
                                <w:szCs w:val="20"/>
                                <w:lang w:val="en-US"/>
                              </w:rPr>
                              <w:t>Produit</w:t>
                            </w:r>
                            <w:proofErr w:type="spellEnd"/>
                            <w:r w:rsidRPr="008C6B33">
                              <w:rPr>
                                <w:rFonts w:ascii="Consolas" w:hAnsi="Consolas" w:cs="Consolas"/>
                                <w:color w:val="000000"/>
                                <w:sz w:val="20"/>
                                <w:szCs w:val="20"/>
                                <w:lang w:val="en-US"/>
                              </w:rPr>
                              <w:t xml:space="preserve">&gt; </w:t>
                            </w:r>
                            <w:proofErr w:type="spellStart"/>
                            <w:r w:rsidRPr="008C6B33">
                              <w:rPr>
                                <w:rFonts w:ascii="Consolas" w:hAnsi="Consolas" w:cs="Consolas"/>
                                <w:color w:val="000000"/>
                                <w:sz w:val="20"/>
                                <w:szCs w:val="20"/>
                                <w:lang w:val="en-US"/>
                              </w:rPr>
                              <w:t>gatProduitParMC</w:t>
                            </w:r>
                            <w:proofErr w:type="spellEnd"/>
                            <w:r w:rsidRPr="008C6B33">
                              <w:rPr>
                                <w:rFonts w:ascii="Consolas" w:hAnsi="Consolas" w:cs="Consolas"/>
                                <w:color w:val="000000"/>
                                <w:sz w:val="20"/>
                                <w:szCs w:val="20"/>
                                <w:lang w:val="en-US"/>
                              </w:rPr>
                              <w:t xml:space="preserve">(String </w:t>
                            </w:r>
                            <w:r w:rsidRPr="008C6B33">
                              <w:rPr>
                                <w:rFonts w:ascii="Consolas" w:hAnsi="Consolas" w:cs="Consolas"/>
                                <w:color w:val="6A3E3E"/>
                                <w:sz w:val="20"/>
                                <w:szCs w:val="20"/>
                                <w:lang w:val="en-US"/>
                              </w:rPr>
                              <w:t>mc</w:t>
                            </w:r>
                            <w:r w:rsidRPr="008C6B33">
                              <w:rPr>
                                <w:rFonts w:ascii="Consolas" w:hAnsi="Consolas" w:cs="Consolas"/>
                                <w:color w:val="000000"/>
                                <w:sz w:val="20"/>
                                <w:szCs w:val="20"/>
                                <w:lang w:val="en-US"/>
                              </w:rPr>
                              <w:t>) {</w:t>
                            </w:r>
                          </w:p>
                          <w:p w14:paraId="7F7EF29C"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Query </w:t>
                            </w:r>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w:t>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.createQuery</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 xml:space="preserve">"select p from </w:t>
                            </w:r>
                            <w:proofErr w:type="spellStart"/>
                            <w:r w:rsidRPr="008C6B33">
                              <w:rPr>
                                <w:rFonts w:ascii="Consolas" w:hAnsi="Consolas" w:cs="Consolas"/>
                                <w:color w:val="2A00FF"/>
                                <w:sz w:val="20"/>
                                <w:szCs w:val="20"/>
                                <w:lang w:val="en-US"/>
                              </w:rPr>
                              <w:t>Produit</w:t>
                            </w:r>
                            <w:proofErr w:type="spellEnd"/>
                            <w:r w:rsidRPr="008C6B33">
                              <w:rPr>
                                <w:rFonts w:ascii="Consolas" w:hAnsi="Consolas" w:cs="Consolas"/>
                                <w:color w:val="2A00FF"/>
                                <w:sz w:val="20"/>
                                <w:szCs w:val="20"/>
                                <w:lang w:val="en-US"/>
                              </w:rPr>
                              <w:t xml:space="preserve"> p where </w:t>
                            </w:r>
                            <w:proofErr w:type="spellStart"/>
                            <w:r w:rsidRPr="008C6B33">
                              <w:rPr>
                                <w:rFonts w:ascii="Consolas" w:hAnsi="Consolas" w:cs="Consolas"/>
                                <w:color w:val="2A00FF"/>
                                <w:sz w:val="20"/>
                                <w:szCs w:val="20"/>
                                <w:lang w:val="en-US"/>
                              </w:rPr>
                              <w:t>p.designation</w:t>
                            </w:r>
                            <w:proofErr w:type="spellEnd"/>
                            <w:r w:rsidRPr="008C6B33">
                              <w:rPr>
                                <w:rFonts w:ascii="Consolas" w:hAnsi="Consolas" w:cs="Consolas"/>
                                <w:color w:val="2A00FF"/>
                                <w:sz w:val="20"/>
                                <w:szCs w:val="20"/>
                                <w:lang w:val="en-US"/>
                              </w:rPr>
                              <w:t xml:space="preserve"> like :X"</w:t>
                            </w:r>
                            <w:r w:rsidRPr="008C6B33">
                              <w:rPr>
                                <w:rFonts w:ascii="Consolas" w:hAnsi="Consolas" w:cs="Consolas"/>
                                <w:color w:val="000000"/>
                                <w:sz w:val="20"/>
                                <w:szCs w:val="20"/>
                                <w:lang w:val="en-US"/>
                              </w:rPr>
                              <w:t>);</w:t>
                            </w:r>
                          </w:p>
                          <w:p w14:paraId="442E584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.setParameter</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"X"</w:t>
                            </w:r>
                            <w:r w:rsidRPr="008C6B33">
                              <w:rPr>
                                <w:rFonts w:ascii="Consolas" w:hAnsi="Consolas" w:cs="Consolas"/>
                                <w:color w:val="000000"/>
                                <w:sz w:val="20"/>
                                <w:szCs w:val="20"/>
                                <w:lang w:val="en-US"/>
                              </w:rPr>
                              <w:t xml:space="preserve">, </w:t>
                            </w:r>
                            <w:r w:rsidRPr="008C6B33">
                              <w:rPr>
                                <w:rFonts w:ascii="Consolas" w:hAnsi="Consolas" w:cs="Consolas"/>
                                <w:color w:val="2A00FF"/>
                                <w:sz w:val="20"/>
                                <w:szCs w:val="20"/>
                                <w:lang w:val="en-US"/>
                              </w:rPr>
                              <w:t>"%"</w:t>
                            </w:r>
                            <w:r w:rsidRPr="008C6B33">
                              <w:rPr>
                                <w:rFonts w:ascii="Consolas" w:hAnsi="Consolas" w:cs="Consolas"/>
                                <w:color w:val="000000"/>
                                <w:sz w:val="20"/>
                                <w:szCs w:val="20"/>
                                <w:lang w:val="en-US"/>
                              </w:rPr>
                              <w:t>+</w:t>
                            </w:r>
                            <w:r w:rsidRPr="008C6B33">
                              <w:rPr>
                                <w:rFonts w:ascii="Consolas" w:hAnsi="Consolas" w:cs="Consolas"/>
                                <w:color w:val="6A3E3E"/>
                                <w:sz w:val="20"/>
                                <w:szCs w:val="20"/>
                                <w:lang w:val="en-US"/>
                              </w:rPr>
                              <w:t>mc</w:t>
                            </w:r>
                            <w:r w:rsidRPr="008C6B33">
                              <w:rPr>
                                <w:rFonts w:ascii="Consolas" w:hAnsi="Consolas" w:cs="Consolas"/>
                                <w:color w:val="000000"/>
                                <w:sz w:val="20"/>
                                <w:szCs w:val="20"/>
                                <w:lang w:val="en-US"/>
                              </w:rPr>
                              <w:t>+</w:t>
                            </w:r>
                            <w:r w:rsidRPr="008C6B33">
                              <w:rPr>
                                <w:rFonts w:ascii="Consolas" w:hAnsi="Consolas" w:cs="Consolas"/>
                                <w:color w:val="2A00FF"/>
                                <w:sz w:val="20"/>
                                <w:szCs w:val="20"/>
                                <w:lang w:val="en-US"/>
                              </w:rPr>
                              <w:t>"%"</w:t>
                            </w:r>
                            <w:r w:rsidRPr="008C6B33">
                              <w:rPr>
                                <w:rFonts w:ascii="Consolas" w:hAnsi="Consolas" w:cs="Consolas"/>
                                <w:color w:val="000000"/>
                                <w:sz w:val="20"/>
                                <w:szCs w:val="20"/>
                                <w:lang w:val="en-US"/>
                              </w:rPr>
                              <w:t>);</w:t>
                            </w:r>
                          </w:p>
                          <w:p w14:paraId="40FDCE0C"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return</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.getResultList</w:t>
                            </w:r>
                            <w:proofErr w:type="spellEnd"/>
                            <w:r w:rsidRPr="008C6B33">
                              <w:rPr>
                                <w:rFonts w:ascii="Consolas" w:hAnsi="Consolas" w:cs="Consolas"/>
                                <w:color w:val="000000"/>
                                <w:sz w:val="20"/>
                                <w:szCs w:val="20"/>
                                <w:lang w:val="en-US"/>
                              </w:rPr>
                              <w:t>();</w:t>
                            </w:r>
                          </w:p>
                          <w:p w14:paraId="63D680EB"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t>}</w:t>
                            </w:r>
                          </w:p>
                          <w:p w14:paraId="371C9A0D"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5F4EC70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646464"/>
                                <w:sz w:val="20"/>
                                <w:szCs w:val="20"/>
                                <w:lang w:val="en-US"/>
                              </w:rPr>
                              <w:t>@Override</w:t>
                            </w:r>
                          </w:p>
                          <w:p w14:paraId="6C363D5E"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Produit</w:t>
                            </w:r>
                            <w:proofErr w:type="spellEnd"/>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getProduit</w:t>
                            </w:r>
                            <w:proofErr w:type="spellEnd"/>
                            <w:r w:rsidRPr="008C6B33">
                              <w:rPr>
                                <w:rFonts w:ascii="Consolas" w:hAnsi="Consolas" w:cs="Consolas"/>
                                <w:color w:val="000000"/>
                                <w:sz w:val="20"/>
                                <w:szCs w:val="20"/>
                                <w:lang w:val="en-US"/>
                              </w:rPr>
                              <w:t xml:space="preserve">(String </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 {</w:t>
                            </w:r>
                          </w:p>
                          <w:p w14:paraId="77DD399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Query </w:t>
                            </w:r>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w:t>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.createQuery</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 xml:space="preserve">"select p from </w:t>
                            </w:r>
                            <w:proofErr w:type="spellStart"/>
                            <w:r w:rsidRPr="008C6B33">
                              <w:rPr>
                                <w:rFonts w:ascii="Consolas" w:hAnsi="Consolas" w:cs="Consolas"/>
                                <w:color w:val="2A00FF"/>
                                <w:sz w:val="20"/>
                                <w:szCs w:val="20"/>
                                <w:lang w:val="en-US"/>
                              </w:rPr>
                              <w:t>Produit</w:t>
                            </w:r>
                            <w:proofErr w:type="spellEnd"/>
                            <w:r w:rsidRPr="008C6B33">
                              <w:rPr>
                                <w:rFonts w:ascii="Consolas" w:hAnsi="Consolas" w:cs="Consolas"/>
                                <w:color w:val="2A00FF"/>
                                <w:sz w:val="20"/>
                                <w:szCs w:val="20"/>
                                <w:lang w:val="en-US"/>
                              </w:rPr>
                              <w:t xml:space="preserve"> p where </w:t>
                            </w:r>
                            <w:proofErr w:type="spellStart"/>
                            <w:r w:rsidRPr="008C6B33">
                              <w:rPr>
                                <w:rFonts w:ascii="Consolas" w:hAnsi="Consolas" w:cs="Consolas"/>
                                <w:color w:val="2A00FF"/>
                                <w:sz w:val="20"/>
                                <w:szCs w:val="20"/>
                                <w:lang w:val="en-US"/>
                              </w:rPr>
                              <w:t>p.reference</w:t>
                            </w:r>
                            <w:proofErr w:type="spellEnd"/>
                            <w:r w:rsidRPr="008C6B33">
                              <w:rPr>
                                <w:rFonts w:ascii="Consolas" w:hAnsi="Consolas" w:cs="Consolas"/>
                                <w:color w:val="2A00FF"/>
                                <w:sz w:val="20"/>
                                <w:szCs w:val="20"/>
                                <w:lang w:val="en-US"/>
                              </w:rPr>
                              <w:t xml:space="preserve"> = :X"</w:t>
                            </w:r>
                            <w:r w:rsidRPr="008C6B33">
                              <w:rPr>
                                <w:rFonts w:ascii="Consolas" w:hAnsi="Consolas" w:cs="Consolas"/>
                                <w:color w:val="000000"/>
                                <w:sz w:val="20"/>
                                <w:szCs w:val="20"/>
                                <w:lang w:val="en-US"/>
                              </w:rPr>
                              <w:t>);</w:t>
                            </w:r>
                          </w:p>
                          <w:p w14:paraId="7CF6DB7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.setParameter</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"X"</w:t>
                            </w:r>
                            <w:r w:rsidRPr="008C6B33">
                              <w:rPr>
                                <w:rFonts w:ascii="Consolas" w:hAnsi="Consolas" w:cs="Consolas"/>
                                <w:color w:val="000000"/>
                                <w:sz w:val="20"/>
                                <w:szCs w:val="20"/>
                                <w:lang w:val="en-US"/>
                              </w:rPr>
                              <w:t xml:space="preserve">, </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w:t>
                            </w:r>
                          </w:p>
                          <w:p w14:paraId="254EA2C6"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return</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Produit</w:t>
                            </w:r>
                            <w:proofErr w:type="spell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.getSingleResult</w:t>
                            </w:r>
                            <w:proofErr w:type="spellEnd"/>
                            <w:r w:rsidRPr="008C6B33">
                              <w:rPr>
                                <w:rFonts w:ascii="Consolas" w:hAnsi="Consolas" w:cs="Consolas"/>
                                <w:color w:val="000000"/>
                                <w:sz w:val="20"/>
                                <w:szCs w:val="20"/>
                                <w:lang w:val="en-US"/>
                              </w:rPr>
                              <w:t>();</w:t>
                            </w:r>
                          </w:p>
                          <w:p w14:paraId="54C75C7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t>}</w:t>
                            </w:r>
                          </w:p>
                          <w:p w14:paraId="7F335FED"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70F3FC5C"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646464"/>
                                <w:sz w:val="20"/>
                                <w:szCs w:val="20"/>
                                <w:lang w:val="en-US"/>
                              </w:rPr>
                              <w:t>@Override</w:t>
                            </w:r>
                          </w:p>
                          <w:p w14:paraId="5B25399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w:t>
                            </w:r>
                            <w:r w:rsidRPr="008C6B33">
                              <w:rPr>
                                <w:rFonts w:ascii="Consolas" w:hAnsi="Consolas" w:cs="Consolas"/>
                                <w:b/>
                                <w:bCs/>
                                <w:color w:val="7F0055"/>
                                <w:sz w:val="20"/>
                                <w:szCs w:val="20"/>
                                <w:lang w:val="en-US"/>
                              </w:rPr>
                              <w:t>void</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deleteProduit</w:t>
                            </w:r>
                            <w:proofErr w:type="spellEnd"/>
                            <w:r w:rsidRPr="008C6B33">
                              <w:rPr>
                                <w:rFonts w:ascii="Consolas" w:hAnsi="Consolas" w:cs="Consolas"/>
                                <w:color w:val="000000"/>
                                <w:sz w:val="20"/>
                                <w:szCs w:val="20"/>
                                <w:lang w:val="en-US"/>
                              </w:rPr>
                              <w:t xml:space="preserve">(String </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 {</w:t>
                            </w:r>
                          </w:p>
                          <w:p w14:paraId="3E1F9D3D"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method stub</w:t>
                            </w:r>
                          </w:p>
                          <w:p w14:paraId="5DE01443"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787625C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.remove</w:t>
                            </w:r>
                            <w:proofErr w:type="spellEnd"/>
                            <w:r w:rsidRPr="008C6B33">
                              <w:rPr>
                                <w:rFonts w:ascii="Consolas" w:hAnsi="Consolas" w:cs="Consolas"/>
                                <w:color w:val="000000"/>
                                <w:sz w:val="20"/>
                                <w:szCs w:val="20"/>
                                <w:lang w:val="en-US"/>
                              </w:rPr>
                              <w:t>(</w:t>
                            </w:r>
                            <w:proofErr w:type="spellStart"/>
                            <w:proofErr w:type="gramEnd"/>
                            <w:r w:rsidRPr="008C6B33">
                              <w:rPr>
                                <w:rFonts w:ascii="Consolas" w:hAnsi="Consolas" w:cs="Consolas"/>
                                <w:color w:val="000000"/>
                                <w:sz w:val="20"/>
                                <w:szCs w:val="20"/>
                                <w:lang w:val="en-US"/>
                              </w:rPr>
                              <w:t>getProduit</w:t>
                            </w:r>
                            <w:proofErr w:type="spellEnd"/>
                            <w:r w:rsidRPr="008C6B33">
                              <w:rPr>
                                <w:rFonts w:ascii="Consolas" w:hAnsi="Consolas" w:cs="Consolas"/>
                                <w:color w:val="000000"/>
                                <w:sz w:val="20"/>
                                <w:szCs w:val="20"/>
                                <w:lang w:val="en-US"/>
                              </w:rPr>
                              <w:t>(</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w:t>
                            </w:r>
                          </w:p>
                          <w:p w14:paraId="67944285"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2A2716">
                              <w:rPr>
                                <w:rFonts w:ascii="Consolas" w:hAnsi="Consolas" w:cs="Consolas"/>
                                <w:color w:val="000000"/>
                                <w:sz w:val="20"/>
                                <w:szCs w:val="20"/>
                                <w:lang w:val="en-US"/>
                              </w:rPr>
                              <w:t>}</w:t>
                            </w:r>
                          </w:p>
                          <w:p w14:paraId="3DC8D2A4"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p>
                          <w:p w14:paraId="5C45ADC0" w14:textId="77777777" w:rsidR="00396D6B" w:rsidRDefault="00396D6B" w:rsidP="008C6B33">
                            <w:pPr>
                              <w:autoSpaceDE w:val="0"/>
                              <w:autoSpaceDN w:val="0"/>
                              <w:adjustRightInd w:val="0"/>
                              <w:spacing w:after="0" w:line="240" w:lineRule="auto"/>
                              <w:rPr>
                                <w:rFonts w:ascii="Consolas" w:hAnsi="Consolas" w:cs="Consolas"/>
                                <w:sz w:val="20"/>
                                <w:szCs w:val="20"/>
                              </w:rPr>
                            </w:pPr>
                            <w:r w:rsidRPr="002A2716">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78278639"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updateProduit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Produit </w:t>
                            </w:r>
                            <w:r>
                              <w:rPr>
                                <w:rFonts w:ascii="Consolas" w:hAnsi="Consolas" w:cs="Consolas"/>
                                <w:color w:val="6A3E3E"/>
                                <w:sz w:val="20"/>
                                <w:szCs w:val="20"/>
                              </w:rPr>
                              <w:t>p</w:t>
                            </w:r>
                            <w:r>
                              <w:rPr>
                                <w:rFonts w:ascii="Consolas" w:hAnsi="Consolas" w:cs="Consolas"/>
                                <w:color w:val="000000"/>
                                <w:sz w:val="20"/>
                                <w:szCs w:val="20"/>
                              </w:rPr>
                              <w:t>) {</w:t>
                            </w:r>
                          </w:p>
                          <w:p w14:paraId="1F5532FE"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method stub</w:t>
                            </w:r>
                          </w:p>
                          <w:p w14:paraId="2291FE8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.merge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6A3E3E"/>
                                <w:sz w:val="20"/>
                                <w:szCs w:val="20"/>
                                <w:lang w:val="en-US"/>
                              </w:rPr>
                              <w:t>p</w:t>
                            </w:r>
                            <w:r w:rsidRPr="008C6B33">
                              <w:rPr>
                                <w:rFonts w:ascii="Consolas" w:hAnsi="Consolas" w:cs="Consolas"/>
                                <w:color w:val="000000"/>
                                <w:sz w:val="20"/>
                                <w:szCs w:val="20"/>
                                <w:lang w:val="en-US"/>
                              </w:rPr>
                              <w:t>);</w:t>
                            </w:r>
                          </w:p>
                          <w:p w14:paraId="55DE9374" w14:textId="77777777" w:rsidR="00396D6B" w:rsidRPr="00D809E1"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D809E1">
                              <w:rPr>
                                <w:rFonts w:ascii="Consolas" w:hAnsi="Consolas" w:cs="Consolas"/>
                                <w:color w:val="000000"/>
                                <w:sz w:val="20"/>
                                <w:szCs w:val="20"/>
                                <w:lang w:val="en-US"/>
                              </w:rPr>
                              <w:t>}</w:t>
                            </w:r>
                          </w:p>
                          <w:p w14:paraId="56CBA022" w14:textId="77777777" w:rsidR="00396D6B" w:rsidRPr="00D809E1" w:rsidRDefault="00396D6B" w:rsidP="008C6B33">
                            <w:pPr>
                              <w:autoSpaceDE w:val="0"/>
                              <w:autoSpaceDN w:val="0"/>
                              <w:adjustRightInd w:val="0"/>
                              <w:spacing w:after="0" w:line="240" w:lineRule="auto"/>
                              <w:rPr>
                                <w:rFonts w:ascii="Consolas" w:hAnsi="Consolas" w:cs="Consolas"/>
                                <w:sz w:val="20"/>
                                <w:szCs w:val="20"/>
                                <w:lang w:val="en-US"/>
                              </w:rPr>
                            </w:pPr>
                          </w:p>
                          <w:p w14:paraId="5CCB0DC5" w14:textId="77777777" w:rsidR="00396D6B" w:rsidRDefault="00396D6B" w:rsidP="008C6B33">
                            <w:r>
                              <w:rPr>
                                <w:rFonts w:ascii="Consolas" w:hAnsi="Consolas" w:cs="Consolas"/>
                                <w:color w:val="000000"/>
                                <w:sz w:val="20"/>
                                <w:szCs w:val="20"/>
                              </w:rPr>
                              <w:t>}</w:t>
                            </w:r>
                            <w:r>
                              <w:t xml:space="preserve"> </w:t>
                            </w:r>
                            <w:r>
                              <w:br w:type="page"/>
                            </w:r>
                          </w:p>
                          <w:p w14:paraId="74DC1B1A" w14:textId="77777777" w:rsidR="00396D6B" w:rsidRPr="003C61AC" w:rsidRDefault="00396D6B" w:rsidP="008C6B3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1" o:spid="_x0000_s1035" type="#_x0000_t202" style="width:453.6pt;height:60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" fillcolor="white [3201]" strokeweight=".5pt">
                <v:textbox>
                  <w:txbxContent>
                    <w:p w14:paraId="375C3A5F" w14:textId="77777777" w:rsidR="00396D6B" w:rsidRDefault="00396D6B" w:rsidP="008C6B3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CatalogueDAOHibernateImlp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implements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ICatalogueDAO</w:t>
                      </w:r>
                      <w:proofErr w:type="spellEnd"/>
                      <w:r>
                        <w:rPr>
                          <w:rFonts w:ascii="Consolas" w:hAnsi="Consolas" w:cs="Consolas"/>
                          <w:color w:val="000000"/>
                          <w:sz w:val="20"/>
                          <w:szCs w:val="20"/>
                        </w:rPr>
                        <w:t xml:space="preserve"> {</w:t>
                      </w:r>
                    </w:p>
                    <w:p w14:paraId="68381C83" w14:textId="77777777" w:rsidR="00396D6B" w:rsidRDefault="00396D6B" w:rsidP="008C6B33">
                      <w:pPr>
                        <w:autoSpaceDE w:val="0"/>
                        <w:autoSpaceDN w:val="0"/>
                        <w:adjustRightInd w:val="0"/>
                        <w:spacing w:after="0" w:line="240" w:lineRule="auto"/>
                        <w:rPr>
                          <w:rFonts w:ascii="Consolas" w:hAnsi="Consolas" w:cs="Consolas"/>
                          <w:sz w:val="20"/>
                          <w:szCs w:val="20"/>
                        </w:rPr>
                      </w:pPr>
                    </w:p>
                    <w:p w14:paraId="4BAAAACD"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PersistenceContext</w:t>
                      </w:r>
                      <w:proofErr w:type="spellEnd"/>
                    </w:p>
                    <w:p w14:paraId="6D6752D0"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private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EntityManager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em</w:t>
                      </w:r>
                      <w:proofErr w:type="spellEnd"/>
                      <w:r>
                        <w:rPr>
                          <w:rFonts w:ascii="Consolas" w:hAnsi="Consolas" w:cs="Consolas"/>
                          <w:color w:val="000000"/>
                          <w:sz w:val="20"/>
                          <w:szCs w:val="20"/>
                        </w:rPr>
                        <w:t>;</w:t>
                      </w:r>
                    </w:p>
                    <w:p w14:paraId="2FE0D552"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F648A05"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2F0FDCDA"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addProduit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Produit </w:t>
                      </w:r>
                      <w:r>
                        <w:rPr>
                          <w:rFonts w:ascii="Consolas" w:hAnsi="Consolas" w:cs="Consolas"/>
                          <w:color w:val="6A3E3E"/>
                          <w:sz w:val="20"/>
                          <w:szCs w:val="20"/>
                        </w:rPr>
                        <w:t>p</w:t>
                      </w:r>
                      <w:r>
                        <w:rPr>
                          <w:rFonts w:ascii="Consolas" w:hAnsi="Consolas" w:cs="Consolas"/>
                          <w:color w:val="000000"/>
                          <w:sz w:val="20"/>
                          <w:szCs w:val="20"/>
                        </w:rPr>
                        <w:t>) {</w:t>
                      </w:r>
                    </w:p>
                    <w:p w14:paraId="0E98546A"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EB295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method stub</w:t>
                      </w:r>
                    </w:p>
                    <w:p w14:paraId="4C9DEFB5"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.persist</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6A3E3E"/>
                          <w:sz w:val="20"/>
                          <w:szCs w:val="20"/>
                          <w:lang w:val="en-US"/>
                        </w:rPr>
                        <w:t>p</w:t>
                      </w:r>
                      <w:r w:rsidRPr="008C6B33">
                        <w:rPr>
                          <w:rFonts w:ascii="Consolas" w:hAnsi="Consolas" w:cs="Consolas"/>
                          <w:color w:val="000000"/>
                          <w:sz w:val="20"/>
                          <w:szCs w:val="20"/>
                          <w:lang w:val="en-US"/>
                        </w:rPr>
                        <w:t>);</w:t>
                      </w:r>
                    </w:p>
                    <w:p w14:paraId="6201CB51"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79E1D716"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2A2716">
                        <w:rPr>
                          <w:rFonts w:ascii="Consolas" w:hAnsi="Consolas" w:cs="Consolas"/>
                          <w:color w:val="000000"/>
                          <w:sz w:val="20"/>
                          <w:szCs w:val="20"/>
                          <w:lang w:val="en-US"/>
                        </w:rPr>
                        <w:t>}</w:t>
                      </w:r>
                    </w:p>
                    <w:p w14:paraId="68056013"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p>
                    <w:p w14:paraId="3143A720" w14:textId="77777777" w:rsidR="00396D6B" w:rsidRDefault="00396D6B" w:rsidP="008C6B33">
                      <w:pPr>
                        <w:autoSpaceDE w:val="0"/>
                        <w:autoSpaceDN w:val="0"/>
                        <w:adjustRightInd w:val="0"/>
                        <w:spacing w:after="0" w:line="240" w:lineRule="auto"/>
                        <w:rPr>
                          <w:rFonts w:ascii="Consolas" w:hAnsi="Consolas" w:cs="Consolas"/>
                          <w:sz w:val="20"/>
                          <w:szCs w:val="20"/>
                        </w:rPr>
                      </w:pPr>
                      <w:r w:rsidRPr="002A2716">
                        <w:rPr>
                          <w:rFonts w:ascii="Consolas" w:hAnsi="Consolas" w:cs="Consolas"/>
                          <w:color w:val="000000"/>
                          <w:sz w:val="20"/>
                          <w:szCs w:val="20"/>
                          <w:lang w:val="en-US"/>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SuppressWarnings</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unchecked</w:t>
                      </w:r>
                      <w:proofErr w:type="spellEnd"/>
                      <w:r>
                        <w:rPr>
                          <w:rFonts w:ascii="Consolas" w:hAnsi="Consolas" w:cs="Consolas"/>
                          <w:color w:val="2A00FF"/>
                          <w:sz w:val="20"/>
                          <w:szCs w:val="20"/>
                        </w:rPr>
                        <w:t>"</w:t>
                      </w:r>
                      <w:r>
                        <w:rPr>
                          <w:rFonts w:ascii="Consolas" w:hAnsi="Consolas" w:cs="Consolas"/>
                          <w:color w:val="000000"/>
                          <w:sz w:val="20"/>
                          <w:szCs w:val="20"/>
                        </w:rPr>
                        <w:t>)</w:t>
                      </w:r>
                    </w:p>
                    <w:p w14:paraId="0B6F3186"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43CB8C50" w14:textId="77777777" w:rsidR="00396D6B" w:rsidRPr="00D171F6"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D171F6">
                        <w:rPr>
                          <w:rFonts w:ascii="Consolas" w:hAnsi="Consolas" w:cs="Consolas"/>
                          <w:b/>
                          <w:bCs/>
                          <w:color w:val="7F0055"/>
                          <w:sz w:val="20"/>
                          <w:szCs w:val="20"/>
                        </w:rPr>
                        <w:t>public</w:t>
                      </w:r>
                      <w:r w:rsidRPr="00D171F6">
                        <w:rPr>
                          <w:rFonts w:ascii="Consolas" w:hAnsi="Consolas" w:cs="Consolas"/>
                          <w:color w:val="000000"/>
                          <w:sz w:val="20"/>
                          <w:szCs w:val="20"/>
                        </w:rPr>
                        <w:t xml:space="preserve"> List&lt;Produit&gt; getAllProduit() {</w:t>
                      </w:r>
                    </w:p>
                    <w:p w14:paraId="72D2C076"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D171F6">
                        <w:rPr>
                          <w:rFonts w:ascii="Consolas" w:hAnsi="Consolas" w:cs="Consolas"/>
                          <w:color w:val="000000"/>
                          <w:sz w:val="20"/>
                          <w:szCs w:val="20"/>
                        </w:rPr>
                        <w:tab/>
                      </w:r>
                      <w:r w:rsidRPr="00D171F6">
                        <w:rPr>
                          <w:rFonts w:ascii="Consolas" w:hAnsi="Consolas" w:cs="Consolas"/>
                          <w:color w:val="000000"/>
                          <w:sz w:val="20"/>
                          <w:szCs w:val="20"/>
                        </w:rPr>
                        <w:tab/>
                      </w:r>
                      <w:r w:rsidRPr="008C6B33">
                        <w:rPr>
                          <w:rFonts w:ascii="Consolas" w:hAnsi="Consolas" w:cs="Consolas"/>
                          <w:color w:val="000000"/>
                          <w:sz w:val="20"/>
                          <w:szCs w:val="20"/>
                          <w:lang w:val="en-US"/>
                        </w:rPr>
                        <w:t xml:space="preserve">Query </w:t>
                      </w:r>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w:t>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.createQuery</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 xml:space="preserve">"select p from </w:t>
                      </w:r>
                      <w:proofErr w:type="spellStart"/>
                      <w:r w:rsidRPr="008C6B33">
                        <w:rPr>
                          <w:rFonts w:ascii="Consolas" w:hAnsi="Consolas" w:cs="Consolas"/>
                          <w:color w:val="2A00FF"/>
                          <w:sz w:val="20"/>
                          <w:szCs w:val="20"/>
                          <w:lang w:val="en-US"/>
                        </w:rPr>
                        <w:t>Produit</w:t>
                      </w:r>
                      <w:proofErr w:type="spellEnd"/>
                      <w:r w:rsidRPr="008C6B33">
                        <w:rPr>
                          <w:rFonts w:ascii="Consolas" w:hAnsi="Consolas" w:cs="Consolas"/>
                          <w:color w:val="2A00FF"/>
                          <w:sz w:val="20"/>
                          <w:szCs w:val="20"/>
                          <w:lang w:val="en-US"/>
                        </w:rPr>
                        <w:t xml:space="preserve"> p"</w:t>
                      </w:r>
                      <w:r w:rsidRPr="008C6B33">
                        <w:rPr>
                          <w:rFonts w:ascii="Consolas" w:hAnsi="Consolas" w:cs="Consolas"/>
                          <w:color w:val="000000"/>
                          <w:sz w:val="20"/>
                          <w:szCs w:val="20"/>
                          <w:lang w:val="en-US"/>
                        </w:rPr>
                        <w:t>);</w:t>
                      </w:r>
                    </w:p>
                    <w:p w14:paraId="1A2E622F"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return</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.getResultList</w:t>
                      </w:r>
                      <w:proofErr w:type="spellEnd"/>
                      <w:r w:rsidRPr="008C6B33">
                        <w:rPr>
                          <w:rFonts w:ascii="Consolas" w:hAnsi="Consolas" w:cs="Consolas"/>
                          <w:color w:val="000000"/>
                          <w:sz w:val="20"/>
                          <w:szCs w:val="20"/>
                          <w:lang w:val="en-US"/>
                        </w:rPr>
                        <w:t>();</w:t>
                      </w:r>
                    </w:p>
                    <w:p w14:paraId="00796D8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t>}</w:t>
                      </w:r>
                    </w:p>
                    <w:p w14:paraId="4D6BC6AF"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3AB1FDF8"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color w:val="646464"/>
                          <w:sz w:val="20"/>
                          <w:szCs w:val="20"/>
                          <w:lang w:val="en-US"/>
                        </w:rPr>
                        <w:t>@</w:t>
                      </w:r>
                      <w:proofErr w:type="spellStart"/>
                      <w:r w:rsidRPr="008C6B33">
                        <w:rPr>
                          <w:rFonts w:ascii="Consolas" w:hAnsi="Consolas" w:cs="Consolas"/>
                          <w:color w:val="646464"/>
                          <w:sz w:val="20"/>
                          <w:szCs w:val="20"/>
                          <w:lang w:val="en-US"/>
                        </w:rPr>
                        <w:t>SuppressWarnings</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"unchecked"</w:t>
                      </w:r>
                      <w:r w:rsidRPr="008C6B33">
                        <w:rPr>
                          <w:rFonts w:ascii="Consolas" w:hAnsi="Consolas" w:cs="Consolas"/>
                          <w:color w:val="000000"/>
                          <w:sz w:val="20"/>
                          <w:szCs w:val="20"/>
                          <w:lang w:val="en-US"/>
                        </w:rPr>
                        <w:t>)</w:t>
                      </w:r>
                    </w:p>
                    <w:p w14:paraId="5968E29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646464"/>
                          <w:sz w:val="20"/>
                          <w:szCs w:val="20"/>
                          <w:lang w:val="en-US"/>
                        </w:rPr>
                        <w:t>@Override</w:t>
                      </w:r>
                    </w:p>
                    <w:p w14:paraId="27C9B058"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List&lt;</w:t>
                      </w:r>
                      <w:proofErr w:type="spellStart"/>
                      <w:r w:rsidRPr="008C6B33">
                        <w:rPr>
                          <w:rFonts w:ascii="Consolas" w:hAnsi="Consolas" w:cs="Consolas"/>
                          <w:color w:val="000000"/>
                          <w:sz w:val="20"/>
                          <w:szCs w:val="20"/>
                          <w:lang w:val="en-US"/>
                        </w:rPr>
                        <w:t>Produit</w:t>
                      </w:r>
                      <w:proofErr w:type="spellEnd"/>
                      <w:r w:rsidRPr="008C6B33">
                        <w:rPr>
                          <w:rFonts w:ascii="Consolas" w:hAnsi="Consolas" w:cs="Consolas"/>
                          <w:color w:val="000000"/>
                          <w:sz w:val="20"/>
                          <w:szCs w:val="20"/>
                          <w:lang w:val="en-US"/>
                        </w:rPr>
                        <w:t xml:space="preserve">&gt; </w:t>
                      </w:r>
                      <w:proofErr w:type="spellStart"/>
                      <w:r w:rsidRPr="008C6B33">
                        <w:rPr>
                          <w:rFonts w:ascii="Consolas" w:hAnsi="Consolas" w:cs="Consolas"/>
                          <w:color w:val="000000"/>
                          <w:sz w:val="20"/>
                          <w:szCs w:val="20"/>
                          <w:lang w:val="en-US"/>
                        </w:rPr>
                        <w:t>gatProduitParMC</w:t>
                      </w:r>
                      <w:proofErr w:type="spellEnd"/>
                      <w:r w:rsidRPr="008C6B33">
                        <w:rPr>
                          <w:rFonts w:ascii="Consolas" w:hAnsi="Consolas" w:cs="Consolas"/>
                          <w:color w:val="000000"/>
                          <w:sz w:val="20"/>
                          <w:szCs w:val="20"/>
                          <w:lang w:val="en-US"/>
                        </w:rPr>
                        <w:t xml:space="preserve">(String </w:t>
                      </w:r>
                      <w:r w:rsidRPr="008C6B33">
                        <w:rPr>
                          <w:rFonts w:ascii="Consolas" w:hAnsi="Consolas" w:cs="Consolas"/>
                          <w:color w:val="6A3E3E"/>
                          <w:sz w:val="20"/>
                          <w:szCs w:val="20"/>
                          <w:lang w:val="en-US"/>
                        </w:rPr>
                        <w:t>mc</w:t>
                      </w:r>
                      <w:r w:rsidRPr="008C6B33">
                        <w:rPr>
                          <w:rFonts w:ascii="Consolas" w:hAnsi="Consolas" w:cs="Consolas"/>
                          <w:color w:val="000000"/>
                          <w:sz w:val="20"/>
                          <w:szCs w:val="20"/>
                          <w:lang w:val="en-US"/>
                        </w:rPr>
                        <w:t>) {</w:t>
                      </w:r>
                    </w:p>
                    <w:p w14:paraId="7F7EF29C"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Query </w:t>
                      </w:r>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w:t>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.createQuery</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 xml:space="preserve">"select p from </w:t>
                      </w:r>
                      <w:proofErr w:type="spellStart"/>
                      <w:r w:rsidRPr="008C6B33">
                        <w:rPr>
                          <w:rFonts w:ascii="Consolas" w:hAnsi="Consolas" w:cs="Consolas"/>
                          <w:color w:val="2A00FF"/>
                          <w:sz w:val="20"/>
                          <w:szCs w:val="20"/>
                          <w:lang w:val="en-US"/>
                        </w:rPr>
                        <w:t>Produit</w:t>
                      </w:r>
                      <w:proofErr w:type="spellEnd"/>
                      <w:r w:rsidRPr="008C6B33">
                        <w:rPr>
                          <w:rFonts w:ascii="Consolas" w:hAnsi="Consolas" w:cs="Consolas"/>
                          <w:color w:val="2A00FF"/>
                          <w:sz w:val="20"/>
                          <w:szCs w:val="20"/>
                          <w:lang w:val="en-US"/>
                        </w:rPr>
                        <w:t xml:space="preserve"> p where </w:t>
                      </w:r>
                      <w:proofErr w:type="spellStart"/>
                      <w:r w:rsidRPr="008C6B33">
                        <w:rPr>
                          <w:rFonts w:ascii="Consolas" w:hAnsi="Consolas" w:cs="Consolas"/>
                          <w:color w:val="2A00FF"/>
                          <w:sz w:val="20"/>
                          <w:szCs w:val="20"/>
                          <w:lang w:val="en-US"/>
                        </w:rPr>
                        <w:t>p.designation</w:t>
                      </w:r>
                      <w:proofErr w:type="spellEnd"/>
                      <w:r w:rsidRPr="008C6B33">
                        <w:rPr>
                          <w:rFonts w:ascii="Consolas" w:hAnsi="Consolas" w:cs="Consolas"/>
                          <w:color w:val="2A00FF"/>
                          <w:sz w:val="20"/>
                          <w:szCs w:val="20"/>
                          <w:lang w:val="en-US"/>
                        </w:rPr>
                        <w:t xml:space="preserve"> like :X"</w:t>
                      </w:r>
                      <w:r w:rsidRPr="008C6B33">
                        <w:rPr>
                          <w:rFonts w:ascii="Consolas" w:hAnsi="Consolas" w:cs="Consolas"/>
                          <w:color w:val="000000"/>
                          <w:sz w:val="20"/>
                          <w:szCs w:val="20"/>
                          <w:lang w:val="en-US"/>
                        </w:rPr>
                        <w:t>);</w:t>
                      </w:r>
                    </w:p>
                    <w:p w14:paraId="442E584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.setParameter</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"X"</w:t>
                      </w:r>
                      <w:r w:rsidRPr="008C6B33">
                        <w:rPr>
                          <w:rFonts w:ascii="Consolas" w:hAnsi="Consolas" w:cs="Consolas"/>
                          <w:color w:val="000000"/>
                          <w:sz w:val="20"/>
                          <w:szCs w:val="20"/>
                          <w:lang w:val="en-US"/>
                        </w:rPr>
                        <w:t xml:space="preserve">, </w:t>
                      </w:r>
                      <w:r w:rsidRPr="008C6B33">
                        <w:rPr>
                          <w:rFonts w:ascii="Consolas" w:hAnsi="Consolas" w:cs="Consolas"/>
                          <w:color w:val="2A00FF"/>
                          <w:sz w:val="20"/>
                          <w:szCs w:val="20"/>
                          <w:lang w:val="en-US"/>
                        </w:rPr>
                        <w:t>"%"</w:t>
                      </w:r>
                      <w:r w:rsidRPr="008C6B33">
                        <w:rPr>
                          <w:rFonts w:ascii="Consolas" w:hAnsi="Consolas" w:cs="Consolas"/>
                          <w:color w:val="000000"/>
                          <w:sz w:val="20"/>
                          <w:szCs w:val="20"/>
                          <w:lang w:val="en-US"/>
                        </w:rPr>
                        <w:t>+</w:t>
                      </w:r>
                      <w:r w:rsidRPr="008C6B33">
                        <w:rPr>
                          <w:rFonts w:ascii="Consolas" w:hAnsi="Consolas" w:cs="Consolas"/>
                          <w:color w:val="6A3E3E"/>
                          <w:sz w:val="20"/>
                          <w:szCs w:val="20"/>
                          <w:lang w:val="en-US"/>
                        </w:rPr>
                        <w:t>mc</w:t>
                      </w:r>
                      <w:r w:rsidRPr="008C6B33">
                        <w:rPr>
                          <w:rFonts w:ascii="Consolas" w:hAnsi="Consolas" w:cs="Consolas"/>
                          <w:color w:val="000000"/>
                          <w:sz w:val="20"/>
                          <w:szCs w:val="20"/>
                          <w:lang w:val="en-US"/>
                        </w:rPr>
                        <w:t>+</w:t>
                      </w:r>
                      <w:r w:rsidRPr="008C6B33">
                        <w:rPr>
                          <w:rFonts w:ascii="Consolas" w:hAnsi="Consolas" w:cs="Consolas"/>
                          <w:color w:val="2A00FF"/>
                          <w:sz w:val="20"/>
                          <w:szCs w:val="20"/>
                          <w:lang w:val="en-US"/>
                        </w:rPr>
                        <w:t>"%"</w:t>
                      </w:r>
                      <w:r w:rsidRPr="008C6B33">
                        <w:rPr>
                          <w:rFonts w:ascii="Consolas" w:hAnsi="Consolas" w:cs="Consolas"/>
                          <w:color w:val="000000"/>
                          <w:sz w:val="20"/>
                          <w:szCs w:val="20"/>
                          <w:lang w:val="en-US"/>
                        </w:rPr>
                        <w:t>);</w:t>
                      </w:r>
                    </w:p>
                    <w:p w14:paraId="40FDCE0C"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return</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.getResultList</w:t>
                      </w:r>
                      <w:proofErr w:type="spellEnd"/>
                      <w:r w:rsidRPr="008C6B33">
                        <w:rPr>
                          <w:rFonts w:ascii="Consolas" w:hAnsi="Consolas" w:cs="Consolas"/>
                          <w:color w:val="000000"/>
                          <w:sz w:val="20"/>
                          <w:szCs w:val="20"/>
                          <w:lang w:val="en-US"/>
                        </w:rPr>
                        <w:t>();</w:t>
                      </w:r>
                    </w:p>
                    <w:p w14:paraId="63D680EB"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t>}</w:t>
                      </w:r>
                    </w:p>
                    <w:p w14:paraId="371C9A0D"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5F4EC70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646464"/>
                          <w:sz w:val="20"/>
                          <w:szCs w:val="20"/>
                          <w:lang w:val="en-US"/>
                        </w:rPr>
                        <w:t>@Override</w:t>
                      </w:r>
                    </w:p>
                    <w:p w14:paraId="6C363D5E"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Produit</w:t>
                      </w:r>
                      <w:proofErr w:type="spellEnd"/>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getProduit</w:t>
                      </w:r>
                      <w:proofErr w:type="spellEnd"/>
                      <w:r w:rsidRPr="008C6B33">
                        <w:rPr>
                          <w:rFonts w:ascii="Consolas" w:hAnsi="Consolas" w:cs="Consolas"/>
                          <w:color w:val="000000"/>
                          <w:sz w:val="20"/>
                          <w:szCs w:val="20"/>
                          <w:lang w:val="en-US"/>
                        </w:rPr>
                        <w:t xml:space="preserve">(String </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 {</w:t>
                      </w:r>
                    </w:p>
                    <w:p w14:paraId="77DD3994"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t xml:space="preserve">Query </w:t>
                      </w:r>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w:t>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.createQuery</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 xml:space="preserve">"select p from </w:t>
                      </w:r>
                      <w:proofErr w:type="spellStart"/>
                      <w:r w:rsidRPr="008C6B33">
                        <w:rPr>
                          <w:rFonts w:ascii="Consolas" w:hAnsi="Consolas" w:cs="Consolas"/>
                          <w:color w:val="2A00FF"/>
                          <w:sz w:val="20"/>
                          <w:szCs w:val="20"/>
                          <w:lang w:val="en-US"/>
                        </w:rPr>
                        <w:t>Produit</w:t>
                      </w:r>
                      <w:proofErr w:type="spellEnd"/>
                      <w:r w:rsidRPr="008C6B33">
                        <w:rPr>
                          <w:rFonts w:ascii="Consolas" w:hAnsi="Consolas" w:cs="Consolas"/>
                          <w:color w:val="2A00FF"/>
                          <w:sz w:val="20"/>
                          <w:szCs w:val="20"/>
                          <w:lang w:val="en-US"/>
                        </w:rPr>
                        <w:t xml:space="preserve"> p where </w:t>
                      </w:r>
                      <w:proofErr w:type="spellStart"/>
                      <w:r w:rsidRPr="008C6B33">
                        <w:rPr>
                          <w:rFonts w:ascii="Consolas" w:hAnsi="Consolas" w:cs="Consolas"/>
                          <w:color w:val="2A00FF"/>
                          <w:sz w:val="20"/>
                          <w:szCs w:val="20"/>
                          <w:lang w:val="en-US"/>
                        </w:rPr>
                        <w:t>p.reference</w:t>
                      </w:r>
                      <w:proofErr w:type="spellEnd"/>
                      <w:r w:rsidRPr="008C6B33">
                        <w:rPr>
                          <w:rFonts w:ascii="Consolas" w:hAnsi="Consolas" w:cs="Consolas"/>
                          <w:color w:val="2A00FF"/>
                          <w:sz w:val="20"/>
                          <w:szCs w:val="20"/>
                          <w:lang w:val="en-US"/>
                        </w:rPr>
                        <w:t xml:space="preserve"> = :X"</w:t>
                      </w:r>
                      <w:r w:rsidRPr="008C6B33">
                        <w:rPr>
                          <w:rFonts w:ascii="Consolas" w:hAnsi="Consolas" w:cs="Consolas"/>
                          <w:color w:val="000000"/>
                          <w:sz w:val="20"/>
                          <w:szCs w:val="20"/>
                          <w:lang w:val="en-US"/>
                        </w:rPr>
                        <w:t>);</w:t>
                      </w:r>
                    </w:p>
                    <w:p w14:paraId="7CF6DB7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.setParameter</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2A00FF"/>
                          <w:sz w:val="20"/>
                          <w:szCs w:val="20"/>
                          <w:lang w:val="en-US"/>
                        </w:rPr>
                        <w:t>"X"</w:t>
                      </w:r>
                      <w:r w:rsidRPr="008C6B33">
                        <w:rPr>
                          <w:rFonts w:ascii="Consolas" w:hAnsi="Consolas" w:cs="Consolas"/>
                          <w:color w:val="000000"/>
                          <w:sz w:val="20"/>
                          <w:szCs w:val="20"/>
                          <w:lang w:val="en-US"/>
                        </w:rPr>
                        <w:t xml:space="preserve">, </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w:t>
                      </w:r>
                    </w:p>
                    <w:p w14:paraId="254EA2C6"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return</w:t>
                      </w:r>
                      <w:proofErr w:type="gramEnd"/>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Produit</w:t>
                      </w:r>
                      <w:proofErr w:type="spellEnd"/>
                      <w:r w:rsidRPr="008C6B33">
                        <w:rPr>
                          <w:rFonts w:ascii="Consolas" w:hAnsi="Consolas" w:cs="Consolas"/>
                          <w:color w:val="000000"/>
                          <w:sz w:val="20"/>
                          <w:szCs w:val="20"/>
                          <w:lang w:val="en-US"/>
                        </w:rPr>
                        <w:t xml:space="preserve">) </w:t>
                      </w:r>
                      <w:proofErr w:type="spellStart"/>
                      <w:r w:rsidRPr="008C6B33">
                        <w:rPr>
                          <w:rFonts w:ascii="Consolas" w:hAnsi="Consolas" w:cs="Consolas"/>
                          <w:color w:val="6A3E3E"/>
                          <w:sz w:val="20"/>
                          <w:szCs w:val="20"/>
                          <w:lang w:val="en-US"/>
                        </w:rPr>
                        <w:t>req</w:t>
                      </w:r>
                      <w:r w:rsidRPr="008C6B33">
                        <w:rPr>
                          <w:rFonts w:ascii="Consolas" w:hAnsi="Consolas" w:cs="Consolas"/>
                          <w:color w:val="000000"/>
                          <w:sz w:val="20"/>
                          <w:szCs w:val="20"/>
                          <w:lang w:val="en-US"/>
                        </w:rPr>
                        <w:t>.getSingleResult</w:t>
                      </w:r>
                      <w:proofErr w:type="spellEnd"/>
                      <w:r w:rsidRPr="008C6B33">
                        <w:rPr>
                          <w:rFonts w:ascii="Consolas" w:hAnsi="Consolas" w:cs="Consolas"/>
                          <w:color w:val="000000"/>
                          <w:sz w:val="20"/>
                          <w:szCs w:val="20"/>
                          <w:lang w:val="en-US"/>
                        </w:rPr>
                        <w:t>();</w:t>
                      </w:r>
                    </w:p>
                    <w:p w14:paraId="54C75C7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t>}</w:t>
                      </w:r>
                    </w:p>
                    <w:p w14:paraId="7F335FED"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p>
                    <w:p w14:paraId="70F3FC5C"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646464"/>
                          <w:sz w:val="20"/>
                          <w:szCs w:val="20"/>
                          <w:lang w:val="en-US"/>
                        </w:rPr>
                        <w:t>@Override</w:t>
                      </w:r>
                    </w:p>
                    <w:p w14:paraId="5B25399A"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proofErr w:type="gramStart"/>
                      <w:r w:rsidRPr="008C6B33">
                        <w:rPr>
                          <w:rFonts w:ascii="Consolas" w:hAnsi="Consolas" w:cs="Consolas"/>
                          <w:b/>
                          <w:bCs/>
                          <w:color w:val="7F0055"/>
                          <w:sz w:val="20"/>
                          <w:szCs w:val="20"/>
                          <w:lang w:val="en-US"/>
                        </w:rPr>
                        <w:t>public</w:t>
                      </w:r>
                      <w:proofErr w:type="gramEnd"/>
                      <w:r w:rsidRPr="008C6B33">
                        <w:rPr>
                          <w:rFonts w:ascii="Consolas" w:hAnsi="Consolas" w:cs="Consolas"/>
                          <w:color w:val="000000"/>
                          <w:sz w:val="20"/>
                          <w:szCs w:val="20"/>
                          <w:lang w:val="en-US"/>
                        </w:rPr>
                        <w:t xml:space="preserve"> </w:t>
                      </w:r>
                      <w:r w:rsidRPr="008C6B33">
                        <w:rPr>
                          <w:rFonts w:ascii="Consolas" w:hAnsi="Consolas" w:cs="Consolas"/>
                          <w:b/>
                          <w:bCs/>
                          <w:color w:val="7F0055"/>
                          <w:sz w:val="20"/>
                          <w:szCs w:val="20"/>
                          <w:lang w:val="en-US"/>
                        </w:rPr>
                        <w:t>void</w:t>
                      </w:r>
                      <w:r w:rsidRPr="008C6B33">
                        <w:rPr>
                          <w:rFonts w:ascii="Consolas" w:hAnsi="Consolas" w:cs="Consolas"/>
                          <w:color w:val="000000"/>
                          <w:sz w:val="20"/>
                          <w:szCs w:val="20"/>
                          <w:lang w:val="en-US"/>
                        </w:rPr>
                        <w:t xml:space="preserve"> </w:t>
                      </w:r>
                      <w:proofErr w:type="spellStart"/>
                      <w:r w:rsidRPr="008C6B33">
                        <w:rPr>
                          <w:rFonts w:ascii="Consolas" w:hAnsi="Consolas" w:cs="Consolas"/>
                          <w:color w:val="000000"/>
                          <w:sz w:val="20"/>
                          <w:szCs w:val="20"/>
                          <w:lang w:val="en-US"/>
                        </w:rPr>
                        <w:t>deleteProduit</w:t>
                      </w:r>
                      <w:proofErr w:type="spellEnd"/>
                      <w:r w:rsidRPr="008C6B33">
                        <w:rPr>
                          <w:rFonts w:ascii="Consolas" w:hAnsi="Consolas" w:cs="Consolas"/>
                          <w:color w:val="000000"/>
                          <w:sz w:val="20"/>
                          <w:szCs w:val="20"/>
                          <w:lang w:val="en-US"/>
                        </w:rPr>
                        <w:t xml:space="preserve">(String </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 {</w:t>
                      </w:r>
                    </w:p>
                    <w:p w14:paraId="3E1F9D3D"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method stub</w:t>
                      </w:r>
                    </w:p>
                    <w:p w14:paraId="5DE01443"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
                    <w:p w14:paraId="787625C7"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.remove</w:t>
                      </w:r>
                      <w:proofErr w:type="spellEnd"/>
                      <w:r w:rsidRPr="008C6B33">
                        <w:rPr>
                          <w:rFonts w:ascii="Consolas" w:hAnsi="Consolas" w:cs="Consolas"/>
                          <w:color w:val="000000"/>
                          <w:sz w:val="20"/>
                          <w:szCs w:val="20"/>
                          <w:lang w:val="en-US"/>
                        </w:rPr>
                        <w:t>(</w:t>
                      </w:r>
                      <w:proofErr w:type="spellStart"/>
                      <w:proofErr w:type="gramEnd"/>
                      <w:r w:rsidRPr="008C6B33">
                        <w:rPr>
                          <w:rFonts w:ascii="Consolas" w:hAnsi="Consolas" w:cs="Consolas"/>
                          <w:color w:val="000000"/>
                          <w:sz w:val="20"/>
                          <w:szCs w:val="20"/>
                          <w:lang w:val="en-US"/>
                        </w:rPr>
                        <w:t>getProduit</w:t>
                      </w:r>
                      <w:proofErr w:type="spellEnd"/>
                      <w:r w:rsidRPr="008C6B33">
                        <w:rPr>
                          <w:rFonts w:ascii="Consolas" w:hAnsi="Consolas" w:cs="Consolas"/>
                          <w:color w:val="000000"/>
                          <w:sz w:val="20"/>
                          <w:szCs w:val="20"/>
                          <w:lang w:val="en-US"/>
                        </w:rPr>
                        <w:t>(</w:t>
                      </w:r>
                      <w:r w:rsidRPr="008C6B33">
                        <w:rPr>
                          <w:rFonts w:ascii="Consolas" w:hAnsi="Consolas" w:cs="Consolas"/>
                          <w:color w:val="6A3E3E"/>
                          <w:sz w:val="20"/>
                          <w:szCs w:val="20"/>
                          <w:lang w:val="en-US"/>
                        </w:rPr>
                        <w:t>ref</w:t>
                      </w:r>
                      <w:r w:rsidRPr="008C6B33">
                        <w:rPr>
                          <w:rFonts w:ascii="Consolas" w:hAnsi="Consolas" w:cs="Consolas"/>
                          <w:color w:val="000000"/>
                          <w:sz w:val="20"/>
                          <w:szCs w:val="20"/>
                          <w:lang w:val="en-US"/>
                        </w:rPr>
                        <w:t>));</w:t>
                      </w:r>
                    </w:p>
                    <w:p w14:paraId="67944285"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2A2716">
                        <w:rPr>
                          <w:rFonts w:ascii="Consolas" w:hAnsi="Consolas" w:cs="Consolas"/>
                          <w:color w:val="000000"/>
                          <w:sz w:val="20"/>
                          <w:szCs w:val="20"/>
                          <w:lang w:val="en-US"/>
                        </w:rPr>
                        <w:t>}</w:t>
                      </w:r>
                    </w:p>
                    <w:p w14:paraId="3DC8D2A4" w14:textId="77777777" w:rsidR="00396D6B" w:rsidRPr="002A2716" w:rsidRDefault="00396D6B" w:rsidP="008C6B33">
                      <w:pPr>
                        <w:autoSpaceDE w:val="0"/>
                        <w:autoSpaceDN w:val="0"/>
                        <w:adjustRightInd w:val="0"/>
                        <w:spacing w:after="0" w:line="240" w:lineRule="auto"/>
                        <w:rPr>
                          <w:rFonts w:ascii="Consolas" w:hAnsi="Consolas" w:cs="Consolas"/>
                          <w:sz w:val="20"/>
                          <w:szCs w:val="20"/>
                          <w:lang w:val="en-US"/>
                        </w:rPr>
                      </w:pPr>
                    </w:p>
                    <w:p w14:paraId="5C45ADC0" w14:textId="77777777" w:rsidR="00396D6B" w:rsidRDefault="00396D6B" w:rsidP="008C6B33">
                      <w:pPr>
                        <w:autoSpaceDE w:val="0"/>
                        <w:autoSpaceDN w:val="0"/>
                        <w:adjustRightInd w:val="0"/>
                        <w:spacing w:after="0" w:line="240" w:lineRule="auto"/>
                        <w:rPr>
                          <w:rFonts w:ascii="Consolas" w:hAnsi="Consolas" w:cs="Consolas"/>
                          <w:sz w:val="20"/>
                          <w:szCs w:val="20"/>
                        </w:rPr>
                      </w:pPr>
                      <w:r w:rsidRPr="002A2716">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14:paraId="78278639" w14:textId="77777777" w:rsidR="00396D6B" w:rsidRDefault="00396D6B" w:rsidP="008C6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updateProduit</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Produit </w:t>
                      </w:r>
                      <w:r>
                        <w:rPr>
                          <w:rFonts w:ascii="Consolas" w:hAnsi="Consolas" w:cs="Consolas"/>
                          <w:color w:val="6A3E3E"/>
                          <w:sz w:val="20"/>
                          <w:szCs w:val="20"/>
                        </w:rPr>
                        <w:t>p</w:t>
                      </w:r>
                      <w:r>
                        <w:rPr>
                          <w:rFonts w:ascii="Consolas" w:hAnsi="Consolas" w:cs="Consolas"/>
                          <w:color w:val="000000"/>
                          <w:sz w:val="20"/>
                          <w:szCs w:val="20"/>
                        </w:rPr>
                        <w:t>) {</w:t>
                      </w:r>
                    </w:p>
                    <w:p w14:paraId="1F5532FE"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C6B33">
                        <w:rPr>
                          <w:rFonts w:ascii="Consolas" w:hAnsi="Consolas" w:cs="Consolas"/>
                          <w:color w:val="3F7F5F"/>
                          <w:sz w:val="20"/>
                          <w:szCs w:val="20"/>
                          <w:lang w:val="en-US"/>
                        </w:rPr>
                        <w:t xml:space="preserve">// </w:t>
                      </w:r>
                      <w:r w:rsidRPr="008C6B33">
                        <w:rPr>
                          <w:rFonts w:ascii="Consolas" w:hAnsi="Consolas" w:cs="Consolas"/>
                          <w:b/>
                          <w:bCs/>
                          <w:color w:val="7F9FBF"/>
                          <w:sz w:val="20"/>
                          <w:szCs w:val="20"/>
                          <w:lang w:val="en-US"/>
                        </w:rPr>
                        <w:t>TODO</w:t>
                      </w:r>
                      <w:r w:rsidRPr="008C6B33">
                        <w:rPr>
                          <w:rFonts w:ascii="Consolas" w:hAnsi="Consolas" w:cs="Consolas"/>
                          <w:color w:val="3F7F5F"/>
                          <w:sz w:val="20"/>
                          <w:szCs w:val="20"/>
                          <w:lang w:val="en-US"/>
                        </w:rPr>
                        <w:t xml:space="preserve"> Auto-generated method stub</w:t>
                      </w:r>
                    </w:p>
                    <w:p w14:paraId="2291FE89" w14:textId="77777777" w:rsidR="00396D6B" w:rsidRPr="008C6B33"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8C6B33">
                        <w:rPr>
                          <w:rFonts w:ascii="Consolas" w:hAnsi="Consolas" w:cs="Consolas"/>
                          <w:color w:val="000000"/>
                          <w:sz w:val="20"/>
                          <w:szCs w:val="20"/>
                          <w:lang w:val="en-US"/>
                        </w:rPr>
                        <w:tab/>
                      </w:r>
                      <w:proofErr w:type="spellStart"/>
                      <w:proofErr w:type="gramStart"/>
                      <w:r w:rsidRPr="008C6B33">
                        <w:rPr>
                          <w:rFonts w:ascii="Consolas" w:hAnsi="Consolas" w:cs="Consolas"/>
                          <w:color w:val="0000C0"/>
                          <w:sz w:val="20"/>
                          <w:szCs w:val="20"/>
                          <w:lang w:val="en-US"/>
                        </w:rPr>
                        <w:t>em</w:t>
                      </w:r>
                      <w:r w:rsidRPr="008C6B33">
                        <w:rPr>
                          <w:rFonts w:ascii="Consolas" w:hAnsi="Consolas" w:cs="Consolas"/>
                          <w:color w:val="000000"/>
                          <w:sz w:val="20"/>
                          <w:szCs w:val="20"/>
                          <w:lang w:val="en-US"/>
                        </w:rPr>
                        <w:t>.merge</w:t>
                      </w:r>
                      <w:proofErr w:type="spellEnd"/>
                      <w:r w:rsidRPr="008C6B33">
                        <w:rPr>
                          <w:rFonts w:ascii="Consolas" w:hAnsi="Consolas" w:cs="Consolas"/>
                          <w:color w:val="000000"/>
                          <w:sz w:val="20"/>
                          <w:szCs w:val="20"/>
                          <w:lang w:val="en-US"/>
                        </w:rPr>
                        <w:t>(</w:t>
                      </w:r>
                      <w:proofErr w:type="gramEnd"/>
                      <w:r w:rsidRPr="008C6B33">
                        <w:rPr>
                          <w:rFonts w:ascii="Consolas" w:hAnsi="Consolas" w:cs="Consolas"/>
                          <w:color w:val="6A3E3E"/>
                          <w:sz w:val="20"/>
                          <w:szCs w:val="20"/>
                          <w:lang w:val="en-US"/>
                        </w:rPr>
                        <w:t>p</w:t>
                      </w:r>
                      <w:r w:rsidRPr="008C6B33">
                        <w:rPr>
                          <w:rFonts w:ascii="Consolas" w:hAnsi="Consolas" w:cs="Consolas"/>
                          <w:color w:val="000000"/>
                          <w:sz w:val="20"/>
                          <w:szCs w:val="20"/>
                          <w:lang w:val="en-US"/>
                        </w:rPr>
                        <w:t>);</w:t>
                      </w:r>
                    </w:p>
                    <w:p w14:paraId="55DE9374" w14:textId="77777777" w:rsidR="00396D6B" w:rsidRPr="00D809E1" w:rsidRDefault="00396D6B" w:rsidP="008C6B33">
                      <w:pPr>
                        <w:autoSpaceDE w:val="0"/>
                        <w:autoSpaceDN w:val="0"/>
                        <w:adjustRightInd w:val="0"/>
                        <w:spacing w:after="0" w:line="240" w:lineRule="auto"/>
                        <w:rPr>
                          <w:rFonts w:ascii="Consolas" w:hAnsi="Consolas" w:cs="Consolas"/>
                          <w:sz w:val="20"/>
                          <w:szCs w:val="20"/>
                          <w:lang w:val="en-US"/>
                        </w:rPr>
                      </w:pPr>
                      <w:r w:rsidRPr="008C6B33">
                        <w:rPr>
                          <w:rFonts w:ascii="Consolas" w:hAnsi="Consolas" w:cs="Consolas"/>
                          <w:color w:val="000000"/>
                          <w:sz w:val="20"/>
                          <w:szCs w:val="20"/>
                          <w:lang w:val="en-US"/>
                        </w:rPr>
                        <w:tab/>
                      </w:r>
                      <w:r w:rsidRPr="00D809E1">
                        <w:rPr>
                          <w:rFonts w:ascii="Consolas" w:hAnsi="Consolas" w:cs="Consolas"/>
                          <w:color w:val="000000"/>
                          <w:sz w:val="20"/>
                          <w:szCs w:val="20"/>
                          <w:lang w:val="en-US"/>
                        </w:rPr>
                        <w:t>}</w:t>
                      </w:r>
                    </w:p>
                    <w:p w14:paraId="56CBA022" w14:textId="77777777" w:rsidR="00396D6B" w:rsidRPr="00D809E1" w:rsidRDefault="00396D6B" w:rsidP="008C6B33">
                      <w:pPr>
                        <w:autoSpaceDE w:val="0"/>
                        <w:autoSpaceDN w:val="0"/>
                        <w:adjustRightInd w:val="0"/>
                        <w:spacing w:after="0" w:line="240" w:lineRule="auto"/>
                        <w:rPr>
                          <w:rFonts w:ascii="Consolas" w:hAnsi="Consolas" w:cs="Consolas"/>
                          <w:sz w:val="20"/>
                          <w:szCs w:val="20"/>
                          <w:lang w:val="en-US"/>
                        </w:rPr>
                      </w:pPr>
                    </w:p>
                    <w:p w14:paraId="5CCB0DC5" w14:textId="77777777" w:rsidR="00396D6B" w:rsidRDefault="00396D6B" w:rsidP="008C6B33">
                      <w:r>
                        <w:rPr>
                          <w:rFonts w:ascii="Consolas" w:hAnsi="Consolas" w:cs="Consolas"/>
                          <w:color w:val="000000"/>
                          <w:sz w:val="20"/>
                          <w:szCs w:val="20"/>
                        </w:rPr>
                        <w:t>}</w:t>
                      </w:r>
                      <w:r>
                        <w:t xml:space="preserve"> </w:t>
                      </w:r>
                      <w:r>
                        <w:br w:type="page"/>
                      </w:r>
                    </w:p>
                    <w:p w14:paraId="74DC1B1A" w14:textId="77777777" w:rsidR="00396D6B" w:rsidRPr="003C61AC" w:rsidRDefault="00396D6B" w:rsidP="008C6B33">
                      <w:pPr>
                        <w:rPr>
                          <w:sz w:val="18"/>
                          <w:szCs w:val="18"/>
                        </w:rPr>
                      </w:pPr>
                    </w:p>
                  </w:txbxContent>
                </v:textbox>
                <w10:anchorlock/>
              </v:shape>
            </w:pict>
          </mc:Fallback>
        </mc:AlternateContent>
      </w:r>
    </w:p>
    <w:p w14:paraId="2EA9708E" w14:textId="77777777" w:rsidR="008C6B33" w:rsidRDefault="008C6B33" w:rsidP="008C6B33">
      <w:pPr>
        <w:pStyle w:val="Lgende"/>
        <w:jc w:val="left"/>
        <w:rPr>
          <w:rFonts w:ascii="Consolas" w:hAnsi="Consolas" w:cs="Consolas"/>
          <w:b/>
          <w:bCs/>
          <w:color w:val="7F0055"/>
          <w:sz w:val="20"/>
          <w:szCs w:val="20"/>
        </w:rPr>
      </w:pPr>
      <w:bookmarkStart w:id="56" w:name="_Toc463796604"/>
      <w:r>
        <w:t xml:space="preserve">Annexe </w:t>
      </w:r>
      <w:fldSimple w:instr=" SEQ Annexe \* ARABIC ">
        <w:r w:rsidR="004636E2">
          <w:rPr>
            <w:noProof/>
          </w:rPr>
          <w:t>13</w:t>
        </w:r>
      </w:fldSimple>
      <w:r>
        <w:t xml:space="preserve"> Exemple de Classe DAO utilisant Hibernate pour réaliser des requêtes HQL</w:t>
      </w:r>
      <w:bookmarkEnd w:id="56"/>
    </w:p>
    <w:p w14:paraId="354FB986" w14:textId="77777777" w:rsidR="008C6B33" w:rsidRDefault="008C6B33" w:rsidP="008C6B33">
      <w:pPr>
        <w:autoSpaceDE w:val="0"/>
        <w:autoSpaceDN w:val="0"/>
        <w:adjustRightInd w:val="0"/>
        <w:spacing w:after="0" w:line="240" w:lineRule="auto"/>
        <w:rPr>
          <w:rFonts w:ascii="Consolas" w:hAnsi="Consolas" w:cs="Consolas"/>
          <w:b/>
          <w:bCs/>
          <w:color w:val="7F0055"/>
          <w:sz w:val="20"/>
          <w:szCs w:val="20"/>
        </w:rPr>
      </w:pPr>
    </w:p>
    <w:p w14:paraId="4E8D1D86" w14:textId="77777777" w:rsidR="008C6B33" w:rsidRDefault="008C6B33" w:rsidP="008C6B33">
      <w:pPr>
        <w:autoSpaceDE w:val="0"/>
        <w:autoSpaceDN w:val="0"/>
        <w:adjustRightInd w:val="0"/>
        <w:spacing w:after="0" w:line="240" w:lineRule="auto"/>
        <w:rPr>
          <w:rFonts w:ascii="Consolas" w:hAnsi="Consolas" w:cs="Consolas"/>
          <w:b/>
          <w:bCs/>
          <w:color w:val="7F0055"/>
          <w:sz w:val="20"/>
          <w:szCs w:val="20"/>
        </w:rPr>
      </w:pPr>
    </w:p>
    <w:p w14:paraId="16B28156" w14:textId="77777777" w:rsidR="00714651" w:rsidRDefault="00714651">
      <w:r>
        <w:br w:type="page"/>
      </w:r>
    </w:p>
    <w:p w14:paraId="59188A0C" w14:textId="77777777" w:rsidR="00714651" w:rsidRDefault="00714651" w:rsidP="00714651">
      <w:pPr>
        <w:keepNext/>
        <w:autoSpaceDE w:val="0"/>
        <w:autoSpaceDN w:val="0"/>
        <w:adjustRightInd w:val="0"/>
        <w:spacing w:after="0" w:line="240" w:lineRule="auto"/>
      </w:pPr>
      <w:r>
        <w:rPr>
          <w:noProof/>
        </w:rPr>
        <w:lastRenderedPageBreak/>
        <mc:AlternateContent>
          <mc:Choice Requires="wps">
            <w:drawing>
              <wp:inline distT="0" distB="0" distL="0" distR="0" wp14:anchorId="27471A0A" wp14:editId="6DBEAE2C">
                <wp:extent cx="5760720" cy="7741920"/>
                <wp:effectExtent l="0" t="0" r="11430" b="11430"/>
                <wp:docPr id="32" name="Zone de texte 32"/>
                <wp:cNvGraphicFramePr/>
                <a:graphic xmlns:a="http://schemas.openxmlformats.org/drawingml/2006/main">
                  <a:graphicData uri="http://schemas.microsoft.com/office/word/2010/wordprocessingShape">
                    <wps:wsp>
                      <wps:cNvSpPr txBox="1"/>
                      <wps:spPr>
                        <a:xfrm>
                          <a:off x="0" y="0"/>
                          <a:ext cx="5760720" cy="7741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762BE" w14:textId="77777777" w:rsidR="00396D6B" w:rsidRDefault="00396D6B" w:rsidP="0071465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exports.insertUtilisateur</w:t>
                            </w:r>
                            <w:proofErr w:type="spellEnd"/>
                            <w:r>
                              <w:rPr>
                                <w:rFonts w:ascii="Consolas" w:hAnsi="Consolas" w:cs="Consolas"/>
                                <w:sz w:val="20"/>
                                <w:szCs w:val="20"/>
                              </w:rPr>
                              <w:t xml:space="preserve"> = function (</w:t>
                            </w:r>
                            <w:r>
                              <w:rPr>
                                <w:rFonts w:ascii="Consolas" w:hAnsi="Consolas" w:cs="Consolas"/>
                                <w:color w:val="000000"/>
                                <w:sz w:val="20"/>
                                <w:szCs w:val="20"/>
                                <w:u w:val="single"/>
                              </w:rPr>
                              <w:t>req</w:t>
                            </w:r>
                            <w:r>
                              <w:rPr>
                                <w:rFonts w:ascii="Consolas" w:hAnsi="Consolas" w:cs="Consolas"/>
                                <w:sz w:val="20"/>
                                <w:szCs w:val="20"/>
                              </w:rPr>
                              <w:t xml:space="preserve">, </w:t>
                            </w:r>
                            <w:proofErr w:type="spellStart"/>
                            <w:r>
                              <w:rPr>
                                <w:rFonts w:ascii="Consolas" w:hAnsi="Consolas" w:cs="Consolas"/>
                                <w:sz w:val="20"/>
                                <w:szCs w:val="20"/>
                              </w:rPr>
                              <w:t>res</w:t>
                            </w:r>
                            <w:proofErr w:type="spellEnd"/>
                            <w:r>
                              <w:rPr>
                                <w:rFonts w:ascii="Consolas" w:hAnsi="Consolas" w:cs="Consolas"/>
                                <w:sz w:val="20"/>
                                <w:szCs w:val="20"/>
                              </w:rPr>
                              <w:t>) {</w:t>
                            </w:r>
                          </w:p>
                          <w:p w14:paraId="0603FCAD"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620130AB"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input = JSON.parse(JSON.stringify(req.body));</w:t>
                            </w:r>
                          </w:p>
                          <w:p w14:paraId="62B4F652"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console.log(</w:t>
                            </w:r>
                            <w:proofErr w:type="gramEnd"/>
                            <w:r w:rsidRPr="00714651">
                              <w:rPr>
                                <w:rFonts w:ascii="Consolas" w:hAnsi="Consolas" w:cs="Consolas"/>
                                <w:sz w:val="20"/>
                                <w:szCs w:val="20"/>
                                <w:lang w:val="en-US"/>
                              </w:rPr>
                              <w:t>"in "+JSON.stringify(input));</w:t>
                            </w:r>
                          </w:p>
                          <w:p w14:paraId="535A9EB3"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56871CFB"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now = new Date();</w:t>
                            </w:r>
                          </w:p>
                          <w:p w14:paraId="186FAEDD"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w:t>
                            </w:r>
                            <w:r w:rsidRPr="00714651">
                              <w:rPr>
                                <w:rFonts w:ascii="Consolas" w:hAnsi="Consolas" w:cs="Consolas"/>
                                <w:color w:val="000000"/>
                                <w:sz w:val="20"/>
                                <w:szCs w:val="20"/>
                                <w:u w:val="single"/>
                                <w:lang w:val="en-US"/>
                              </w:rPr>
                              <w:t>jour</w:t>
                            </w:r>
                            <w:r w:rsidRPr="00714651">
                              <w:rPr>
                                <w:rFonts w:ascii="Consolas" w:hAnsi="Consolas" w:cs="Consolas"/>
                                <w:sz w:val="20"/>
                                <w:szCs w:val="20"/>
                                <w:lang w:val="en-US"/>
                              </w:rPr>
                              <w:t xml:space="preserve"> = </w:t>
                            </w:r>
                            <w:proofErr w:type="spellStart"/>
                            <w:r w:rsidRPr="00714651">
                              <w:rPr>
                                <w:rFonts w:ascii="Consolas" w:hAnsi="Consolas" w:cs="Consolas"/>
                                <w:sz w:val="20"/>
                                <w:szCs w:val="20"/>
                                <w:lang w:val="en-US"/>
                              </w:rPr>
                              <w:t>now.getDate</w:t>
                            </w:r>
                            <w:proofErr w:type="spellEnd"/>
                            <w:r w:rsidRPr="00714651">
                              <w:rPr>
                                <w:rFonts w:ascii="Consolas" w:hAnsi="Consolas" w:cs="Consolas"/>
                                <w:sz w:val="20"/>
                                <w:szCs w:val="20"/>
                                <w:lang w:val="en-US"/>
                              </w:rPr>
                              <w:t>();</w:t>
                            </w:r>
                          </w:p>
                          <w:p w14:paraId="0F941A6C"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w:t>
                            </w:r>
                            <w:r w:rsidRPr="00714651">
                              <w:rPr>
                                <w:rFonts w:ascii="Consolas" w:hAnsi="Consolas" w:cs="Consolas"/>
                                <w:color w:val="000000"/>
                                <w:sz w:val="20"/>
                                <w:szCs w:val="20"/>
                                <w:u w:val="single"/>
                                <w:lang w:val="en-US"/>
                              </w:rPr>
                              <w:t>mois</w:t>
                            </w:r>
                            <w:r w:rsidRPr="00714651">
                              <w:rPr>
                                <w:rFonts w:ascii="Consolas" w:hAnsi="Consolas" w:cs="Consolas"/>
                                <w:sz w:val="20"/>
                                <w:szCs w:val="20"/>
                                <w:lang w:val="en-US"/>
                              </w:rPr>
                              <w:t xml:space="preserve"> = </w:t>
                            </w:r>
                            <w:proofErr w:type="spellStart"/>
                            <w:r w:rsidRPr="00714651">
                              <w:rPr>
                                <w:rFonts w:ascii="Consolas" w:hAnsi="Consolas" w:cs="Consolas"/>
                                <w:sz w:val="20"/>
                                <w:szCs w:val="20"/>
                                <w:lang w:val="en-US"/>
                              </w:rPr>
                              <w:t>now.getMonth</w:t>
                            </w:r>
                            <w:proofErr w:type="spellEnd"/>
                            <w:r w:rsidRPr="00714651">
                              <w:rPr>
                                <w:rFonts w:ascii="Consolas" w:hAnsi="Consolas" w:cs="Consolas"/>
                                <w:sz w:val="20"/>
                                <w:szCs w:val="20"/>
                                <w:lang w:val="en-US"/>
                              </w:rPr>
                              <w:t>()+1;</w:t>
                            </w:r>
                          </w:p>
                          <w:p w14:paraId="3FC6554F"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w:t>
                            </w:r>
                            <w:proofErr w:type="spellStart"/>
                            <w:r w:rsidRPr="00714651">
                              <w:rPr>
                                <w:rFonts w:ascii="Consolas" w:hAnsi="Consolas" w:cs="Consolas"/>
                                <w:color w:val="000000"/>
                                <w:sz w:val="20"/>
                                <w:szCs w:val="20"/>
                                <w:u w:val="single"/>
                                <w:lang w:val="en-US"/>
                              </w:rPr>
                              <w:t>annee</w:t>
                            </w:r>
                            <w:proofErr w:type="spellEnd"/>
                            <w:r w:rsidRPr="00714651">
                              <w:rPr>
                                <w:rFonts w:ascii="Consolas" w:hAnsi="Consolas" w:cs="Consolas"/>
                                <w:sz w:val="20"/>
                                <w:szCs w:val="20"/>
                                <w:lang w:val="en-US"/>
                              </w:rPr>
                              <w:t xml:space="preserve"> = </w:t>
                            </w:r>
                            <w:proofErr w:type="spellStart"/>
                            <w:r w:rsidRPr="00714651">
                              <w:rPr>
                                <w:rFonts w:ascii="Consolas" w:hAnsi="Consolas" w:cs="Consolas"/>
                                <w:sz w:val="20"/>
                                <w:szCs w:val="20"/>
                                <w:lang w:val="en-US"/>
                              </w:rPr>
                              <w:t>now.getFullYear</w:t>
                            </w:r>
                            <w:proofErr w:type="spellEnd"/>
                            <w:r w:rsidRPr="00714651">
                              <w:rPr>
                                <w:rFonts w:ascii="Consolas" w:hAnsi="Consolas" w:cs="Consolas"/>
                                <w:sz w:val="20"/>
                                <w:szCs w:val="20"/>
                                <w:lang w:val="en-US"/>
                              </w:rPr>
                              <w:t>();</w:t>
                            </w:r>
                          </w:p>
                          <w:p w14:paraId="36C39AC1" w14:textId="77777777" w:rsidR="00396D6B" w:rsidRDefault="00396D6B" w:rsidP="00714651">
                            <w:pPr>
                              <w:autoSpaceDE w:val="0"/>
                              <w:autoSpaceDN w:val="0"/>
                              <w:adjustRightInd w:val="0"/>
                              <w:spacing w:after="0" w:line="240" w:lineRule="auto"/>
                              <w:rPr>
                                <w:rFonts w:ascii="Consolas" w:hAnsi="Consolas" w:cs="Consolas"/>
                                <w:sz w:val="20"/>
                                <w:szCs w:val="20"/>
                              </w:rPr>
                            </w:pPr>
                            <w:r w:rsidRPr="00714651">
                              <w:rPr>
                                <w:rFonts w:ascii="Consolas" w:hAnsi="Consolas" w:cs="Consolas"/>
                                <w:sz w:val="20"/>
                                <w:szCs w:val="20"/>
                                <w:lang w:val="en-US"/>
                              </w:rPr>
                              <w:t xml:space="preserve">    </w:t>
                            </w:r>
                            <w:proofErr w:type="gramStart"/>
                            <w:r>
                              <w:rPr>
                                <w:rFonts w:ascii="Consolas" w:hAnsi="Consolas" w:cs="Consolas"/>
                                <w:color w:val="000000"/>
                                <w:sz w:val="20"/>
                                <w:szCs w:val="20"/>
                                <w:u w:val="single"/>
                              </w:rPr>
                              <w:t>var</w:t>
                            </w:r>
                            <w:proofErr w:type="gramEnd"/>
                            <w:r>
                              <w:rPr>
                                <w:rFonts w:ascii="Consolas" w:hAnsi="Consolas" w:cs="Consolas"/>
                                <w:sz w:val="20"/>
                                <w:szCs w:val="20"/>
                              </w:rPr>
                              <w:t xml:space="preserve"> date = </w:t>
                            </w:r>
                            <w:proofErr w:type="spellStart"/>
                            <w:r>
                              <w:rPr>
                                <w:rFonts w:ascii="Consolas" w:hAnsi="Consolas" w:cs="Consolas"/>
                                <w:color w:val="000000"/>
                                <w:sz w:val="20"/>
                                <w:szCs w:val="20"/>
                                <w:u w:val="single"/>
                              </w:rPr>
                              <w:t>annee</w:t>
                            </w:r>
                            <w:proofErr w:type="spellEnd"/>
                            <w:r>
                              <w:rPr>
                                <w:rFonts w:ascii="Consolas" w:hAnsi="Consolas" w:cs="Consolas"/>
                                <w:sz w:val="20"/>
                                <w:szCs w:val="20"/>
                              </w:rPr>
                              <w:t>+"-"+</w:t>
                            </w:r>
                            <w:r>
                              <w:rPr>
                                <w:rFonts w:ascii="Consolas" w:hAnsi="Consolas" w:cs="Consolas"/>
                                <w:color w:val="000000"/>
                                <w:sz w:val="20"/>
                                <w:szCs w:val="20"/>
                                <w:u w:val="single"/>
                              </w:rPr>
                              <w:t>mois</w:t>
                            </w:r>
                            <w:r>
                              <w:rPr>
                                <w:rFonts w:ascii="Consolas" w:hAnsi="Consolas" w:cs="Consolas"/>
                                <w:sz w:val="20"/>
                                <w:szCs w:val="20"/>
                              </w:rPr>
                              <w:t>+"-"+</w:t>
                            </w:r>
                            <w:r>
                              <w:rPr>
                                <w:rFonts w:ascii="Consolas" w:hAnsi="Consolas" w:cs="Consolas"/>
                                <w:color w:val="000000"/>
                                <w:sz w:val="20"/>
                                <w:szCs w:val="20"/>
                                <w:u w:val="single"/>
                              </w:rPr>
                              <w:t>jour</w:t>
                            </w:r>
                            <w:r>
                              <w:rPr>
                                <w:rFonts w:ascii="Consolas" w:hAnsi="Consolas" w:cs="Consolas"/>
                                <w:sz w:val="20"/>
                                <w:szCs w:val="20"/>
                              </w:rPr>
                              <w:t>;</w:t>
                            </w:r>
                          </w:p>
                          <w:p w14:paraId="0914BCE7" w14:textId="77777777" w:rsidR="00396D6B" w:rsidRPr="00D809E1" w:rsidRDefault="00396D6B" w:rsidP="00714651">
                            <w:pPr>
                              <w:autoSpaceDE w:val="0"/>
                              <w:autoSpaceDN w:val="0"/>
                              <w:adjustRightInd w:val="0"/>
                              <w:spacing w:after="0" w:line="240" w:lineRule="auto"/>
                              <w:rPr>
                                <w:rFonts w:ascii="Consolas" w:hAnsi="Consolas" w:cs="Consolas"/>
                                <w:sz w:val="20"/>
                                <w:szCs w:val="20"/>
                              </w:rPr>
                            </w:pPr>
                          </w:p>
                          <w:p w14:paraId="7B9F94C6" w14:textId="77777777" w:rsidR="00396D6B" w:rsidRPr="00D809E1" w:rsidRDefault="00396D6B" w:rsidP="00714651">
                            <w:pPr>
                              <w:autoSpaceDE w:val="0"/>
                              <w:autoSpaceDN w:val="0"/>
                              <w:adjustRightInd w:val="0"/>
                              <w:spacing w:after="0" w:line="240" w:lineRule="auto"/>
                              <w:rPr>
                                <w:rFonts w:ascii="Consolas" w:hAnsi="Consolas" w:cs="Consolas"/>
                                <w:sz w:val="20"/>
                                <w:szCs w:val="20"/>
                              </w:rPr>
                            </w:pPr>
                            <w:r w:rsidRPr="00D809E1">
                              <w:rPr>
                                <w:rFonts w:ascii="Consolas" w:hAnsi="Consolas" w:cs="Consolas"/>
                                <w:sz w:val="20"/>
                                <w:szCs w:val="20"/>
                              </w:rPr>
                              <w:t xml:space="preserve">    </w:t>
                            </w:r>
                            <w:proofErr w:type="gramStart"/>
                            <w:r w:rsidRPr="00D809E1">
                              <w:rPr>
                                <w:rFonts w:ascii="Consolas" w:hAnsi="Consolas" w:cs="Consolas"/>
                                <w:color w:val="000000"/>
                                <w:sz w:val="20"/>
                                <w:szCs w:val="20"/>
                                <w:u w:val="single"/>
                              </w:rPr>
                              <w:t>var</w:t>
                            </w:r>
                            <w:proofErr w:type="gramEnd"/>
                            <w:r w:rsidRPr="00D809E1">
                              <w:rPr>
                                <w:rFonts w:ascii="Consolas" w:hAnsi="Consolas" w:cs="Consolas"/>
                                <w:sz w:val="20"/>
                                <w:szCs w:val="20"/>
                              </w:rPr>
                              <w:t xml:space="preserve"> </w:t>
                            </w:r>
                            <w:proofErr w:type="spellStart"/>
                            <w:r w:rsidRPr="00D809E1">
                              <w:rPr>
                                <w:rFonts w:ascii="Consolas" w:hAnsi="Consolas" w:cs="Consolas"/>
                                <w:color w:val="000000"/>
                                <w:sz w:val="20"/>
                                <w:szCs w:val="20"/>
                                <w:u w:val="single"/>
                              </w:rPr>
                              <w:t>passhashed</w:t>
                            </w:r>
                            <w:proofErr w:type="spellEnd"/>
                            <w:r w:rsidRPr="00D809E1">
                              <w:rPr>
                                <w:rFonts w:ascii="Consolas" w:hAnsi="Consolas" w:cs="Consolas"/>
                                <w:sz w:val="20"/>
                                <w:szCs w:val="20"/>
                              </w:rPr>
                              <w:t xml:space="preserve"> = null;</w:t>
                            </w:r>
                          </w:p>
                          <w:p w14:paraId="341B6C3D" w14:textId="77777777" w:rsidR="00396D6B" w:rsidRPr="00D809E1" w:rsidRDefault="00396D6B" w:rsidP="00714651">
                            <w:pPr>
                              <w:autoSpaceDE w:val="0"/>
                              <w:autoSpaceDN w:val="0"/>
                              <w:adjustRightInd w:val="0"/>
                              <w:spacing w:after="0" w:line="240" w:lineRule="auto"/>
                              <w:rPr>
                                <w:rFonts w:ascii="Consolas" w:hAnsi="Consolas" w:cs="Consolas"/>
                                <w:sz w:val="20"/>
                                <w:szCs w:val="20"/>
                              </w:rPr>
                            </w:pPr>
                            <w:r w:rsidRPr="00D809E1">
                              <w:rPr>
                                <w:rFonts w:ascii="Consolas" w:hAnsi="Consolas" w:cs="Consolas"/>
                                <w:sz w:val="20"/>
                                <w:szCs w:val="20"/>
                              </w:rPr>
                              <w:t xml:space="preserve">    </w:t>
                            </w:r>
                            <w:proofErr w:type="gramStart"/>
                            <w:r w:rsidRPr="00D809E1">
                              <w:rPr>
                                <w:rFonts w:ascii="Consolas" w:hAnsi="Consolas" w:cs="Consolas"/>
                                <w:sz w:val="20"/>
                                <w:szCs w:val="20"/>
                              </w:rPr>
                              <w:t>bcrypt.hash(</w:t>
                            </w:r>
                            <w:proofErr w:type="gramEnd"/>
                            <w:r w:rsidRPr="00D809E1">
                              <w:rPr>
                                <w:rFonts w:ascii="Consolas" w:hAnsi="Consolas" w:cs="Consolas"/>
                                <w:sz w:val="20"/>
                                <w:szCs w:val="20"/>
                              </w:rPr>
                              <w:t>input.password, bcrypt.genSaltSync(8), null, function (err, hash) {</w:t>
                            </w:r>
                          </w:p>
                          <w:p w14:paraId="1B1420D3"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D809E1">
                              <w:rPr>
                                <w:rFonts w:ascii="Consolas" w:hAnsi="Consolas" w:cs="Consolas"/>
                                <w:sz w:val="20"/>
                                <w:szCs w:val="20"/>
                              </w:rPr>
                              <w:t xml:space="preserve">        </w:t>
                            </w:r>
                            <w:proofErr w:type="spellStart"/>
                            <w:proofErr w:type="gramStart"/>
                            <w:r w:rsidRPr="00714651">
                              <w:rPr>
                                <w:rFonts w:ascii="Consolas" w:hAnsi="Consolas" w:cs="Consolas"/>
                                <w:color w:val="000000"/>
                                <w:sz w:val="20"/>
                                <w:szCs w:val="20"/>
                                <w:u w:val="single"/>
                                <w:lang w:val="en-US"/>
                              </w:rPr>
                              <w:t>passhashed</w:t>
                            </w:r>
                            <w:proofErr w:type="spellEnd"/>
                            <w:proofErr w:type="gramEnd"/>
                            <w:r w:rsidRPr="00714651">
                              <w:rPr>
                                <w:rFonts w:ascii="Consolas" w:hAnsi="Consolas" w:cs="Consolas"/>
                                <w:sz w:val="20"/>
                                <w:szCs w:val="20"/>
                                <w:lang w:val="en-US"/>
                              </w:rPr>
                              <w:t xml:space="preserve"> = hash;</w:t>
                            </w:r>
                          </w:p>
                          <w:p w14:paraId="6E3C0F1F"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
                          <w:p w14:paraId="111D1B9D"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24B9198C"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req.getConnection(</w:t>
                            </w:r>
                            <w:proofErr w:type="gramEnd"/>
                            <w:r w:rsidRPr="00714651">
                              <w:rPr>
                                <w:rFonts w:ascii="Consolas" w:hAnsi="Consolas" w:cs="Consolas"/>
                                <w:sz w:val="20"/>
                                <w:szCs w:val="20"/>
                                <w:lang w:val="en-US"/>
                              </w:rPr>
                              <w:t>function (err, connection) {</w:t>
                            </w:r>
                          </w:p>
                          <w:p w14:paraId="6C15DC95"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1DBC4055"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data = {</w:t>
                            </w:r>
                          </w:p>
                          <w:p w14:paraId="59FCCEA0"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528FB07B" w14:textId="77777777" w:rsidR="00396D6B" w:rsidRPr="00D171F6"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r w:rsidRPr="00D171F6">
                              <w:rPr>
                                <w:rFonts w:ascii="Consolas" w:hAnsi="Consolas" w:cs="Consolas"/>
                                <w:color w:val="000000"/>
                                <w:sz w:val="20"/>
                                <w:szCs w:val="20"/>
                                <w:u w:val="single"/>
                                <w:lang w:val="en-US"/>
                              </w:rPr>
                              <w:t>nom</w:t>
                            </w:r>
                            <w:r w:rsidRPr="00D171F6">
                              <w:rPr>
                                <w:rFonts w:ascii="Consolas" w:hAnsi="Consolas" w:cs="Consolas"/>
                                <w:sz w:val="20"/>
                                <w:szCs w:val="20"/>
                                <w:lang w:val="en-US"/>
                              </w:rPr>
                              <w:t>: input.nom,</w:t>
                            </w:r>
                          </w:p>
                          <w:p w14:paraId="6D724F26" w14:textId="77777777" w:rsidR="00396D6B"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lang w:val="en-US"/>
                              </w:rPr>
                              <w:t xml:space="preserve">            </w:t>
                            </w:r>
                            <w:proofErr w:type="gramStart"/>
                            <w:r>
                              <w:rPr>
                                <w:rFonts w:ascii="Consolas" w:hAnsi="Consolas" w:cs="Consolas"/>
                                <w:color w:val="000000"/>
                                <w:sz w:val="20"/>
                                <w:szCs w:val="20"/>
                                <w:u w:val="single"/>
                              </w:rPr>
                              <w:t>prenom</w:t>
                            </w:r>
                            <w:proofErr w:type="gramEnd"/>
                            <w:r>
                              <w:rPr>
                                <w:rFonts w:ascii="Consolas" w:hAnsi="Consolas" w:cs="Consolas"/>
                                <w:sz w:val="20"/>
                                <w:szCs w:val="20"/>
                              </w:rPr>
                              <w:t xml:space="preserve">: </w:t>
                            </w:r>
                            <w:proofErr w:type="spellStart"/>
                            <w:r>
                              <w:rPr>
                                <w:rFonts w:ascii="Consolas" w:hAnsi="Consolas" w:cs="Consolas"/>
                                <w:sz w:val="20"/>
                                <w:szCs w:val="20"/>
                              </w:rPr>
                              <w:t>input.prenom</w:t>
                            </w:r>
                            <w:proofErr w:type="spellEnd"/>
                            <w:r>
                              <w:rPr>
                                <w:rFonts w:ascii="Consolas" w:hAnsi="Consolas" w:cs="Consolas"/>
                                <w:sz w:val="20"/>
                                <w:szCs w:val="20"/>
                              </w:rPr>
                              <w:t>,</w:t>
                            </w:r>
                          </w:p>
                          <w:p w14:paraId="5553574B"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voie</w:t>
                            </w:r>
                            <w:proofErr w:type="gramEnd"/>
                            <w:r>
                              <w:rPr>
                                <w:rFonts w:ascii="Consolas" w:hAnsi="Consolas" w:cs="Consolas"/>
                                <w:sz w:val="20"/>
                                <w:szCs w:val="20"/>
                              </w:rPr>
                              <w:t xml:space="preserve">: </w:t>
                            </w:r>
                            <w:proofErr w:type="spellStart"/>
                            <w:r>
                              <w:rPr>
                                <w:rFonts w:ascii="Consolas" w:hAnsi="Consolas" w:cs="Consolas"/>
                                <w:sz w:val="20"/>
                                <w:szCs w:val="20"/>
                              </w:rPr>
                              <w:t>input.voie</w:t>
                            </w:r>
                            <w:proofErr w:type="spellEnd"/>
                            <w:r>
                              <w:rPr>
                                <w:rFonts w:ascii="Consolas" w:hAnsi="Consolas" w:cs="Consolas"/>
                                <w:sz w:val="20"/>
                                <w:szCs w:val="20"/>
                              </w:rPr>
                              <w:t>,</w:t>
                            </w:r>
                          </w:p>
                          <w:p w14:paraId="7948C710"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code_postal</w:t>
                            </w:r>
                            <w:proofErr w:type="spellEnd"/>
                            <w:proofErr w:type="gramEnd"/>
                            <w:r>
                              <w:rPr>
                                <w:rFonts w:ascii="Consolas" w:hAnsi="Consolas" w:cs="Consolas"/>
                                <w:sz w:val="20"/>
                                <w:szCs w:val="20"/>
                              </w:rPr>
                              <w:t xml:space="preserve">: </w:t>
                            </w:r>
                            <w:proofErr w:type="spellStart"/>
                            <w:r>
                              <w:rPr>
                                <w:rFonts w:ascii="Consolas" w:hAnsi="Consolas" w:cs="Consolas"/>
                                <w:sz w:val="20"/>
                                <w:szCs w:val="20"/>
                              </w:rPr>
                              <w:t>input.code_postal</w:t>
                            </w:r>
                            <w:proofErr w:type="spellEnd"/>
                            <w:r>
                              <w:rPr>
                                <w:rFonts w:ascii="Consolas" w:hAnsi="Consolas" w:cs="Consolas"/>
                                <w:sz w:val="20"/>
                                <w:szCs w:val="20"/>
                              </w:rPr>
                              <w:t>,</w:t>
                            </w:r>
                          </w:p>
                          <w:p w14:paraId="7809A373"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ville</w:t>
                            </w:r>
                            <w:r>
                              <w:rPr>
                                <w:rFonts w:ascii="Consolas" w:hAnsi="Consolas" w:cs="Consolas"/>
                                <w:sz w:val="20"/>
                                <w:szCs w:val="20"/>
                              </w:rPr>
                              <w:t xml:space="preserve">: </w:t>
                            </w:r>
                            <w:proofErr w:type="spellStart"/>
                            <w:r>
                              <w:rPr>
                                <w:rFonts w:ascii="Consolas" w:hAnsi="Consolas" w:cs="Consolas"/>
                                <w:sz w:val="20"/>
                                <w:szCs w:val="20"/>
                              </w:rPr>
                              <w:t>input.ville</w:t>
                            </w:r>
                            <w:proofErr w:type="spellEnd"/>
                            <w:r>
                              <w:rPr>
                                <w:rFonts w:ascii="Consolas" w:hAnsi="Consolas" w:cs="Consolas"/>
                                <w:sz w:val="20"/>
                                <w:szCs w:val="20"/>
                              </w:rPr>
                              <w:t>,</w:t>
                            </w:r>
                          </w:p>
                          <w:p w14:paraId="24D06FAF"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D171F6">
                              <w:rPr>
                                <w:rFonts w:ascii="Consolas" w:hAnsi="Consolas" w:cs="Consolas"/>
                                <w:sz w:val="20"/>
                                <w:szCs w:val="20"/>
                              </w:rPr>
                              <w:t>telephone_fixe: input.telephone_fixe,</w:t>
                            </w:r>
                          </w:p>
                          <w:p w14:paraId="6B595E9E"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telephone_portable: input.telephone_portable,</w:t>
                            </w:r>
                          </w:p>
                          <w:p w14:paraId="5E8FCFA1"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mail: input.mail,</w:t>
                            </w:r>
                          </w:p>
                          <w:p w14:paraId="4E1D339F"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w:t>
                            </w:r>
                            <w:r w:rsidRPr="00D171F6">
                              <w:rPr>
                                <w:rFonts w:ascii="Consolas" w:hAnsi="Consolas" w:cs="Consolas"/>
                                <w:color w:val="000000"/>
                                <w:sz w:val="20"/>
                                <w:szCs w:val="20"/>
                                <w:u w:val="single"/>
                              </w:rPr>
                              <w:t>idrang</w:t>
                            </w:r>
                            <w:r w:rsidRPr="00D171F6">
                              <w:rPr>
                                <w:rFonts w:ascii="Consolas" w:hAnsi="Consolas" w:cs="Consolas"/>
                                <w:sz w:val="20"/>
                                <w:szCs w:val="20"/>
                              </w:rPr>
                              <w:t xml:space="preserve"> : 2,</w:t>
                            </w:r>
                          </w:p>
                          <w:p w14:paraId="51523653"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hash : </w:t>
                            </w:r>
                            <w:r w:rsidRPr="00D171F6">
                              <w:rPr>
                                <w:rFonts w:ascii="Consolas" w:hAnsi="Consolas" w:cs="Consolas"/>
                                <w:color w:val="000000"/>
                                <w:sz w:val="20"/>
                                <w:szCs w:val="20"/>
                                <w:u w:val="single"/>
                              </w:rPr>
                              <w:t>passhashed</w:t>
                            </w:r>
                            <w:r w:rsidRPr="00D171F6">
                              <w:rPr>
                                <w:rFonts w:ascii="Consolas" w:hAnsi="Consolas" w:cs="Consolas"/>
                                <w:sz w:val="20"/>
                                <w:szCs w:val="20"/>
                              </w:rPr>
                              <w:t>,</w:t>
                            </w:r>
                          </w:p>
                          <w:p w14:paraId="59FAE6A4"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dateDeModification : date</w:t>
                            </w:r>
                          </w:p>
                          <w:p w14:paraId="096F0F47"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D171F6">
                              <w:rPr>
                                <w:rFonts w:ascii="Consolas" w:hAnsi="Consolas" w:cs="Consolas"/>
                                <w:sz w:val="20"/>
                                <w:szCs w:val="20"/>
                              </w:rPr>
                              <w:t xml:space="preserve">            </w:t>
                            </w:r>
                            <w:r w:rsidRPr="00714651">
                              <w:rPr>
                                <w:rFonts w:ascii="Consolas" w:hAnsi="Consolas" w:cs="Consolas"/>
                                <w:sz w:val="20"/>
                                <w:szCs w:val="20"/>
                                <w:lang w:val="en-US"/>
                              </w:rPr>
                              <w:t>//password: input.password,</w:t>
                            </w:r>
                          </w:p>
                          <w:p w14:paraId="04A9C747"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004E8FEA"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
                          <w:p w14:paraId="60F3C26C"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02768ED8"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query = connection.query("INSERT INTO </w:t>
                            </w:r>
                            <w:r w:rsidRPr="00714651">
                              <w:rPr>
                                <w:rFonts w:ascii="Consolas" w:hAnsi="Consolas" w:cs="Consolas"/>
                                <w:color w:val="000000"/>
                                <w:sz w:val="20"/>
                                <w:szCs w:val="20"/>
                                <w:u w:val="single"/>
                                <w:lang w:val="en-US"/>
                              </w:rPr>
                              <w:t>utilisateur</w:t>
                            </w:r>
                            <w:r w:rsidRPr="00714651">
                              <w:rPr>
                                <w:rFonts w:ascii="Consolas" w:hAnsi="Consolas" w:cs="Consolas"/>
                                <w:sz w:val="20"/>
                                <w:szCs w:val="20"/>
                                <w:lang w:val="en-US"/>
                              </w:rPr>
                              <w:t xml:space="preserve"> set ? ", data, function (err, rows) {</w:t>
                            </w:r>
                          </w:p>
                          <w:p w14:paraId="19529BA9"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112A55CD"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if</w:t>
                            </w:r>
                            <w:proofErr w:type="gramEnd"/>
                            <w:r w:rsidRPr="00714651">
                              <w:rPr>
                                <w:rFonts w:ascii="Consolas" w:hAnsi="Consolas" w:cs="Consolas"/>
                                <w:sz w:val="20"/>
                                <w:szCs w:val="20"/>
                                <w:lang w:val="en-US"/>
                              </w:rPr>
                              <w:t xml:space="preserve"> (err)</w:t>
                            </w:r>
                          </w:p>
                          <w:p w14:paraId="202A54D1"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console.log(</w:t>
                            </w:r>
                            <w:proofErr w:type="gramEnd"/>
                            <w:r w:rsidRPr="00714651">
                              <w:rPr>
                                <w:rFonts w:ascii="Consolas" w:hAnsi="Consolas" w:cs="Consolas"/>
                                <w:sz w:val="20"/>
                                <w:szCs w:val="20"/>
                                <w:lang w:val="en-US"/>
                              </w:rPr>
                              <w:t>"Error Selecting : %s ", err);</w:t>
                            </w:r>
                          </w:p>
                          <w:p w14:paraId="1304AA5F"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3508CD30" w14:textId="77777777" w:rsidR="00396D6B" w:rsidRDefault="00396D6B" w:rsidP="00714651">
                            <w:pPr>
                              <w:autoSpaceDE w:val="0"/>
                              <w:autoSpaceDN w:val="0"/>
                              <w:adjustRightInd w:val="0"/>
                              <w:spacing w:after="0" w:line="240" w:lineRule="auto"/>
                              <w:rPr>
                                <w:rFonts w:ascii="Consolas" w:hAnsi="Consolas" w:cs="Consolas"/>
                                <w:sz w:val="20"/>
                                <w:szCs w:val="20"/>
                              </w:rPr>
                            </w:pPr>
                            <w:r w:rsidRPr="00714651">
                              <w:rPr>
                                <w:rFonts w:ascii="Consolas" w:hAnsi="Consolas" w:cs="Consolas"/>
                                <w:sz w:val="20"/>
                                <w:szCs w:val="20"/>
                                <w:lang w:val="en-US"/>
                              </w:rPr>
                              <w:t xml:space="preserve">            </w:t>
                            </w:r>
                            <w:proofErr w:type="spellStart"/>
                            <w:proofErr w:type="gramStart"/>
                            <w:r>
                              <w:rPr>
                                <w:rFonts w:ascii="Consolas" w:hAnsi="Consolas" w:cs="Consolas"/>
                                <w:sz w:val="20"/>
                                <w:szCs w:val="20"/>
                              </w:rPr>
                              <w:t>res.redirect</w:t>
                            </w:r>
                            <w:proofErr w:type="spellEnd"/>
                            <w:r>
                              <w:rPr>
                                <w:rFonts w:ascii="Consolas" w:hAnsi="Consolas" w:cs="Consolas"/>
                                <w:sz w:val="20"/>
                                <w:szCs w:val="20"/>
                              </w:rPr>
                              <w:t>(</w:t>
                            </w:r>
                            <w:proofErr w:type="gramEnd"/>
                            <w:r>
                              <w:rPr>
                                <w:rFonts w:ascii="Consolas" w:hAnsi="Consolas" w:cs="Consolas"/>
                                <w:sz w:val="20"/>
                                <w:szCs w:val="20"/>
                              </w:rPr>
                              <w:t>'/</w:t>
                            </w:r>
                            <w:r>
                              <w:rPr>
                                <w:rFonts w:ascii="Consolas" w:hAnsi="Consolas" w:cs="Consolas"/>
                                <w:color w:val="000000"/>
                                <w:sz w:val="20"/>
                                <w:szCs w:val="20"/>
                                <w:u w:val="single"/>
                              </w:rPr>
                              <w:t>utilisateur</w:t>
                            </w:r>
                            <w:r>
                              <w:rPr>
                                <w:rFonts w:ascii="Consolas" w:hAnsi="Consolas" w:cs="Consolas"/>
                                <w:sz w:val="20"/>
                                <w:szCs w:val="20"/>
                              </w:rPr>
                              <w:t>');</w:t>
                            </w:r>
                          </w:p>
                          <w:p w14:paraId="2DB479A3"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7FAB3BD3"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67231725"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483BCC45"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39184723"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736DDBE9" w14:textId="77777777" w:rsidR="00396D6B" w:rsidRDefault="00396D6B" w:rsidP="00714651">
                            <w:r>
                              <w:rPr>
                                <w:rFonts w:ascii="Consolas" w:hAnsi="Consolas" w:cs="Consolas"/>
                                <w:sz w:val="20"/>
                                <w:szCs w:val="20"/>
                              </w:rPr>
                              <w:t>};</w:t>
                            </w:r>
                          </w:p>
                          <w:p w14:paraId="589A5D73" w14:textId="77777777" w:rsidR="00396D6B" w:rsidRDefault="00396D6B" w:rsidP="00714651">
                            <w:r>
                              <w:br w:type="page"/>
                            </w:r>
                          </w:p>
                          <w:p w14:paraId="34FFDC85" w14:textId="77777777" w:rsidR="00396D6B" w:rsidRPr="003C61AC" w:rsidRDefault="00396D6B" w:rsidP="0071465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2" o:spid="_x0000_s1036" type="#_x0000_t202" style="width:453.6pt;height:60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" fillcolor="white [3201]" strokeweight=".5pt">
                <v:textbox>
                  <w:txbxContent>
                    <w:p w14:paraId="542762BE" w14:textId="77777777" w:rsidR="00396D6B" w:rsidRDefault="00396D6B" w:rsidP="0071465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sz w:val="20"/>
                          <w:szCs w:val="20"/>
                        </w:rPr>
                        <w:t>exports.insertUtilisateur</w:t>
                      </w:r>
                      <w:proofErr w:type="spellEnd"/>
                      <w:r>
                        <w:rPr>
                          <w:rFonts w:ascii="Consolas" w:hAnsi="Consolas" w:cs="Consolas"/>
                          <w:sz w:val="20"/>
                          <w:szCs w:val="20"/>
                        </w:rPr>
                        <w:t xml:space="preserve"> = function (</w:t>
                      </w:r>
                      <w:r>
                        <w:rPr>
                          <w:rFonts w:ascii="Consolas" w:hAnsi="Consolas" w:cs="Consolas"/>
                          <w:color w:val="000000"/>
                          <w:sz w:val="20"/>
                          <w:szCs w:val="20"/>
                          <w:u w:val="single"/>
                        </w:rPr>
                        <w:t>req</w:t>
                      </w:r>
                      <w:r>
                        <w:rPr>
                          <w:rFonts w:ascii="Consolas" w:hAnsi="Consolas" w:cs="Consolas"/>
                          <w:sz w:val="20"/>
                          <w:szCs w:val="20"/>
                        </w:rPr>
                        <w:t xml:space="preserve">, </w:t>
                      </w:r>
                      <w:proofErr w:type="spellStart"/>
                      <w:r>
                        <w:rPr>
                          <w:rFonts w:ascii="Consolas" w:hAnsi="Consolas" w:cs="Consolas"/>
                          <w:sz w:val="20"/>
                          <w:szCs w:val="20"/>
                        </w:rPr>
                        <w:t>res</w:t>
                      </w:r>
                      <w:proofErr w:type="spellEnd"/>
                      <w:r>
                        <w:rPr>
                          <w:rFonts w:ascii="Consolas" w:hAnsi="Consolas" w:cs="Consolas"/>
                          <w:sz w:val="20"/>
                          <w:szCs w:val="20"/>
                        </w:rPr>
                        <w:t>) {</w:t>
                      </w:r>
                    </w:p>
                    <w:p w14:paraId="0603FCAD"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620130AB"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input = JSON.parse(JSON.stringify(req.body));</w:t>
                      </w:r>
                    </w:p>
                    <w:p w14:paraId="62B4F652"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console.log(</w:t>
                      </w:r>
                      <w:proofErr w:type="gramEnd"/>
                      <w:r w:rsidRPr="00714651">
                        <w:rPr>
                          <w:rFonts w:ascii="Consolas" w:hAnsi="Consolas" w:cs="Consolas"/>
                          <w:sz w:val="20"/>
                          <w:szCs w:val="20"/>
                          <w:lang w:val="en-US"/>
                        </w:rPr>
                        <w:t>"in "+JSON.stringify(input));</w:t>
                      </w:r>
                    </w:p>
                    <w:p w14:paraId="535A9EB3"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56871CFB"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now = new Date();</w:t>
                      </w:r>
                    </w:p>
                    <w:p w14:paraId="186FAEDD"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w:t>
                      </w:r>
                      <w:r w:rsidRPr="00714651">
                        <w:rPr>
                          <w:rFonts w:ascii="Consolas" w:hAnsi="Consolas" w:cs="Consolas"/>
                          <w:color w:val="000000"/>
                          <w:sz w:val="20"/>
                          <w:szCs w:val="20"/>
                          <w:u w:val="single"/>
                          <w:lang w:val="en-US"/>
                        </w:rPr>
                        <w:t>jour</w:t>
                      </w:r>
                      <w:r w:rsidRPr="00714651">
                        <w:rPr>
                          <w:rFonts w:ascii="Consolas" w:hAnsi="Consolas" w:cs="Consolas"/>
                          <w:sz w:val="20"/>
                          <w:szCs w:val="20"/>
                          <w:lang w:val="en-US"/>
                        </w:rPr>
                        <w:t xml:space="preserve"> = </w:t>
                      </w:r>
                      <w:proofErr w:type="spellStart"/>
                      <w:r w:rsidRPr="00714651">
                        <w:rPr>
                          <w:rFonts w:ascii="Consolas" w:hAnsi="Consolas" w:cs="Consolas"/>
                          <w:sz w:val="20"/>
                          <w:szCs w:val="20"/>
                          <w:lang w:val="en-US"/>
                        </w:rPr>
                        <w:t>now.getDate</w:t>
                      </w:r>
                      <w:proofErr w:type="spellEnd"/>
                      <w:r w:rsidRPr="00714651">
                        <w:rPr>
                          <w:rFonts w:ascii="Consolas" w:hAnsi="Consolas" w:cs="Consolas"/>
                          <w:sz w:val="20"/>
                          <w:szCs w:val="20"/>
                          <w:lang w:val="en-US"/>
                        </w:rPr>
                        <w:t>();</w:t>
                      </w:r>
                    </w:p>
                    <w:p w14:paraId="0F941A6C"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w:t>
                      </w:r>
                      <w:r w:rsidRPr="00714651">
                        <w:rPr>
                          <w:rFonts w:ascii="Consolas" w:hAnsi="Consolas" w:cs="Consolas"/>
                          <w:color w:val="000000"/>
                          <w:sz w:val="20"/>
                          <w:szCs w:val="20"/>
                          <w:u w:val="single"/>
                          <w:lang w:val="en-US"/>
                        </w:rPr>
                        <w:t>mois</w:t>
                      </w:r>
                      <w:r w:rsidRPr="00714651">
                        <w:rPr>
                          <w:rFonts w:ascii="Consolas" w:hAnsi="Consolas" w:cs="Consolas"/>
                          <w:sz w:val="20"/>
                          <w:szCs w:val="20"/>
                          <w:lang w:val="en-US"/>
                        </w:rPr>
                        <w:t xml:space="preserve"> = </w:t>
                      </w:r>
                      <w:proofErr w:type="spellStart"/>
                      <w:r w:rsidRPr="00714651">
                        <w:rPr>
                          <w:rFonts w:ascii="Consolas" w:hAnsi="Consolas" w:cs="Consolas"/>
                          <w:sz w:val="20"/>
                          <w:szCs w:val="20"/>
                          <w:lang w:val="en-US"/>
                        </w:rPr>
                        <w:t>now.getMonth</w:t>
                      </w:r>
                      <w:proofErr w:type="spellEnd"/>
                      <w:r w:rsidRPr="00714651">
                        <w:rPr>
                          <w:rFonts w:ascii="Consolas" w:hAnsi="Consolas" w:cs="Consolas"/>
                          <w:sz w:val="20"/>
                          <w:szCs w:val="20"/>
                          <w:lang w:val="en-US"/>
                        </w:rPr>
                        <w:t>()+1;</w:t>
                      </w:r>
                    </w:p>
                    <w:p w14:paraId="3FC6554F"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w:t>
                      </w:r>
                      <w:proofErr w:type="spellStart"/>
                      <w:r w:rsidRPr="00714651">
                        <w:rPr>
                          <w:rFonts w:ascii="Consolas" w:hAnsi="Consolas" w:cs="Consolas"/>
                          <w:color w:val="000000"/>
                          <w:sz w:val="20"/>
                          <w:szCs w:val="20"/>
                          <w:u w:val="single"/>
                          <w:lang w:val="en-US"/>
                        </w:rPr>
                        <w:t>annee</w:t>
                      </w:r>
                      <w:proofErr w:type="spellEnd"/>
                      <w:r w:rsidRPr="00714651">
                        <w:rPr>
                          <w:rFonts w:ascii="Consolas" w:hAnsi="Consolas" w:cs="Consolas"/>
                          <w:sz w:val="20"/>
                          <w:szCs w:val="20"/>
                          <w:lang w:val="en-US"/>
                        </w:rPr>
                        <w:t xml:space="preserve"> = </w:t>
                      </w:r>
                      <w:proofErr w:type="spellStart"/>
                      <w:r w:rsidRPr="00714651">
                        <w:rPr>
                          <w:rFonts w:ascii="Consolas" w:hAnsi="Consolas" w:cs="Consolas"/>
                          <w:sz w:val="20"/>
                          <w:szCs w:val="20"/>
                          <w:lang w:val="en-US"/>
                        </w:rPr>
                        <w:t>now.getFullYear</w:t>
                      </w:r>
                      <w:proofErr w:type="spellEnd"/>
                      <w:r w:rsidRPr="00714651">
                        <w:rPr>
                          <w:rFonts w:ascii="Consolas" w:hAnsi="Consolas" w:cs="Consolas"/>
                          <w:sz w:val="20"/>
                          <w:szCs w:val="20"/>
                          <w:lang w:val="en-US"/>
                        </w:rPr>
                        <w:t>();</w:t>
                      </w:r>
                    </w:p>
                    <w:p w14:paraId="36C39AC1" w14:textId="77777777" w:rsidR="00396D6B" w:rsidRDefault="00396D6B" w:rsidP="00714651">
                      <w:pPr>
                        <w:autoSpaceDE w:val="0"/>
                        <w:autoSpaceDN w:val="0"/>
                        <w:adjustRightInd w:val="0"/>
                        <w:spacing w:after="0" w:line="240" w:lineRule="auto"/>
                        <w:rPr>
                          <w:rFonts w:ascii="Consolas" w:hAnsi="Consolas" w:cs="Consolas"/>
                          <w:sz w:val="20"/>
                          <w:szCs w:val="20"/>
                        </w:rPr>
                      </w:pPr>
                      <w:r w:rsidRPr="00714651">
                        <w:rPr>
                          <w:rFonts w:ascii="Consolas" w:hAnsi="Consolas" w:cs="Consolas"/>
                          <w:sz w:val="20"/>
                          <w:szCs w:val="20"/>
                          <w:lang w:val="en-US"/>
                        </w:rPr>
                        <w:t xml:space="preserve">    </w:t>
                      </w:r>
                      <w:proofErr w:type="gramStart"/>
                      <w:r>
                        <w:rPr>
                          <w:rFonts w:ascii="Consolas" w:hAnsi="Consolas" w:cs="Consolas"/>
                          <w:color w:val="000000"/>
                          <w:sz w:val="20"/>
                          <w:szCs w:val="20"/>
                          <w:u w:val="single"/>
                        </w:rPr>
                        <w:t>var</w:t>
                      </w:r>
                      <w:proofErr w:type="gramEnd"/>
                      <w:r>
                        <w:rPr>
                          <w:rFonts w:ascii="Consolas" w:hAnsi="Consolas" w:cs="Consolas"/>
                          <w:sz w:val="20"/>
                          <w:szCs w:val="20"/>
                        </w:rPr>
                        <w:t xml:space="preserve"> date = </w:t>
                      </w:r>
                      <w:proofErr w:type="spellStart"/>
                      <w:r>
                        <w:rPr>
                          <w:rFonts w:ascii="Consolas" w:hAnsi="Consolas" w:cs="Consolas"/>
                          <w:color w:val="000000"/>
                          <w:sz w:val="20"/>
                          <w:szCs w:val="20"/>
                          <w:u w:val="single"/>
                        </w:rPr>
                        <w:t>annee</w:t>
                      </w:r>
                      <w:proofErr w:type="spellEnd"/>
                      <w:r>
                        <w:rPr>
                          <w:rFonts w:ascii="Consolas" w:hAnsi="Consolas" w:cs="Consolas"/>
                          <w:sz w:val="20"/>
                          <w:szCs w:val="20"/>
                        </w:rPr>
                        <w:t>+"-"+</w:t>
                      </w:r>
                      <w:r>
                        <w:rPr>
                          <w:rFonts w:ascii="Consolas" w:hAnsi="Consolas" w:cs="Consolas"/>
                          <w:color w:val="000000"/>
                          <w:sz w:val="20"/>
                          <w:szCs w:val="20"/>
                          <w:u w:val="single"/>
                        </w:rPr>
                        <w:t>mois</w:t>
                      </w:r>
                      <w:r>
                        <w:rPr>
                          <w:rFonts w:ascii="Consolas" w:hAnsi="Consolas" w:cs="Consolas"/>
                          <w:sz w:val="20"/>
                          <w:szCs w:val="20"/>
                        </w:rPr>
                        <w:t>+"-"+</w:t>
                      </w:r>
                      <w:r>
                        <w:rPr>
                          <w:rFonts w:ascii="Consolas" w:hAnsi="Consolas" w:cs="Consolas"/>
                          <w:color w:val="000000"/>
                          <w:sz w:val="20"/>
                          <w:szCs w:val="20"/>
                          <w:u w:val="single"/>
                        </w:rPr>
                        <w:t>jour</w:t>
                      </w:r>
                      <w:r>
                        <w:rPr>
                          <w:rFonts w:ascii="Consolas" w:hAnsi="Consolas" w:cs="Consolas"/>
                          <w:sz w:val="20"/>
                          <w:szCs w:val="20"/>
                        </w:rPr>
                        <w:t>;</w:t>
                      </w:r>
                    </w:p>
                    <w:p w14:paraId="0914BCE7" w14:textId="77777777" w:rsidR="00396D6B" w:rsidRPr="00D809E1" w:rsidRDefault="00396D6B" w:rsidP="00714651">
                      <w:pPr>
                        <w:autoSpaceDE w:val="0"/>
                        <w:autoSpaceDN w:val="0"/>
                        <w:adjustRightInd w:val="0"/>
                        <w:spacing w:after="0" w:line="240" w:lineRule="auto"/>
                        <w:rPr>
                          <w:rFonts w:ascii="Consolas" w:hAnsi="Consolas" w:cs="Consolas"/>
                          <w:sz w:val="20"/>
                          <w:szCs w:val="20"/>
                        </w:rPr>
                      </w:pPr>
                    </w:p>
                    <w:p w14:paraId="7B9F94C6" w14:textId="77777777" w:rsidR="00396D6B" w:rsidRPr="00D809E1" w:rsidRDefault="00396D6B" w:rsidP="00714651">
                      <w:pPr>
                        <w:autoSpaceDE w:val="0"/>
                        <w:autoSpaceDN w:val="0"/>
                        <w:adjustRightInd w:val="0"/>
                        <w:spacing w:after="0" w:line="240" w:lineRule="auto"/>
                        <w:rPr>
                          <w:rFonts w:ascii="Consolas" w:hAnsi="Consolas" w:cs="Consolas"/>
                          <w:sz w:val="20"/>
                          <w:szCs w:val="20"/>
                        </w:rPr>
                      </w:pPr>
                      <w:r w:rsidRPr="00D809E1">
                        <w:rPr>
                          <w:rFonts w:ascii="Consolas" w:hAnsi="Consolas" w:cs="Consolas"/>
                          <w:sz w:val="20"/>
                          <w:szCs w:val="20"/>
                        </w:rPr>
                        <w:t xml:space="preserve">    </w:t>
                      </w:r>
                      <w:proofErr w:type="gramStart"/>
                      <w:r w:rsidRPr="00D809E1">
                        <w:rPr>
                          <w:rFonts w:ascii="Consolas" w:hAnsi="Consolas" w:cs="Consolas"/>
                          <w:color w:val="000000"/>
                          <w:sz w:val="20"/>
                          <w:szCs w:val="20"/>
                          <w:u w:val="single"/>
                        </w:rPr>
                        <w:t>var</w:t>
                      </w:r>
                      <w:proofErr w:type="gramEnd"/>
                      <w:r w:rsidRPr="00D809E1">
                        <w:rPr>
                          <w:rFonts w:ascii="Consolas" w:hAnsi="Consolas" w:cs="Consolas"/>
                          <w:sz w:val="20"/>
                          <w:szCs w:val="20"/>
                        </w:rPr>
                        <w:t xml:space="preserve"> </w:t>
                      </w:r>
                      <w:proofErr w:type="spellStart"/>
                      <w:r w:rsidRPr="00D809E1">
                        <w:rPr>
                          <w:rFonts w:ascii="Consolas" w:hAnsi="Consolas" w:cs="Consolas"/>
                          <w:color w:val="000000"/>
                          <w:sz w:val="20"/>
                          <w:szCs w:val="20"/>
                          <w:u w:val="single"/>
                        </w:rPr>
                        <w:t>passhashed</w:t>
                      </w:r>
                      <w:proofErr w:type="spellEnd"/>
                      <w:r w:rsidRPr="00D809E1">
                        <w:rPr>
                          <w:rFonts w:ascii="Consolas" w:hAnsi="Consolas" w:cs="Consolas"/>
                          <w:sz w:val="20"/>
                          <w:szCs w:val="20"/>
                        </w:rPr>
                        <w:t xml:space="preserve"> = null;</w:t>
                      </w:r>
                    </w:p>
                    <w:p w14:paraId="341B6C3D" w14:textId="77777777" w:rsidR="00396D6B" w:rsidRPr="00D809E1" w:rsidRDefault="00396D6B" w:rsidP="00714651">
                      <w:pPr>
                        <w:autoSpaceDE w:val="0"/>
                        <w:autoSpaceDN w:val="0"/>
                        <w:adjustRightInd w:val="0"/>
                        <w:spacing w:after="0" w:line="240" w:lineRule="auto"/>
                        <w:rPr>
                          <w:rFonts w:ascii="Consolas" w:hAnsi="Consolas" w:cs="Consolas"/>
                          <w:sz w:val="20"/>
                          <w:szCs w:val="20"/>
                        </w:rPr>
                      </w:pPr>
                      <w:r w:rsidRPr="00D809E1">
                        <w:rPr>
                          <w:rFonts w:ascii="Consolas" w:hAnsi="Consolas" w:cs="Consolas"/>
                          <w:sz w:val="20"/>
                          <w:szCs w:val="20"/>
                        </w:rPr>
                        <w:t xml:space="preserve">    </w:t>
                      </w:r>
                      <w:proofErr w:type="gramStart"/>
                      <w:r w:rsidRPr="00D809E1">
                        <w:rPr>
                          <w:rFonts w:ascii="Consolas" w:hAnsi="Consolas" w:cs="Consolas"/>
                          <w:sz w:val="20"/>
                          <w:szCs w:val="20"/>
                        </w:rPr>
                        <w:t>bcrypt.hash(</w:t>
                      </w:r>
                      <w:proofErr w:type="gramEnd"/>
                      <w:r w:rsidRPr="00D809E1">
                        <w:rPr>
                          <w:rFonts w:ascii="Consolas" w:hAnsi="Consolas" w:cs="Consolas"/>
                          <w:sz w:val="20"/>
                          <w:szCs w:val="20"/>
                        </w:rPr>
                        <w:t>input.password, bcrypt.genSaltSync(8), null, function (err, hash) {</w:t>
                      </w:r>
                    </w:p>
                    <w:p w14:paraId="1B1420D3"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D809E1">
                        <w:rPr>
                          <w:rFonts w:ascii="Consolas" w:hAnsi="Consolas" w:cs="Consolas"/>
                          <w:sz w:val="20"/>
                          <w:szCs w:val="20"/>
                        </w:rPr>
                        <w:t xml:space="preserve">        </w:t>
                      </w:r>
                      <w:proofErr w:type="spellStart"/>
                      <w:proofErr w:type="gramStart"/>
                      <w:r w:rsidRPr="00714651">
                        <w:rPr>
                          <w:rFonts w:ascii="Consolas" w:hAnsi="Consolas" w:cs="Consolas"/>
                          <w:color w:val="000000"/>
                          <w:sz w:val="20"/>
                          <w:szCs w:val="20"/>
                          <w:u w:val="single"/>
                          <w:lang w:val="en-US"/>
                        </w:rPr>
                        <w:t>passhashed</w:t>
                      </w:r>
                      <w:proofErr w:type="spellEnd"/>
                      <w:proofErr w:type="gramEnd"/>
                      <w:r w:rsidRPr="00714651">
                        <w:rPr>
                          <w:rFonts w:ascii="Consolas" w:hAnsi="Consolas" w:cs="Consolas"/>
                          <w:sz w:val="20"/>
                          <w:szCs w:val="20"/>
                          <w:lang w:val="en-US"/>
                        </w:rPr>
                        <w:t xml:space="preserve"> = hash;</w:t>
                      </w:r>
                    </w:p>
                    <w:p w14:paraId="6E3C0F1F"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
                    <w:p w14:paraId="111D1B9D"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24B9198C"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req.getConnection(</w:t>
                      </w:r>
                      <w:proofErr w:type="gramEnd"/>
                      <w:r w:rsidRPr="00714651">
                        <w:rPr>
                          <w:rFonts w:ascii="Consolas" w:hAnsi="Consolas" w:cs="Consolas"/>
                          <w:sz w:val="20"/>
                          <w:szCs w:val="20"/>
                          <w:lang w:val="en-US"/>
                        </w:rPr>
                        <w:t>function (err, connection) {</w:t>
                      </w:r>
                    </w:p>
                    <w:p w14:paraId="6C15DC95"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1DBC4055"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data = {</w:t>
                      </w:r>
                    </w:p>
                    <w:p w14:paraId="59FCCEA0"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528FB07B" w14:textId="77777777" w:rsidR="00396D6B" w:rsidRPr="00D171F6"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r w:rsidRPr="00D171F6">
                        <w:rPr>
                          <w:rFonts w:ascii="Consolas" w:hAnsi="Consolas" w:cs="Consolas"/>
                          <w:color w:val="000000"/>
                          <w:sz w:val="20"/>
                          <w:szCs w:val="20"/>
                          <w:u w:val="single"/>
                          <w:lang w:val="en-US"/>
                        </w:rPr>
                        <w:t>nom</w:t>
                      </w:r>
                      <w:r w:rsidRPr="00D171F6">
                        <w:rPr>
                          <w:rFonts w:ascii="Consolas" w:hAnsi="Consolas" w:cs="Consolas"/>
                          <w:sz w:val="20"/>
                          <w:szCs w:val="20"/>
                          <w:lang w:val="en-US"/>
                        </w:rPr>
                        <w:t>: input.nom,</w:t>
                      </w:r>
                    </w:p>
                    <w:p w14:paraId="6D724F26" w14:textId="77777777" w:rsidR="00396D6B"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lang w:val="en-US"/>
                        </w:rPr>
                        <w:t xml:space="preserve">            </w:t>
                      </w:r>
                      <w:proofErr w:type="gramStart"/>
                      <w:r>
                        <w:rPr>
                          <w:rFonts w:ascii="Consolas" w:hAnsi="Consolas" w:cs="Consolas"/>
                          <w:color w:val="000000"/>
                          <w:sz w:val="20"/>
                          <w:szCs w:val="20"/>
                          <w:u w:val="single"/>
                        </w:rPr>
                        <w:t>prenom</w:t>
                      </w:r>
                      <w:proofErr w:type="gramEnd"/>
                      <w:r>
                        <w:rPr>
                          <w:rFonts w:ascii="Consolas" w:hAnsi="Consolas" w:cs="Consolas"/>
                          <w:sz w:val="20"/>
                          <w:szCs w:val="20"/>
                        </w:rPr>
                        <w:t xml:space="preserve">: </w:t>
                      </w:r>
                      <w:proofErr w:type="spellStart"/>
                      <w:r>
                        <w:rPr>
                          <w:rFonts w:ascii="Consolas" w:hAnsi="Consolas" w:cs="Consolas"/>
                          <w:sz w:val="20"/>
                          <w:szCs w:val="20"/>
                        </w:rPr>
                        <w:t>input.prenom</w:t>
                      </w:r>
                      <w:proofErr w:type="spellEnd"/>
                      <w:r>
                        <w:rPr>
                          <w:rFonts w:ascii="Consolas" w:hAnsi="Consolas" w:cs="Consolas"/>
                          <w:sz w:val="20"/>
                          <w:szCs w:val="20"/>
                        </w:rPr>
                        <w:t>,</w:t>
                      </w:r>
                    </w:p>
                    <w:p w14:paraId="5553574B"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000000"/>
                          <w:sz w:val="20"/>
                          <w:szCs w:val="20"/>
                          <w:u w:val="single"/>
                        </w:rPr>
                        <w:t>voie</w:t>
                      </w:r>
                      <w:proofErr w:type="gramEnd"/>
                      <w:r>
                        <w:rPr>
                          <w:rFonts w:ascii="Consolas" w:hAnsi="Consolas" w:cs="Consolas"/>
                          <w:sz w:val="20"/>
                          <w:szCs w:val="20"/>
                        </w:rPr>
                        <w:t xml:space="preserve">: </w:t>
                      </w:r>
                      <w:proofErr w:type="spellStart"/>
                      <w:r>
                        <w:rPr>
                          <w:rFonts w:ascii="Consolas" w:hAnsi="Consolas" w:cs="Consolas"/>
                          <w:sz w:val="20"/>
                          <w:szCs w:val="20"/>
                        </w:rPr>
                        <w:t>input.voie</w:t>
                      </w:r>
                      <w:proofErr w:type="spellEnd"/>
                      <w:r>
                        <w:rPr>
                          <w:rFonts w:ascii="Consolas" w:hAnsi="Consolas" w:cs="Consolas"/>
                          <w:sz w:val="20"/>
                          <w:szCs w:val="20"/>
                        </w:rPr>
                        <w:t>,</w:t>
                      </w:r>
                    </w:p>
                    <w:p w14:paraId="7948C710"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roofErr w:type="spellStart"/>
                      <w:proofErr w:type="gramStart"/>
                      <w:r>
                        <w:rPr>
                          <w:rFonts w:ascii="Consolas" w:hAnsi="Consolas" w:cs="Consolas"/>
                          <w:sz w:val="20"/>
                          <w:szCs w:val="20"/>
                        </w:rPr>
                        <w:t>code_postal</w:t>
                      </w:r>
                      <w:proofErr w:type="spellEnd"/>
                      <w:proofErr w:type="gramEnd"/>
                      <w:r>
                        <w:rPr>
                          <w:rFonts w:ascii="Consolas" w:hAnsi="Consolas" w:cs="Consolas"/>
                          <w:sz w:val="20"/>
                          <w:szCs w:val="20"/>
                        </w:rPr>
                        <w:t xml:space="preserve">: </w:t>
                      </w:r>
                      <w:proofErr w:type="spellStart"/>
                      <w:r>
                        <w:rPr>
                          <w:rFonts w:ascii="Consolas" w:hAnsi="Consolas" w:cs="Consolas"/>
                          <w:sz w:val="20"/>
                          <w:szCs w:val="20"/>
                        </w:rPr>
                        <w:t>input.code_postal</w:t>
                      </w:r>
                      <w:proofErr w:type="spellEnd"/>
                      <w:r>
                        <w:rPr>
                          <w:rFonts w:ascii="Consolas" w:hAnsi="Consolas" w:cs="Consolas"/>
                          <w:sz w:val="20"/>
                          <w:szCs w:val="20"/>
                        </w:rPr>
                        <w:t>,</w:t>
                      </w:r>
                    </w:p>
                    <w:p w14:paraId="7809A373"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0000"/>
                          <w:sz w:val="20"/>
                          <w:szCs w:val="20"/>
                          <w:u w:val="single"/>
                        </w:rPr>
                        <w:t>ville</w:t>
                      </w:r>
                      <w:r>
                        <w:rPr>
                          <w:rFonts w:ascii="Consolas" w:hAnsi="Consolas" w:cs="Consolas"/>
                          <w:sz w:val="20"/>
                          <w:szCs w:val="20"/>
                        </w:rPr>
                        <w:t xml:space="preserve">: </w:t>
                      </w:r>
                      <w:proofErr w:type="spellStart"/>
                      <w:r>
                        <w:rPr>
                          <w:rFonts w:ascii="Consolas" w:hAnsi="Consolas" w:cs="Consolas"/>
                          <w:sz w:val="20"/>
                          <w:szCs w:val="20"/>
                        </w:rPr>
                        <w:t>input.ville</w:t>
                      </w:r>
                      <w:proofErr w:type="spellEnd"/>
                      <w:r>
                        <w:rPr>
                          <w:rFonts w:ascii="Consolas" w:hAnsi="Consolas" w:cs="Consolas"/>
                          <w:sz w:val="20"/>
                          <w:szCs w:val="20"/>
                        </w:rPr>
                        <w:t>,</w:t>
                      </w:r>
                    </w:p>
                    <w:p w14:paraId="24D06FAF"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D171F6">
                        <w:rPr>
                          <w:rFonts w:ascii="Consolas" w:hAnsi="Consolas" w:cs="Consolas"/>
                          <w:sz w:val="20"/>
                          <w:szCs w:val="20"/>
                        </w:rPr>
                        <w:t>telephone_fixe: input.telephone_fixe,</w:t>
                      </w:r>
                    </w:p>
                    <w:p w14:paraId="6B595E9E"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telephone_portable: input.telephone_portable,</w:t>
                      </w:r>
                    </w:p>
                    <w:p w14:paraId="5E8FCFA1"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mail: input.mail,</w:t>
                      </w:r>
                    </w:p>
                    <w:p w14:paraId="4E1D339F"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w:t>
                      </w:r>
                      <w:r w:rsidRPr="00D171F6">
                        <w:rPr>
                          <w:rFonts w:ascii="Consolas" w:hAnsi="Consolas" w:cs="Consolas"/>
                          <w:color w:val="000000"/>
                          <w:sz w:val="20"/>
                          <w:szCs w:val="20"/>
                          <w:u w:val="single"/>
                        </w:rPr>
                        <w:t>idrang</w:t>
                      </w:r>
                      <w:r w:rsidRPr="00D171F6">
                        <w:rPr>
                          <w:rFonts w:ascii="Consolas" w:hAnsi="Consolas" w:cs="Consolas"/>
                          <w:sz w:val="20"/>
                          <w:szCs w:val="20"/>
                        </w:rPr>
                        <w:t xml:space="preserve"> : 2,</w:t>
                      </w:r>
                    </w:p>
                    <w:p w14:paraId="51523653"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hash : </w:t>
                      </w:r>
                      <w:r w:rsidRPr="00D171F6">
                        <w:rPr>
                          <w:rFonts w:ascii="Consolas" w:hAnsi="Consolas" w:cs="Consolas"/>
                          <w:color w:val="000000"/>
                          <w:sz w:val="20"/>
                          <w:szCs w:val="20"/>
                          <w:u w:val="single"/>
                        </w:rPr>
                        <w:t>passhashed</w:t>
                      </w:r>
                      <w:r w:rsidRPr="00D171F6">
                        <w:rPr>
                          <w:rFonts w:ascii="Consolas" w:hAnsi="Consolas" w:cs="Consolas"/>
                          <w:sz w:val="20"/>
                          <w:szCs w:val="20"/>
                        </w:rPr>
                        <w:t>,</w:t>
                      </w:r>
                    </w:p>
                    <w:p w14:paraId="59FAE6A4" w14:textId="77777777" w:rsidR="00396D6B" w:rsidRPr="00D171F6" w:rsidRDefault="00396D6B" w:rsidP="00714651">
                      <w:pPr>
                        <w:autoSpaceDE w:val="0"/>
                        <w:autoSpaceDN w:val="0"/>
                        <w:adjustRightInd w:val="0"/>
                        <w:spacing w:after="0" w:line="240" w:lineRule="auto"/>
                        <w:rPr>
                          <w:rFonts w:ascii="Consolas" w:hAnsi="Consolas" w:cs="Consolas"/>
                          <w:sz w:val="20"/>
                          <w:szCs w:val="20"/>
                        </w:rPr>
                      </w:pPr>
                      <w:r w:rsidRPr="00D171F6">
                        <w:rPr>
                          <w:rFonts w:ascii="Consolas" w:hAnsi="Consolas" w:cs="Consolas"/>
                          <w:sz w:val="20"/>
                          <w:szCs w:val="20"/>
                        </w:rPr>
                        <w:t xml:space="preserve">            dateDeModification : date</w:t>
                      </w:r>
                    </w:p>
                    <w:p w14:paraId="096F0F47"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D171F6">
                        <w:rPr>
                          <w:rFonts w:ascii="Consolas" w:hAnsi="Consolas" w:cs="Consolas"/>
                          <w:sz w:val="20"/>
                          <w:szCs w:val="20"/>
                        </w:rPr>
                        <w:t xml:space="preserve">            </w:t>
                      </w:r>
                      <w:r w:rsidRPr="00714651">
                        <w:rPr>
                          <w:rFonts w:ascii="Consolas" w:hAnsi="Consolas" w:cs="Consolas"/>
                          <w:sz w:val="20"/>
                          <w:szCs w:val="20"/>
                          <w:lang w:val="en-US"/>
                        </w:rPr>
                        <w:t>//password: input.password,</w:t>
                      </w:r>
                    </w:p>
                    <w:p w14:paraId="04A9C747"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004E8FEA"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
                    <w:p w14:paraId="60F3C26C"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02768ED8"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color w:val="000000"/>
                          <w:sz w:val="20"/>
                          <w:szCs w:val="20"/>
                          <w:u w:val="single"/>
                          <w:lang w:val="en-US"/>
                        </w:rPr>
                        <w:t>var</w:t>
                      </w:r>
                      <w:proofErr w:type="gramEnd"/>
                      <w:r w:rsidRPr="00714651">
                        <w:rPr>
                          <w:rFonts w:ascii="Consolas" w:hAnsi="Consolas" w:cs="Consolas"/>
                          <w:sz w:val="20"/>
                          <w:szCs w:val="20"/>
                          <w:lang w:val="en-US"/>
                        </w:rPr>
                        <w:t xml:space="preserve"> query = connection.query("INSERT INTO </w:t>
                      </w:r>
                      <w:r w:rsidRPr="00714651">
                        <w:rPr>
                          <w:rFonts w:ascii="Consolas" w:hAnsi="Consolas" w:cs="Consolas"/>
                          <w:color w:val="000000"/>
                          <w:sz w:val="20"/>
                          <w:szCs w:val="20"/>
                          <w:u w:val="single"/>
                          <w:lang w:val="en-US"/>
                        </w:rPr>
                        <w:t>utilisateur</w:t>
                      </w:r>
                      <w:r w:rsidRPr="00714651">
                        <w:rPr>
                          <w:rFonts w:ascii="Consolas" w:hAnsi="Consolas" w:cs="Consolas"/>
                          <w:sz w:val="20"/>
                          <w:szCs w:val="20"/>
                          <w:lang w:val="en-US"/>
                        </w:rPr>
                        <w:t xml:space="preserve"> set ? ", data, function (err, rows) {</w:t>
                      </w:r>
                    </w:p>
                    <w:p w14:paraId="19529BA9"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112A55CD"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if</w:t>
                      </w:r>
                      <w:proofErr w:type="gramEnd"/>
                      <w:r w:rsidRPr="00714651">
                        <w:rPr>
                          <w:rFonts w:ascii="Consolas" w:hAnsi="Consolas" w:cs="Consolas"/>
                          <w:sz w:val="20"/>
                          <w:szCs w:val="20"/>
                          <w:lang w:val="en-US"/>
                        </w:rPr>
                        <w:t xml:space="preserve"> (err)</w:t>
                      </w:r>
                    </w:p>
                    <w:p w14:paraId="202A54D1"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r w:rsidRPr="00714651">
                        <w:rPr>
                          <w:rFonts w:ascii="Consolas" w:hAnsi="Consolas" w:cs="Consolas"/>
                          <w:sz w:val="20"/>
                          <w:szCs w:val="20"/>
                          <w:lang w:val="en-US"/>
                        </w:rPr>
                        <w:t xml:space="preserve">                </w:t>
                      </w:r>
                      <w:proofErr w:type="gramStart"/>
                      <w:r w:rsidRPr="00714651">
                        <w:rPr>
                          <w:rFonts w:ascii="Consolas" w:hAnsi="Consolas" w:cs="Consolas"/>
                          <w:sz w:val="20"/>
                          <w:szCs w:val="20"/>
                          <w:lang w:val="en-US"/>
                        </w:rPr>
                        <w:t>console.log(</w:t>
                      </w:r>
                      <w:proofErr w:type="gramEnd"/>
                      <w:r w:rsidRPr="00714651">
                        <w:rPr>
                          <w:rFonts w:ascii="Consolas" w:hAnsi="Consolas" w:cs="Consolas"/>
                          <w:sz w:val="20"/>
                          <w:szCs w:val="20"/>
                          <w:lang w:val="en-US"/>
                        </w:rPr>
                        <w:t>"Error Selecting : %s ", err);</w:t>
                      </w:r>
                    </w:p>
                    <w:p w14:paraId="1304AA5F" w14:textId="77777777" w:rsidR="00396D6B" w:rsidRPr="00714651" w:rsidRDefault="00396D6B" w:rsidP="00714651">
                      <w:pPr>
                        <w:autoSpaceDE w:val="0"/>
                        <w:autoSpaceDN w:val="0"/>
                        <w:adjustRightInd w:val="0"/>
                        <w:spacing w:after="0" w:line="240" w:lineRule="auto"/>
                        <w:rPr>
                          <w:rFonts w:ascii="Consolas" w:hAnsi="Consolas" w:cs="Consolas"/>
                          <w:sz w:val="20"/>
                          <w:szCs w:val="20"/>
                          <w:lang w:val="en-US"/>
                        </w:rPr>
                      </w:pPr>
                    </w:p>
                    <w:p w14:paraId="3508CD30" w14:textId="77777777" w:rsidR="00396D6B" w:rsidRDefault="00396D6B" w:rsidP="00714651">
                      <w:pPr>
                        <w:autoSpaceDE w:val="0"/>
                        <w:autoSpaceDN w:val="0"/>
                        <w:adjustRightInd w:val="0"/>
                        <w:spacing w:after="0" w:line="240" w:lineRule="auto"/>
                        <w:rPr>
                          <w:rFonts w:ascii="Consolas" w:hAnsi="Consolas" w:cs="Consolas"/>
                          <w:sz w:val="20"/>
                          <w:szCs w:val="20"/>
                        </w:rPr>
                      </w:pPr>
                      <w:r w:rsidRPr="00714651">
                        <w:rPr>
                          <w:rFonts w:ascii="Consolas" w:hAnsi="Consolas" w:cs="Consolas"/>
                          <w:sz w:val="20"/>
                          <w:szCs w:val="20"/>
                          <w:lang w:val="en-US"/>
                        </w:rPr>
                        <w:t xml:space="preserve">            </w:t>
                      </w:r>
                      <w:proofErr w:type="spellStart"/>
                      <w:proofErr w:type="gramStart"/>
                      <w:r>
                        <w:rPr>
                          <w:rFonts w:ascii="Consolas" w:hAnsi="Consolas" w:cs="Consolas"/>
                          <w:sz w:val="20"/>
                          <w:szCs w:val="20"/>
                        </w:rPr>
                        <w:t>res.redirect</w:t>
                      </w:r>
                      <w:proofErr w:type="spellEnd"/>
                      <w:r>
                        <w:rPr>
                          <w:rFonts w:ascii="Consolas" w:hAnsi="Consolas" w:cs="Consolas"/>
                          <w:sz w:val="20"/>
                          <w:szCs w:val="20"/>
                        </w:rPr>
                        <w:t>(</w:t>
                      </w:r>
                      <w:proofErr w:type="gramEnd"/>
                      <w:r>
                        <w:rPr>
                          <w:rFonts w:ascii="Consolas" w:hAnsi="Consolas" w:cs="Consolas"/>
                          <w:sz w:val="20"/>
                          <w:szCs w:val="20"/>
                        </w:rPr>
                        <w:t>'/</w:t>
                      </w:r>
                      <w:r>
                        <w:rPr>
                          <w:rFonts w:ascii="Consolas" w:hAnsi="Consolas" w:cs="Consolas"/>
                          <w:color w:val="000000"/>
                          <w:sz w:val="20"/>
                          <w:szCs w:val="20"/>
                          <w:u w:val="single"/>
                        </w:rPr>
                        <w:t>utilisateur</w:t>
                      </w:r>
                      <w:r>
                        <w:rPr>
                          <w:rFonts w:ascii="Consolas" w:hAnsi="Consolas" w:cs="Consolas"/>
                          <w:sz w:val="20"/>
                          <w:szCs w:val="20"/>
                        </w:rPr>
                        <w:t>');</w:t>
                      </w:r>
                    </w:p>
                    <w:p w14:paraId="2DB479A3"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7FAB3BD3"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67231725"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483BCC45" w14:textId="77777777" w:rsidR="00396D6B" w:rsidRDefault="00396D6B" w:rsidP="0071465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p>
                    <w:p w14:paraId="39184723" w14:textId="77777777" w:rsidR="00396D6B" w:rsidRDefault="00396D6B" w:rsidP="00714651">
                      <w:pPr>
                        <w:autoSpaceDE w:val="0"/>
                        <w:autoSpaceDN w:val="0"/>
                        <w:adjustRightInd w:val="0"/>
                        <w:spacing w:after="0" w:line="240" w:lineRule="auto"/>
                        <w:rPr>
                          <w:rFonts w:ascii="Consolas" w:hAnsi="Consolas" w:cs="Consolas"/>
                          <w:sz w:val="20"/>
                          <w:szCs w:val="20"/>
                        </w:rPr>
                      </w:pPr>
                    </w:p>
                    <w:p w14:paraId="736DDBE9" w14:textId="77777777" w:rsidR="00396D6B" w:rsidRDefault="00396D6B" w:rsidP="00714651">
                      <w:r>
                        <w:rPr>
                          <w:rFonts w:ascii="Consolas" w:hAnsi="Consolas" w:cs="Consolas"/>
                          <w:sz w:val="20"/>
                          <w:szCs w:val="20"/>
                        </w:rPr>
                        <w:t>};</w:t>
                      </w:r>
                    </w:p>
                    <w:p w14:paraId="589A5D73" w14:textId="77777777" w:rsidR="00396D6B" w:rsidRDefault="00396D6B" w:rsidP="00714651">
                      <w:r>
                        <w:br w:type="page"/>
                      </w:r>
                    </w:p>
                    <w:p w14:paraId="34FFDC85" w14:textId="77777777" w:rsidR="00396D6B" w:rsidRPr="003C61AC" w:rsidRDefault="00396D6B" w:rsidP="00714651">
                      <w:pPr>
                        <w:rPr>
                          <w:sz w:val="18"/>
                          <w:szCs w:val="18"/>
                        </w:rPr>
                      </w:pPr>
                    </w:p>
                  </w:txbxContent>
                </v:textbox>
                <w10:anchorlock/>
              </v:shape>
            </w:pict>
          </mc:Fallback>
        </mc:AlternateContent>
      </w:r>
    </w:p>
    <w:p w14:paraId="1D74C4FB" w14:textId="77777777" w:rsidR="00714651" w:rsidRDefault="00714651" w:rsidP="00714651">
      <w:pPr>
        <w:pStyle w:val="Lgende"/>
        <w:jc w:val="left"/>
      </w:pPr>
      <w:bookmarkStart w:id="57" w:name="_Toc463796605"/>
      <w:r>
        <w:t xml:space="preserve">Annexe </w:t>
      </w:r>
      <w:fldSimple w:instr=" SEQ Annexe \* ARABIC ">
        <w:r w:rsidR="004636E2">
          <w:rPr>
            <w:noProof/>
          </w:rPr>
          <w:t>14</w:t>
        </w:r>
      </w:fldSimple>
      <w:r>
        <w:t xml:space="preserve"> Exemple de méthode d'un DAO pour l'accès à une base de </w:t>
      </w:r>
      <w:proofErr w:type="spellStart"/>
      <w:r>
        <w:t>donées</w:t>
      </w:r>
      <w:proofErr w:type="spellEnd"/>
      <w:r>
        <w:t xml:space="preserve"> MySQL sur un serveur node JS (javascript)</w:t>
      </w:r>
      <w:bookmarkEnd w:id="57"/>
    </w:p>
    <w:p w14:paraId="23B583C3" w14:textId="77777777" w:rsidR="00714651" w:rsidRDefault="00714651" w:rsidP="00714651">
      <w:pPr>
        <w:autoSpaceDE w:val="0"/>
        <w:autoSpaceDN w:val="0"/>
        <w:adjustRightInd w:val="0"/>
        <w:spacing w:after="0" w:line="240" w:lineRule="auto"/>
      </w:pPr>
      <w:r>
        <w:br w:type="page"/>
      </w:r>
    </w:p>
    <w:p w14:paraId="058C9A9F" w14:textId="77777777" w:rsidR="006945D7" w:rsidRDefault="006945D7" w:rsidP="006945D7">
      <w:pPr>
        <w:keepNext/>
      </w:pPr>
      <w:r>
        <w:rPr>
          <w:noProof/>
        </w:rPr>
        <w:lastRenderedPageBreak/>
        <mc:AlternateContent>
          <mc:Choice Requires="wps">
            <w:drawing>
              <wp:inline distT="0" distB="0" distL="0" distR="0" wp14:anchorId="472CC532" wp14:editId="1B95E8B5">
                <wp:extent cx="5760720" cy="2338754"/>
                <wp:effectExtent l="0" t="0" r="11430" b="23495"/>
                <wp:docPr id="33" name="Zone de texte 33"/>
                <wp:cNvGraphicFramePr/>
                <a:graphic xmlns:a="http://schemas.openxmlformats.org/drawingml/2006/main">
                  <a:graphicData uri="http://schemas.microsoft.com/office/word/2010/wordprocessingShape">
                    <wps:wsp>
                      <wps:cNvSpPr txBox="1"/>
                      <wps:spPr>
                        <a:xfrm>
                          <a:off x="0" y="0"/>
                          <a:ext cx="5760720" cy="23387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4367FD" w14:textId="77777777" w:rsidR="00396D6B" w:rsidRPr="006945D7" w:rsidRDefault="00396D6B" w:rsidP="006945D7">
                            <w:pPr>
                              <w:spacing w:after="0"/>
                              <w:rPr>
                                <w:sz w:val="18"/>
                                <w:szCs w:val="18"/>
                                <w:lang w:val="en-US"/>
                              </w:rPr>
                            </w:pPr>
                            <w:proofErr w:type="gramStart"/>
                            <w:r w:rsidRPr="006945D7">
                              <w:rPr>
                                <w:sz w:val="18"/>
                                <w:szCs w:val="18"/>
                                <w:lang w:val="en-US"/>
                              </w:rPr>
                              <w:t>&lt;?</w:t>
                            </w:r>
                            <w:proofErr w:type="spellStart"/>
                            <w:r w:rsidRPr="006945D7">
                              <w:rPr>
                                <w:sz w:val="18"/>
                                <w:szCs w:val="18"/>
                                <w:lang w:val="en-US"/>
                              </w:rPr>
                              <w:t>php</w:t>
                            </w:r>
                            <w:proofErr w:type="spellEnd"/>
                            <w:proofErr w:type="gramEnd"/>
                          </w:p>
                          <w:p w14:paraId="4CF93F02" w14:textId="77777777" w:rsidR="00396D6B" w:rsidRPr="006945D7" w:rsidRDefault="00396D6B" w:rsidP="006945D7">
                            <w:pPr>
                              <w:spacing w:after="0"/>
                              <w:rPr>
                                <w:sz w:val="18"/>
                                <w:szCs w:val="18"/>
                                <w:lang w:val="en-US"/>
                              </w:rPr>
                            </w:pPr>
                            <w:proofErr w:type="gramStart"/>
                            <w:r w:rsidRPr="006945D7">
                              <w:rPr>
                                <w:sz w:val="18"/>
                                <w:szCs w:val="18"/>
                                <w:lang w:val="en-US"/>
                              </w:rPr>
                              <w:t>function</w:t>
                            </w:r>
                            <w:proofErr w:type="gramEnd"/>
                            <w:r w:rsidRPr="006945D7">
                              <w:rPr>
                                <w:sz w:val="18"/>
                                <w:szCs w:val="18"/>
                                <w:lang w:val="en-US"/>
                              </w:rPr>
                              <w:t xml:space="preserve"> </w:t>
                            </w:r>
                            <w:proofErr w:type="spellStart"/>
                            <w:r w:rsidRPr="006945D7">
                              <w:rPr>
                                <w:sz w:val="18"/>
                                <w:szCs w:val="18"/>
                                <w:lang w:val="en-US"/>
                              </w:rPr>
                              <w:t>connex</w:t>
                            </w:r>
                            <w:proofErr w:type="spellEnd"/>
                            <w:r w:rsidRPr="006945D7">
                              <w:rPr>
                                <w:sz w:val="18"/>
                                <w:szCs w:val="18"/>
                                <w:lang w:val="en-US"/>
                              </w:rPr>
                              <w:t>($base,$</w:t>
                            </w:r>
                            <w:proofErr w:type="spellStart"/>
                            <w:r w:rsidRPr="006945D7">
                              <w:rPr>
                                <w:sz w:val="18"/>
                                <w:szCs w:val="18"/>
                                <w:lang w:val="en-US"/>
                              </w:rPr>
                              <w:t>param</w:t>
                            </w:r>
                            <w:proofErr w:type="spellEnd"/>
                            <w:r w:rsidRPr="006945D7">
                              <w:rPr>
                                <w:sz w:val="18"/>
                                <w:szCs w:val="18"/>
                                <w:lang w:val="en-US"/>
                              </w:rPr>
                              <w:t>)</w:t>
                            </w:r>
                          </w:p>
                          <w:p w14:paraId="10F3115C" w14:textId="77777777" w:rsidR="00396D6B" w:rsidRPr="006945D7" w:rsidRDefault="00396D6B" w:rsidP="006945D7">
                            <w:pPr>
                              <w:spacing w:after="0"/>
                              <w:rPr>
                                <w:sz w:val="18"/>
                                <w:szCs w:val="18"/>
                                <w:lang w:val="en-US"/>
                              </w:rPr>
                            </w:pPr>
                            <w:r w:rsidRPr="006945D7">
                              <w:rPr>
                                <w:sz w:val="18"/>
                                <w:szCs w:val="18"/>
                                <w:lang w:val="en-US"/>
                              </w:rPr>
                              <w:t>{</w:t>
                            </w:r>
                          </w:p>
                          <w:p w14:paraId="57EDC3E6" w14:textId="77777777" w:rsidR="00396D6B" w:rsidRPr="006945D7" w:rsidRDefault="00396D6B" w:rsidP="006945D7">
                            <w:pPr>
                              <w:spacing w:after="0"/>
                              <w:rPr>
                                <w:sz w:val="18"/>
                                <w:szCs w:val="18"/>
                                <w:lang w:val="en-US"/>
                              </w:rPr>
                            </w:pPr>
                            <w:r w:rsidRPr="006945D7">
                              <w:rPr>
                                <w:sz w:val="18"/>
                                <w:szCs w:val="18"/>
                                <w:lang w:val="en-US"/>
                              </w:rPr>
                              <w:t xml:space="preserve">  </w:t>
                            </w:r>
                            <w:proofErr w:type="spellStart"/>
                            <w:r w:rsidRPr="006945D7">
                              <w:rPr>
                                <w:sz w:val="18"/>
                                <w:szCs w:val="18"/>
                                <w:lang w:val="en-US"/>
                              </w:rPr>
                              <w:t>include_</w:t>
                            </w:r>
                            <w:proofErr w:type="gramStart"/>
                            <w:r w:rsidRPr="006945D7">
                              <w:rPr>
                                <w:sz w:val="18"/>
                                <w:szCs w:val="18"/>
                                <w:lang w:val="en-US"/>
                              </w:rPr>
                              <w:t>once</w:t>
                            </w:r>
                            <w:proofErr w:type="spellEnd"/>
                            <w:r w:rsidRPr="006945D7">
                              <w:rPr>
                                <w:sz w:val="18"/>
                                <w:szCs w:val="18"/>
                                <w:lang w:val="en-US"/>
                              </w:rPr>
                              <w:t>(</w:t>
                            </w:r>
                            <w:proofErr w:type="gramEnd"/>
                            <w:r w:rsidRPr="006945D7">
                              <w:rPr>
                                <w:sz w:val="18"/>
                                <w:szCs w:val="18"/>
                                <w:lang w:val="en-US"/>
                              </w:rPr>
                              <w:t>$</w:t>
                            </w:r>
                            <w:proofErr w:type="spellStart"/>
                            <w:r w:rsidRPr="006945D7">
                              <w:rPr>
                                <w:sz w:val="18"/>
                                <w:szCs w:val="18"/>
                                <w:lang w:val="en-US"/>
                              </w:rPr>
                              <w:t>param</w:t>
                            </w:r>
                            <w:proofErr w:type="spellEnd"/>
                            <w:r w:rsidRPr="006945D7">
                              <w:rPr>
                                <w:sz w:val="18"/>
                                <w:szCs w:val="18"/>
                                <w:lang w:val="en-US"/>
                              </w:rPr>
                              <w:t>.".</w:t>
                            </w:r>
                            <w:proofErr w:type="spellStart"/>
                            <w:r w:rsidRPr="006945D7">
                              <w:rPr>
                                <w:sz w:val="18"/>
                                <w:szCs w:val="18"/>
                                <w:lang w:val="en-US"/>
                              </w:rPr>
                              <w:t>inc.php</w:t>
                            </w:r>
                            <w:proofErr w:type="spellEnd"/>
                            <w:r w:rsidRPr="006945D7">
                              <w:rPr>
                                <w:sz w:val="18"/>
                                <w:szCs w:val="18"/>
                                <w:lang w:val="en-US"/>
                              </w:rPr>
                              <w:t>");</w:t>
                            </w:r>
                          </w:p>
                          <w:p w14:paraId="57812159" w14:textId="77777777" w:rsidR="00396D6B" w:rsidRPr="006945D7" w:rsidRDefault="00396D6B" w:rsidP="006945D7">
                            <w:pPr>
                              <w:spacing w:after="0"/>
                              <w:rPr>
                                <w:sz w:val="18"/>
                                <w:szCs w:val="18"/>
                                <w:lang w:val="en-US"/>
                              </w:rPr>
                            </w:pPr>
                            <w:r w:rsidRPr="006945D7">
                              <w:rPr>
                                <w:sz w:val="18"/>
                                <w:szCs w:val="18"/>
                                <w:lang w:val="en-US"/>
                              </w:rPr>
                              <w:t xml:space="preserve">  $</w:t>
                            </w:r>
                            <w:proofErr w:type="spellStart"/>
                            <w:r w:rsidRPr="006945D7">
                              <w:rPr>
                                <w:sz w:val="18"/>
                                <w:szCs w:val="18"/>
                                <w:lang w:val="en-US"/>
                              </w:rPr>
                              <w:t>idcom</w:t>
                            </w:r>
                            <w:proofErr w:type="spellEnd"/>
                            <w:r w:rsidRPr="006945D7">
                              <w:rPr>
                                <w:sz w:val="18"/>
                                <w:szCs w:val="18"/>
                                <w:lang w:val="en-US"/>
                              </w:rPr>
                              <w:t>=@</w:t>
                            </w:r>
                            <w:proofErr w:type="spellStart"/>
                            <w:r w:rsidRPr="006945D7">
                              <w:rPr>
                                <w:sz w:val="18"/>
                                <w:szCs w:val="18"/>
                                <w:lang w:val="en-US"/>
                              </w:rPr>
                              <w:t>mysql_</w:t>
                            </w:r>
                            <w:proofErr w:type="gramStart"/>
                            <w:r w:rsidRPr="006945D7">
                              <w:rPr>
                                <w:sz w:val="18"/>
                                <w:szCs w:val="18"/>
                                <w:lang w:val="en-US"/>
                              </w:rPr>
                              <w:t>connect</w:t>
                            </w:r>
                            <w:proofErr w:type="spellEnd"/>
                            <w:r w:rsidRPr="006945D7">
                              <w:rPr>
                                <w:sz w:val="18"/>
                                <w:szCs w:val="18"/>
                                <w:lang w:val="en-US"/>
                              </w:rPr>
                              <w:t>(</w:t>
                            </w:r>
                            <w:proofErr w:type="gramEnd"/>
                            <w:r w:rsidRPr="006945D7">
                              <w:rPr>
                                <w:sz w:val="18"/>
                                <w:szCs w:val="18"/>
                                <w:lang w:val="en-US"/>
                              </w:rPr>
                              <w:t>MYHOST,MYUSER,MYPASS);</w:t>
                            </w:r>
                          </w:p>
                          <w:p w14:paraId="0FE94886" w14:textId="77777777" w:rsidR="00396D6B" w:rsidRPr="006945D7" w:rsidRDefault="00396D6B" w:rsidP="006945D7">
                            <w:pPr>
                              <w:spacing w:after="0"/>
                              <w:rPr>
                                <w:sz w:val="18"/>
                                <w:szCs w:val="18"/>
                                <w:lang w:val="en-US"/>
                              </w:rPr>
                            </w:pPr>
                            <w:r w:rsidRPr="006945D7">
                              <w:rPr>
                                <w:sz w:val="18"/>
                                <w:szCs w:val="18"/>
                                <w:lang w:val="en-US"/>
                              </w:rPr>
                              <w:t xml:space="preserve">  $</w:t>
                            </w:r>
                            <w:proofErr w:type="spellStart"/>
                            <w:r w:rsidRPr="006945D7">
                              <w:rPr>
                                <w:sz w:val="18"/>
                                <w:szCs w:val="18"/>
                                <w:lang w:val="en-US"/>
                              </w:rPr>
                              <w:t>idbase</w:t>
                            </w:r>
                            <w:proofErr w:type="spellEnd"/>
                            <w:r w:rsidRPr="006945D7">
                              <w:rPr>
                                <w:sz w:val="18"/>
                                <w:szCs w:val="18"/>
                                <w:lang w:val="en-US"/>
                              </w:rPr>
                              <w:t>=@</w:t>
                            </w:r>
                            <w:proofErr w:type="spellStart"/>
                            <w:r w:rsidRPr="006945D7">
                              <w:rPr>
                                <w:sz w:val="18"/>
                                <w:szCs w:val="18"/>
                                <w:lang w:val="en-US"/>
                              </w:rPr>
                              <w:t>mysql_select_</w:t>
                            </w:r>
                            <w:proofErr w:type="gramStart"/>
                            <w:r w:rsidRPr="006945D7">
                              <w:rPr>
                                <w:sz w:val="18"/>
                                <w:szCs w:val="18"/>
                                <w:lang w:val="en-US"/>
                              </w:rPr>
                              <w:t>db</w:t>
                            </w:r>
                            <w:proofErr w:type="spellEnd"/>
                            <w:r w:rsidRPr="006945D7">
                              <w:rPr>
                                <w:sz w:val="18"/>
                                <w:szCs w:val="18"/>
                                <w:lang w:val="en-US"/>
                              </w:rPr>
                              <w:t>(</w:t>
                            </w:r>
                            <w:proofErr w:type="gramEnd"/>
                            <w:r w:rsidRPr="006945D7">
                              <w:rPr>
                                <w:sz w:val="18"/>
                                <w:szCs w:val="18"/>
                                <w:lang w:val="en-US"/>
                              </w:rPr>
                              <w:t>$base);</w:t>
                            </w:r>
                          </w:p>
                          <w:p w14:paraId="038FF375" w14:textId="77777777" w:rsidR="00396D6B" w:rsidRPr="006945D7" w:rsidRDefault="00396D6B" w:rsidP="006945D7">
                            <w:pPr>
                              <w:spacing w:after="0"/>
                              <w:rPr>
                                <w:sz w:val="18"/>
                                <w:szCs w:val="18"/>
                                <w:lang w:val="en-US"/>
                              </w:rPr>
                            </w:pPr>
                            <w:r w:rsidRPr="006945D7">
                              <w:rPr>
                                <w:sz w:val="18"/>
                                <w:szCs w:val="18"/>
                                <w:lang w:val="en-US"/>
                              </w:rPr>
                              <w:t xml:space="preserve">  </w:t>
                            </w:r>
                            <w:proofErr w:type="gramStart"/>
                            <w:r w:rsidRPr="006945D7">
                              <w:rPr>
                                <w:sz w:val="18"/>
                                <w:szCs w:val="18"/>
                                <w:lang w:val="en-US"/>
                              </w:rPr>
                              <w:t>if(</w:t>
                            </w:r>
                            <w:proofErr w:type="gramEnd"/>
                            <w:r w:rsidRPr="006945D7">
                              <w:rPr>
                                <w:sz w:val="18"/>
                                <w:szCs w:val="18"/>
                                <w:lang w:val="en-US"/>
                              </w:rPr>
                              <w:t>!$</w:t>
                            </w:r>
                            <w:proofErr w:type="spellStart"/>
                            <w:r w:rsidRPr="006945D7">
                              <w:rPr>
                                <w:sz w:val="18"/>
                                <w:szCs w:val="18"/>
                                <w:lang w:val="en-US"/>
                              </w:rPr>
                              <w:t>idcom</w:t>
                            </w:r>
                            <w:proofErr w:type="spellEnd"/>
                            <w:r w:rsidRPr="006945D7">
                              <w:rPr>
                                <w:sz w:val="18"/>
                                <w:szCs w:val="18"/>
                                <w:lang w:val="en-US"/>
                              </w:rPr>
                              <w:t xml:space="preserve"> | !$</w:t>
                            </w:r>
                            <w:proofErr w:type="spellStart"/>
                            <w:r w:rsidRPr="006945D7">
                              <w:rPr>
                                <w:sz w:val="18"/>
                                <w:szCs w:val="18"/>
                                <w:lang w:val="en-US"/>
                              </w:rPr>
                              <w:t>idbase</w:t>
                            </w:r>
                            <w:proofErr w:type="spellEnd"/>
                            <w:r w:rsidRPr="006945D7">
                              <w:rPr>
                                <w:sz w:val="18"/>
                                <w:szCs w:val="18"/>
                                <w:lang w:val="en-US"/>
                              </w:rPr>
                              <w:t>)</w:t>
                            </w:r>
                          </w:p>
                          <w:p w14:paraId="447B7A83" w14:textId="77777777" w:rsidR="00396D6B" w:rsidRPr="006945D7" w:rsidRDefault="00396D6B" w:rsidP="006945D7">
                            <w:pPr>
                              <w:spacing w:after="0"/>
                              <w:rPr>
                                <w:sz w:val="18"/>
                                <w:szCs w:val="18"/>
                                <w:lang w:val="en-US"/>
                              </w:rPr>
                            </w:pPr>
                            <w:r w:rsidRPr="006945D7">
                              <w:rPr>
                                <w:sz w:val="18"/>
                                <w:szCs w:val="18"/>
                                <w:lang w:val="en-US"/>
                              </w:rPr>
                              <w:t xml:space="preserve">  {</w:t>
                            </w:r>
                          </w:p>
                          <w:p w14:paraId="5017D778" w14:textId="77777777" w:rsidR="00396D6B" w:rsidRPr="00D171F6" w:rsidRDefault="00396D6B" w:rsidP="006945D7">
                            <w:pPr>
                              <w:spacing w:after="0"/>
                              <w:rPr>
                                <w:sz w:val="18"/>
                                <w:szCs w:val="18"/>
                                <w:lang w:val="en-US"/>
                              </w:rPr>
                            </w:pPr>
                            <w:r w:rsidRPr="006945D7">
                              <w:rPr>
                                <w:sz w:val="18"/>
                                <w:szCs w:val="18"/>
                                <w:lang w:val="en-US"/>
                              </w:rPr>
                              <w:t xml:space="preserve">    </w:t>
                            </w:r>
                            <w:r w:rsidRPr="00D171F6">
                              <w:rPr>
                                <w:sz w:val="18"/>
                                <w:szCs w:val="18"/>
                                <w:lang w:val="en-US"/>
                              </w:rPr>
                              <w:t>echo "&lt;script type=text/javascript&gt;";</w:t>
                            </w:r>
                          </w:p>
                          <w:p w14:paraId="3DB1F54E" w14:textId="77777777" w:rsidR="00396D6B" w:rsidRPr="006945D7" w:rsidRDefault="00396D6B" w:rsidP="006945D7">
                            <w:pPr>
                              <w:spacing w:after="0"/>
                              <w:rPr>
                                <w:sz w:val="18"/>
                                <w:szCs w:val="18"/>
                              </w:rPr>
                            </w:pPr>
                            <w:r w:rsidRPr="00D171F6">
                              <w:rPr>
                                <w:sz w:val="18"/>
                                <w:szCs w:val="18"/>
                                <w:lang w:val="en-US"/>
                              </w:rPr>
                              <w:t xml:space="preserve">    </w:t>
                            </w:r>
                            <w:proofErr w:type="spellStart"/>
                            <w:r w:rsidRPr="006945D7">
                              <w:rPr>
                                <w:sz w:val="18"/>
                                <w:szCs w:val="18"/>
                              </w:rPr>
                              <w:t>echo</w:t>
                            </w:r>
                            <w:proofErr w:type="spellEnd"/>
                            <w:r w:rsidRPr="006945D7">
                              <w:rPr>
                                <w:sz w:val="18"/>
                                <w:szCs w:val="18"/>
                              </w:rPr>
                              <w:t xml:space="preserve"> "</w:t>
                            </w:r>
                            <w:proofErr w:type="gramStart"/>
                            <w:r w:rsidRPr="006945D7">
                              <w:rPr>
                                <w:sz w:val="18"/>
                                <w:szCs w:val="18"/>
                              </w:rPr>
                              <w:t>alert(</w:t>
                            </w:r>
                            <w:proofErr w:type="gramEnd"/>
                            <w:r w:rsidRPr="006945D7">
                              <w:rPr>
                                <w:sz w:val="18"/>
                                <w:szCs w:val="18"/>
                              </w:rPr>
                              <w:t>'Connexion Impossible à la base  $base')&lt;/script&gt;";</w:t>
                            </w:r>
                          </w:p>
                          <w:p w14:paraId="6F1C7B96" w14:textId="77777777" w:rsidR="00396D6B" w:rsidRPr="006945D7" w:rsidRDefault="00396D6B" w:rsidP="006945D7">
                            <w:pPr>
                              <w:spacing w:after="0"/>
                              <w:rPr>
                                <w:sz w:val="18"/>
                                <w:szCs w:val="18"/>
                              </w:rPr>
                            </w:pPr>
                            <w:r w:rsidRPr="006945D7">
                              <w:rPr>
                                <w:sz w:val="18"/>
                                <w:szCs w:val="18"/>
                              </w:rPr>
                              <w:t xml:space="preserve">  }</w:t>
                            </w:r>
                          </w:p>
                          <w:p w14:paraId="32BE29EC" w14:textId="77777777" w:rsidR="00396D6B" w:rsidRPr="006945D7" w:rsidRDefault="00396D6B" w:rsidP="006945D7">
                            <w:pPr>
                              <w:spacing w:after="0"/>
                              <w:rPr>
                                <w:sz w:val="18"/>
                                <w:szCs w:val="18"/>
                              </w:rPr>
                            </w:pPr>
                            <w:r w:rsidRPr="006945D7">
                              <w:rPr>
                                <w:sz w:val="18"/>
                                <w:szCs w:val="18"/>
                              </w:rPr>
                              <w:t xml:space="preserve">  </w:t>
                            </w:r>
                            <w:proofErr w:type="gramStart"/>
                            <w:r w:rsidRPr="006945D7">
                              <w:rPr>
                                <w:sz w:val="18"/>
                                <w:szCs w:val="18"/>
                              </w:rPr>
                              <w:t>return</w:t>
                            </w:r>
                            <w:proofErr w:type="gramEnd"/>
                            <w:r w:rsidRPr="006945D7">
                              <w:rPr>
                                <w:sz w:val="18"/>
                                <w:szCs w:val="18"/>
                              </w:rPr>
                              <w:t xml:space="preserve"> $</w:t>
                            </w:r>
                            <w:proofErr w:type="spellStart"/>
                            <w:r w:rsidRPr="006945D7">
                              <w:rPr>
                                <w:sz w:val="18"/>
                                <w:szCs w:val="18"/>
                              </w:rPr>
                              <w:t>idcom</w:t>
                            </w:r>
                            <w:proofErr w:type="spellEnd"/>
                            <w:r w:rsidRPr="006945D7">
                              <w:rPr>
                                <w:sz w:val="18"/>
                                <w:szCs w:val="18"/>
                              </w:rPr>
                              <w:t>;</w:t>
                            </w:r>
                          </w:p>
                          <w:p w14:paraId="445B0319" w14:textId="77777777" w:rsidR="00396D6B" w:rsidRPr="006945D7" w:rsidRDefault="00396D6B" w:rsidP="006945D7">
                            <w:pPr>
                              <w:spacing w:after="0"/>
                              <w:rPr>
                                <w:sz w:val="18"/>
                                <w:szCs w:val="18"/>
                              </w:rPr>
                            </w:pPr>
                            <w:r w:rsidRPr="006945D7">
                              <w:rPr>
                                <w:sz w:val="18"/>
                                <w:szCs w:val="18"/>
                              </w:rPr>
                              <w:t>}</w:t>
                            </w:r>
                          </w:p>
                          <w:p w14:paraId="7292B10B" w14:textId="77777777" w:rsidR="00396D6B" w:rsidRPr="003C61AC" w:rsidRDefault="00396D6B" w:rsidP="006945D7">
                            <w:pPr>
                              <w:spacing w:after="0"/>
                              <w:rPr>
                                <w:sz w:val="18"/>
                                <w:szCs w:val="18"/>
                              </w:rPr>
                            </w:pPr>
                            <w:r w:rsidRPr="006945D7">
                              <w:rPr>
                                <w:sz w:val="18"/>
                                <w:szCs w:val="18"/>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3" o:spid="_x0000_s1037" type="#_x0000_t202" style="width:453.6pt;height:18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" fillcolor="white [3201]" strokeweight=".5pt">
                <v:textbox>
                  <w:txbxContent>
                    <w:p w14:paraId="784367FD" w14:textId="77777777" w:rsidR="00396D6B" w:rsidRPr="006945D7" w:rsidRDefault="00396D6B" w:rsidP="006945D7">
                      <w:pPr>
                        <w:spacing w:after="0"/>
                        <w:rPr>
                          <w:sz w:val="18"/>
                          <w:szCs w:val="18"/>
                          <w:lang w:val="en-US"/>
                        </w:rPr>
                      </w:pPr>
                      <w:proofErr w:type="gramStart"/>
                      <w:r w:rsidRPr="006945D7">
                        <w:rPr>
                          <w:sz w:val="18"/>
                          <w:szCs w:val="18"/>
                          <w:lang w:val="en-US"/>
                        </w:rPr>
                        <w:t>&lt;?</w:t>
                      </w:r>
                      <w:proofErr w:type="spellStart"/>
                      <w:r w:rsidRPr="006945D7">
                        <w:rPr>
                          <w:sz w:val="18"/>
                          <w:szCs w:val="18"/>
                          <w:lang w:val="en-US"/>
                        </w:rPr>
                        <w:t>php</w:t>
                      </w:r>
                      <w:proofErr w:type="spellEnd"/>
                      <w:proofErr w:type="gramEnd"/>
                    </w:p>
                    <w:p w14:paraId="4CF93F02" w14:textId="77777777" w:rsidR="00396D6B" w:rsidRPr="006945D7" w:rsidRDefault="00396D6B" w:rsidP="006945D7">
                      <w:pPr>
                        <w:spacing w:after="0"/>
                        <w:rPr>
                          <w:sz w:val="18"/>
                          <w:szCs w:val="18"/>
                          <w:lang w:val="en-US"/>
                        </w:rPr>
                      </w:pPr>
                      <w:proofErr w:type="gramStart"/>
                      <w:r w:rsidRPr="006945D7">
                        <w:rPr>
                          <w:sz w:val="18"/>
                          <w:szCs w:val="18"/>
                          <w:lang w:val="en-US"/>
                        </w:rPr>
                        <w:t>function</w:t>
                      </w:r>
                      <w:proofErr w:type="gramEnd"/>
                      <w:r w:rsidRPr="006945D7">
                        <w:rPr>
                          <w:sz w:val="18"/>
                          <w:szCs w:val="18"/>
                          <w:lang w:val="en-US"/>
                        </w:rPr>
                        <w:t xml:space="preserve"> </w:t>
                      </w:r>
                      <w:proofErr w:type="spellStart"/>
                      <w:r w:rsidRPr="006945D7">
                        <w:rPr>
                          <w:sz w:val="18"/>
                          <w:szCs w:val="18"/>
                          <w:lang w:val="en-US"/>
                        </w:rPr>
                        <w:t>connex</w:t>
                      </w:r>
                      <w:proofErr w:type="spellEnd"/>
                      <w:r w:rsidRPr="006945D7">
                        <w:rPr>
                          <w:sz w:val="18"/>
                          <w:szCs w:val="18"/>
                          <w:lang w:val="en-US"/>
                        </w:rPr>
                        <w:t>($base,$</w:t>
                      </w:r>
                      <w:proofErr w:type="spellStart"/>
                      <w:r w:rsidRPr="006945D7">
                        <w:rPr>
                          <w:sz w:val="18"/>
                          <w:szCs w:val="18"/>
                          <w:lang w:val="en-US"/>
                        </w:rPr>
                        <w:t>param</w:t>
                      </w:r>
                      <w:proofErr w:type="spellEnd"/>
                      <w:r w:rsidRPr="006945D7">
                        <w:rPr>
                          <w:sz w:val="18"/>
                          <w:szCs w:val="18"/>
                          <w:lang w:val="en-US"/>
                        </w:rPr>
                        <w:t>)</w:t>
                      </w:r>
                    </w:p>
                    <w:p w14:paraId="10F3115C" w14:textId="77777777" w:rsidR="00396D6B" w:rsidRPr="006945D7" w:rsidRDefault="00396D6B" w:rsidP="006945D7">
                      <w:pPr>
                        <w:spacing w:after="0"/>
                        <w:rPr>
                          <w:sz w:val="18"/>
                          <w:szCs w:val="18"/>
                          <w:lang w:val="en-US"/>
                        </w:rPr>
                      </w:pPr>
                      <w:r w:rsidRPr="006945D7">
                        <w:rPr>
                          <w:sz w:val="18"/>
                          <w:szCs w:val="18"/>
                          <w:lang w:val="en-US"/>
                        </w:rPr>
                        <w:t>{</w:t>
                      </w:r>
                    </w:p>
                    <w:p w14:paraId="57EDC3E6" w14:textId="77777777" w:rsidR="00396D6B" w:rsidRPr="006945D7" w:rsidRDefault="00396D6B" w:rsidP="006945D7">
                      <w:pPr>
                        <w:spacing w:after="0"/>
                        <w:rPr>
                          <w:sz w:val="18"/>
                          <w:szCs w:val="18"/>
                          <w:lang w:val="en-US"/>
                        </w:rPr>
                      </w:pPr>
                      <w:r w:rsidRPr="006945D7">
                        <w:rPr>
                          <w:sz w:val="18"/>
                          <w:szCs w:val="18"/>
                          <w:lang w:val="en-US"/>
                        </w:rPr>
                        <w:t xml:space="preserve">  </w:t>
                      </w:r>
                      <w:proofErr w:type="spellStart"/>
                      <w:r w:rsidRPr="006945D7">
                        <w:rPr>
                          <w:sz w:val="18"/>
                          <w:szCs w:val="18"/>
                          <w:lang w:val="en-US"/>
                        </w:rPr>
                        <w:t>include_</w:t>
                      </w:r>
                      <w:proofErr w:type="gramStart"/>
                      <w:r w:rsidRPr="006945D7">
                        <w:rPr>
                          <w:sz w:val="18"/>
                          <w:szCs w:val="18"/>
                          <w:lang w:val="en-US"/>
                        </w:rPr>
                        <w:t>once</w:t>
                      </w:r>
                      <w:proofErr w:type="spellEnd"/>
                      <w:r w:rsidRPr="006945D7">
                        <w:rPr>
                          <w:sz w:val="18"/>
                          <w:szCs w:val="18"/>
                          <w:lang w:val="en-US"/>
                        </w:rPr>
                        <w:t>(</w:t>
                      </w:r>
                      <w:proofErr w:type="gramEnd"/>
                      <w:r w:rsidRPr="006945D7">
                        <w:rPr>
                          <w:sz w:val="18"/>
                          <w:szCs w:val="18"/>
                          <w:lang w:val="en-US"/>
                        </w:rPr>
                        <w:t>$</w:t>
                      </w:r>
                      <w:proofErr w:type="spellStart"/>
                      <w:r w:rsidRPr="006945D7">
                        <w:rPr>
                          <w:sz w:val="18"/>
                          <w:szCs w:val="18"/>
                          <w:lang w:val="en-US"/>
                        </w:rPr>
                        <w:t>param</w:t>
                      </w:r>
                      <w:proofErr w:type="spellEnd"/>
                      <w:r w:rsidRPr="006945D7">
                        <w:rPr>
                          <w:sz w:val="18"/>
                          <w:szCs w:val="18"/>
                          <w:lang w:val="en-US"/>
                        </w:rPr>
                        <w:t>.".</w:t>
                      </w:r>
                      <w:proofErr w:type="spellStart"/>
                      <w:r w:rsidRPr="006945D7">
                        <w:rPr>
                          <w:sz w:val="18"/>
                          <w:szCs w:val="18"/>
                          <w:lang w:val="en-US"/>
                        </w:rPr>
                        <w:t>inc.php</w:t>
                      </w:r>
                      <w:proofErr w:type="spellEnd"/>
                      <w:r w:rsidRPr="006945D7">
                        <w:rPr>
                          <w:sz w:val="18"/>
                          <w:szCs w:val="18"/>
                          <w:lang w:val="en-US"/>
                        </w:rPr>
                        <w:t>");</w:t>
                      </w:r>
                    </w:p>
                    <w:p w14:paraId="57812159" w14:textId="77777777" w:rsidR="00396D6B" w:rsidRPr="006945D7" w:rsidRDefault="00396D6B" w:rsidP="006945D7">
                      <w:pPr>
                        <w:spacing w:after="0"/>
                        <w:rPr>
                          <w:sz w:val="18"/>
                          <w:szCs w:val="18"/>
                          <w:lang w:val="en-US"/>
                        </w:rPr>
                      </w:pPr>
                      <w:r w:rsidRPr="006945D7">
                        <w:rPr>
                          <w:sz w:val="18"/>
                          <w:szCs w:val="18"/>
                          <w:lang w:val="en-US"/>
                        </w:rPr>
                        <w:t xml:space="preserve">  $</w:t>
                      </w:r>
                      <w:proofErr w:type="spellStart"/>
                      <w:r w:rsidRPr="006945D7">
                        <w:rPr>
                          <w:sz w:val="18"/>
                          <w:szCs w:val="18"/>
                          <w:lang w:val="en-US"/>
                        </w:rPr>
                        <w:t>idcom</w:t>
                      </w:r>
                      <w:proofErr w:type="spellEnd"/>
                      <w:r w:rsidRPr="006945D7">
                        <w:rPr>
                          <w:sz w:val="18"/>
                          <w:szCs w:val="18"/>
                          <w:lang w:val="en-US"/>
                        </w:rPr>
                        <w:t>=@</w:t>
                      </w:r>
                      <w:proofErr w:type="spellStart"/>
                      <w:r w:rsidRPr="006945D7">
                        <w:rPr>
                          <w:sz w:val="18"/>
                          <w:szCs w:val="18"/>
                          <w:lang w:val="en-US"/>
                        </w:rPr>
                        <w:t>mysql_</w:t>
                      </w:r>
                      <w:proofErr w:type="gramStart"/>
                      <w:r w:rsidRPr="006945D7">
                        <w:rPr>
                          <w:sz w:val="18"/>
                          <w:szCs w:val="18"/>
                          <w:lang w:val="en-US"/>
                        </w:rPr>
                        <w:t>connect</w:t>
                      </w:r>
                      <w:proofErr w:type="spellEnd"/>
                      <w:r w:rsidRPr="006945D7">
                        <w:rPr>
                          <w:sz w:val="18"/>
                          <w:szCs w:val="18"/>
                          <w:lang w:val="en-US"/>
                        </w:rPr>
                        <w:t>(</w:t>
                      </w:r>
                      <w:proofErr w:type="gramEnd"/>
                      <w:r w:rsidRPr="006945D7">
                        <w:rPr>
                          <w:sz w:val="18"/>
                          <w:szCs w:val="18"/>
                          <w:lang w:val="en-US"/>
                        </w:rPr>
                        <w:t>MYHOST,MYUSER,MYPASS);</w:t>
                      </w:r>
                    </w:p>
                    <w:p w14:paraId="0FE94886" w14:textId="77777777" w:rsidR="00396D6B" w:rsidRPr="006945D7" w:rsidRDefault="00396D6B" w:rsidP="006945D7">
                      <w:pPr>
                        <w:spacing w:after="0"/>
                        <w:rPr>
                          <w:sz w:val="18"/>
                          <w:szCs w:val="18"/>
                          <w:lang w:val="en-US"/>
                        </w:rPr>
                      </w:pPr>
                      <w:r w:rsidRPr="006945D7">
                        <w:rPr>
                          <w:sz w:val="18"/>
                          <w:szCs w:val="18"/>
                          <w:lang w:val="en-US"/>
                        </w:rPr>
                        <w:t xml:space="preserve">  $</w:t>
                      </w:r>
                      <w:proofErr w:type="spellStart"/>
                      <w:r w:rsidRPr="006945D7">
                        <w:rPr>
                          <w:sz w:val="18"/>
                          <w:szCs w:val="18"/>
                          <w:lang w:val="en-US"/>
                        </w:rPr>
                        <w:t>idbase</w:t>
                      </w:r>
                      <w:proofErr w:type="spellEnd"/>
                      <w:r w:rsidRPr="006945D7">
                        <w:rPr>
                          <w:sz w:val="18"/>
                          <w:szCs w:val="18"/>
                          <w:lang w:val="en-US"/>
                        </w:rPr>
                        <w:t>=@</w:t>
                      </w:r>
                      <w:proofErr w:type="spellStart"/>
                      <w:r w:rsidRPr="006945D7">
                        <w:rPr>
                          <w:sz w:val="18"/>
                          <w:szCs w:val="18"/>
                          <w:lang w:val="en-US"/>
                        </w:rPr>
                        <w:t>mysql_select_</w:t>
                      </w:r>
                      <w:proofErr w:type="gramStart"/>
                      <w:r w:rsidRPr="006945D7">
                        <w:rPr>
                          <w:sz w:val="18"/>
                          <w:szCs w:val="18"/>
                          <w:lang w:val="en-US"/>
                        </w:rPr>
                        <w:t>db</w:t>
                      </w:r>
                      <w:proofErr w:type="spellEnd"/>
                      <w:r w:rsidRPr="006945D7">
                        <w:rPr>
                          <w:sz w:val="18"/>
                          <w:szCs w:val="18"/>
                          <w:lang w:val="en-US"/>
                        </w:rPr>
                        <w:t>(</w:t>
                      </w:r>
                      <w:proofErr w:type="gramEnd"/>
                      <w:r w:rsidRPr="006945D7">
                        <w:rPr>
                          <w:sz w:val="18"/>
                          <w:szCs w:val="18"/>
                          <w:lang w:val="en-US"/>
                        </w:rPr>
                        <w:t>$base);</w:t>
                      </w:r>
                    </w:p>
                    <w:p w14:paraId="038FF375" w14:textId="77777777" w:rsidR="00396D6B" w:rsidRPr="006945D7" w:rsidRDefault="00396D6B" w:rsidP="006945D7">
                      <w:pPr>
                        <w:spacing w:after="0"/>
                        <w:rPr>
                          <w:sz w:val="18"/>
                          <w:szCs w:val="18"/>
                          <w:lang w:val="en-US"/>
                        </w:rPr>
                      </w:pPr>
                      <w:r w:rsidRPr="006945D7">
                        <w:rPr>
                          <w:sz w:val="18"/>
                          <w:szCs w:val="18"/>
                          <w:lang w:val="en-US"/>
                        </w:rPr>
                        <w:t xml:space="preserve">  </w:t>
                      </w:r>
                      <w:proofErr w:type="gramStart"/>
                      <w:r w:rsidRPr="006945D7">
                        <w:rPr>
                          <w:sz w:val="18"/>
                          <w:szCs w:val="18"/>
                          <w:lang w:val="en-US"/>
                        </w:rPr>
                        <w:t>if(</w:t>
                      </w:r>
                      <w:proofErr w:type="gramEnd"/>
                      <w:r w:rsidRPr="006945D7">
                        <w:rPr>
                          <w:sz w:val="18"/>
                          <w:szCs w:val="18"/>
                          <w:lang w:val="en-US"/>
                        </w:rPr>
                        <w:t>!$</w:t>
                      </w:r>
                      <w:proofErr w:type="spellStart"/>
                      <w:r w:rsidRPr="006945D7">
                        <w:rPr>
                          <w:sz w:val="18"/>
                          <w:szCs w:val="18"/>
                          <w:lang w:val="en-US"/>
                        </w:rPr>
                        <w:t>idcom</w:t>
                      </w:r>
                      <w:proofErr w:type="spellEnd"/>
                      <w:r w:rsidRPr="006945D7">
                        <w:rPr>
                          <w:sz w:val="18"/>
                          <w:szCs w:val="18"/>
                          <w:lang w:val="en-US"/>
                        </w:rPr>
                        <w:t xml:space="preserve"> | !$</w:t>
                      </w:r>
                      <w:proofErr w:type="spellStart"/>
                      <w:r w:rsidRPr="006945D7">
                        <w:rPr>
                          <w:sz w:val="18"/>
                          <w:szCs w:val="18"/>
                          <w:lang w:val="en-US"/>
                        </w:rPr>
                        <w:t>idbase</w:t>
                      </w:r>
                      <w:proofErr w:type="spellEnd"/>
                      <w:r w:rsidRPr="006945D7">
                        <w:rPr>
                          <w:sz w:val="18"/>
                          <w:szCs w:val="18"/>
                          <w:lang w:val="en-US"/>
                        </w:rPr>
                        <w:t>)</w:t>
                      </w:r>
                    </w:p>
                    <w:p w14:paraId="447B7A83" w14:textId="77777777" w:rsidR="00396D6B" w:rsidRPr="006945D7" w:rsidRDefault="00396D6B" w:rsidP="006945D7">
                      <w:pPr>
                        <w:spacing w:after="0"/>
                        <w:rPr>
                          <w:sz w:val="18"/>
                          <w:szCs w:val="18"/>
                          <w:lang w:val="en-US"/>
                        </w:rPr>
                      </w:pPr>
                      <w:r w:rsidRPr="006945D7">
                        <w:rPr>
                          <w:sz w:val="18"/>
                          <w:szCs w:val="18"/>
                          <w:lang w:val="en-US"/>
                        </w:rPr>
                        <w:t xml:space="preserve">  {</w:t>
                      </w:r>
                    </w:p>
                    <w:p w14:paraId="5017D778" w14:textId="77777777" w:rsidR="00396D6B" w:rsidRPr="00D171F6" w:rsidRDefault="00396D6B" w:rsidP="006945D7">
                      <w:pPr>
                        <w:spacing w:after="0"/>
                        <w:rPr>
                          <w:sz w:val="18"/>
                          <w:szCs w:val="18"/>
                          <w:lang w:val="en-US"/>
                        </w:rPr>
                      </w:pPr>
                      <w:r w:rsidRPr="006945D7">
                        <w:rPr>
                          <w:sz w:val="18"/>
                          <w:szCs w:val="18"/>
                          <w:lang w:val="en-US"/>
                        </w:rPr>
                        <w:t xml:space="preserve">    </w:t>
                      </w:r>
                      <w:r w:rsidRPr="00D171F6">
                        <w:rPr>
                          <w:sz w:val="18"/>
                          <w:szCs w:val="18"/>
                          <w:lang w:val="en-US"/>
                        </w:rPr>
                        <w:t>echo "&lt;script type=text/javascript&gt;";</w:t>
                      </w:r>
                    </w:p>
                    <w:p w14:paraId="3DB1F54E" w14:textId="77777777" w:rsidR="00396D6B" w:rsidRPr="006945D7" w:rsidRDefault="00396D6B" w:rsidP="006945D7">
                      <w:pPr>
                        <w:spacing w:after="0"/>
                        <w:rPr>
                          <w:sz w:val="18"/>
                          <w:szCs w:val="18"/>
                        </w:rPr>
                      </w:pPr>
                      <w:r w:rsidRPr="00D171F6">
                        <w:rPr>
                          <w:sz w:val="18"/>
                          <w:szCs w:val="18"/>
                          <w:lang w:val="en-US"/>
                        </w:rPr>
                        <w:t xml:space="preserve">    </w:t>
                      </w:r>
                      <w:proofErr w:type="spellStart"/>
                      <w:r w:rsidRPr="006945D7">
                        <w:rPr>
                          <w:sz w:val="18"/>
                          <w:szCs w:val="18"/>
                        </w:rPr>
                        <w:t>echo</w:t>
                      </w:r>
                      <w:proofErr w:type="spellEnd"/>
                      <w:r w:rsidRPr="006945D7">
                        <w:rPr>
                          <w:sz w:val="18"/>
                          <w:szCs w:val="18"/>
                        </w:rPr>
                        <w:t xml:space="preserve"> "</w:t>
                      </w:r>
                      <w:proofErr w:type="gramStart"/>
                      <w:r w:rsidRPr="006945D7">
                        <w:rPr>
                          <w:sz w:val="18"/>
                          <w:szCs w:val="18"/>
                        </w:rPr>
                        <w:t>alert(</w:t>
                      </w:r>
                      <w:proofErr w:type="gramEnd"/>
                      <w:r w:rsidRPr="006945D7">
                        <w:rPr>
                          <w:sz w:val="18"/>
                          <w:szCs w:val="18"/>
                        </w:rPr>
                        <w:t>'Connexion Impossible à la base  $base')&lt;/script&gt;";</w:t>
                      </w:r>
                    </w:p>
                    <w:p w14:paraId="6F1C7B96" w14:textId="77777777" w:rsidR="00396D6B" w:rsidRPr="006945D7" w:rsidRDefault="00396D6B" w:rsidP="006945D7">
                      <w:pPr>
                        <w:spacing w:after="0"/>
                        <w:rPr>
                          <w:sz w:val="18"/>
                          <w:szCs w:val="18"/>
                        </w:rPr>
                      </w:pPr>
                      <w:r w:rsidRPr="006945D7">
                        <w:rPr>
                          <w:sz w:val="18"/>
                          <w:szCs w:val="18"/>
                        </w:rPr>
                        <w:t xml:space="preserve">  }</w:t>
                      </w:r>
                    </w:p>
                    <w:p w14:paraId="32BE29EC" w14:textId="77777777" w:rsidR="00396D6B" w:rsidRPr="006945D7" w:rsidRDefault="00396D6B" w:rsidP="006945D7">
                      <w:pPr>
                        <w:spacing w:after="0"/>
                        <w:rPr>
                          <w:sz w:val="18"/>
                          <w:szCs w:val="18"/>
                        </w:rPr>
                      </w:pPr>
                      <w:r w:rsidRPr="006945D7">
                        <w:rPr>
                          <w:sz w:val="18"/>
                          <w:szCs w:val="18"/>
                        </w:rPr>
                        <w:t xml:space="preserve">  </w:t>
                      </w:r>
                      <w:proofErr w:type="gramStart"/>
                      <w:r w:rsidRPr="006945D7">
                        <w:rPr>
                          <w:sz w:val="18"/>
                          <w:szCs w:val="18"/>
                        </w:rPr>
                        <w:t>return</w:t>
                      </w:r>
                      <w:proofErr w:type="gramEnd"/>
                      <w:r w:rsidRPr="006945D7">
                        <w:rPr>
                          <w:sz w:val="18"/>
                          <w:szCs w:val="18"/>
                        </w:rPr>
                        <w:t xml:space="preserve"> $</w:t>
                      </w:r>
                      <w:proofErr w:type="spellStart"/>
                      <w:r w:rsidRPr="006945D7">
                        <w:rPr>
                          <w:sz w:val="18"/>
                          <w:szCs w:val="18"/>
                        </w:rPr>
                        <w:t>idcom</w:t>
                      </w:r>
                      <w:proofErr w:type="spellEnd"/>
                      <w:r w:rsidRPr="006945D7">
                        <w:rPr>
                          <w:sz w:val="18"/>
                          <w:szCs w:val="18"/>
                        </w:rPr>
                        <w:t>;</w:t>
                      </w:r>
                    </w:p>
                    <w:p w14:paraId="445B0319" w14:textId="77777777" w:rsidR="00396D6B" w:rsidRPr="006945D7" w:rsidRDefault="00396D6B" w:rsidP="006945D7">
                      <w:pPr>
                        <w:spacing w:after="0"/>
                        <w:rPr>
                          <w:sz w:val="18"/>
                          <w:szCs w:val="18"/>
                        </w:rPr>
                      </w:pPr>
                      <w:r w:rsidRPr="006945D7">
                        <w:rPr>
                          <w:sz w:val="18"/>
                          <w:szCs w:val="18"/>
                        </w:rPr>
                        <w:t>}</w:t>
                      </w:r>
                    </w:p>
                    <w:p w14:paraId="7292B10B" w14:textId="77777777" w:rsidR="00396D6B" w:rsidRPr="003C61AC" w:rsidRDefault="00396D6B" w:rsidP="006945D7">
                      <w:pPr>
                        <w:spacing w:after="0"/>
                        <w:rPr>
                          <w:sz w:val="18"/>
                          <w:szCs w:val="18"/>
                        </w:rPr>
                      </w:pPr>
                      <w:r w:rsidRPr="006945D7">
                        <w:rPr>
                          <w:sz w:val="18"/>
                          <w:szCs w:val="18"/>
                        </w:rPr>
                        <w:t>?&gt;</w:t>
                      </w:r>
                    </w:p>
                  </w:txbxContent>
                </v:textbox>
                <w10:anchorlock/>
              </v:shape>
            </w:pict>
          </mc:Fallback>
        </mc:AlternateContent>
      </w:r>
    </w:p>
    <w:p w14:paraId="7E1483E0" w14:textId="77777777" w:rsidR="006945D7" w:rsidRDefault="006945D7" w:rsidP="006945D7">
      <w:pPr>
        <w:pStyle w:val="Lgende"/>
        <w:jc w:val="center"/>
      </w:pPr>
      <w:bookmarkStart w:id="58" w:name="_Toc463796606"/>
      <w:r>
        <w:t xml:space="preserve">Annexe </w:t>
      </w:r>
      <w:fldSimple w:instr=" SEQ Annexe \* ARABIC ">
        <w:r w:rsidR="004636E2">
          <w:rPr>
            <w:noProof/>
          </w:rPr>
          <w:t>15</w:t>
        </w:r>
      </w:fldSimple>
      <w:r>
        <w:t xml:space="preserve">Fichier </w:t>
      </w:r>
      <w:proofErr w:type="spellStart"/>
      <w:r>
        <w:t>connexion.inc.php</w:t>
      </w:r>
      <w:proofErr w:type="spellEnd"/>
      <w:r>
        <w:t xml:space="preserve"> de configuration de la connexion à la base de données en PHP</w:t>
      </w:r>
      <w:bookmarkEnd w:id="58"/>
    </w:p>
    <w:p w14:paraId="74141877" w14:textId="77777777" w:rsidR="006945D7" w:rsidRDefault="006945D7" w:rsidP="006945D7">
      <w:pPr>
        <w:keepNext/>
      </w:pPr>
      <w:r>
        <w:rPr>
          <w:noProof/>
        </w:rPr>
        <mc:AlternateContent>
          <mc:Choice Requires="wps">
            <w:drawing>
              <wp:inline distT="0" distB="0" distL="0" distR="0" wp14:anchorId="610D1D8D" wp14:editId="4F339419">
                <wp:extent cx="5760720" cy="896815"/>
                <wp:effectExtent l="0" t="0" r="11430" b="17780"/>
                <wp:docPr id="35" name="Zone de texte 35"/>
                <wp:cNvGraphicFramePr/>
                <a:graphic xmlns:a="http://schemas.openxmlformats.org/drawingml/2006/main">
                  <a:graphicData uri="http://schemas.microsoft.com/office/word/2010/wordprocessingShape">
                    <wps:wsp>
                      <wps:cNvSpPr txBox="1"/>
                      <wps:spPr>
                        <a:xfrm>
                          <a:off x="0" y="0"/>
                          <a:ext cx="5760720" cy="896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161D9A" w14:textId="77777777" w:rsidR="00396D6B" w:rsidRPr="00D809E1" w:rsidRDefault="00396D6B" w:rsidP="006945D7">
                            <w:pPr>
                              <w:spacing w:after="0"/>
                              <w:rPr>
                                <w:sz w:val="18"/>
                                <w:szCs w:val="18"/>
                                <w:lang w:val="en-US"/>
                              </w:rPr>
                            </w:pPr>
                            <w:proofErr w:type="gramStart"/>
                            <w:r w:rsidRPr="00D809E1">
                              <w:rPr>
                                <w:sz w:val="18"/>
                                <w:szCs w:val="18"/>
                                <w:lang w:val="en-US"/>
                              </w:rPr>
                              <w:t>&lt;?</w:t>
                            </w:r>
                            <w:proofErr w:type="spellStart"/>
                            <w:r w:rsidRPr="00D809E1">
                              <w:rPr>
                                <w:sz w:val="18"/>
                                <w:szCs w:val="18"/>
                                <w:lang w:val="en-US"/>
                              </w:rPr>
                              <w:t>php</w:t>
                            </w:r>
                            <w:proofErr w:type="spellEnd"/>
                            <w:proofErr w:type="gramEnd"/>
                          </w:p>
                          <w:p w14:paraId="6D7A9E1F" w14:textId="77777777" w:rsidR="00396D6B" w:rsidRPr="00D809E1" w:rsidRDefault="00396D6B" w:rsidP="006945D7">
                            <w:pPr>
                              <w:spacing w:after="0"/>
                              <w:rPr>
                                <w:sz w:val="18"/>
                                <w:szCs w:val="18"/>
                                <w:lang w:val="en-US"/>
                              </w:rPr>
                            </w:pPr>
                            <w:proofErr w:type="gramStart"/>
                            <w:r w:rsidRPr="00D809E1">
                              <w:rPr>
                                <w:sz w:val="18"/>
                                <w:szCs w:val="18"/>
                                <w:lang w:val="en-US"/>
                              </w:rPr>
                              <w:t>define(</w:t>
                            </w:r>
                            <w:proofErr w:type="gramEnd"/>
                            <w:r w:rsidRPr="00D809E1">
                              <w:rPr>
                                <w:sz w:val="18"/>
                                <w:szCs w:val="18"/>
                                <w:lang w:val="en-US"/>
                              </w:rPr>
                              <w:t>"</w:t>
                            </w:r>
                            <w:proofErr w:type="spellStart"/>
                            <w:r w:rsidRPr="00D809E1">
                              <w:rPr>
                                <w:sz w:val="18"/>
                                <w:szCs w:val="18"/>
                                <w:lang w:val="en-US"/>
                              </w:rPr>
                              <w:t>MYHOST","localhost</w:t>
                            </w:r>
                            <w:proofErr w:type="spellEnd"/>
                            <w:r w:rsidRPr="00D809E1">
                              <w:rPr>
                                <w:sz w:val="18"/>
                                <w:szCs w:val="18"/>
                                <w:lang w:val="en-US"/>
                              </w:rPr>
                              <w:t>");</w:t>
                            </w:r>
                          </w:p>
                          <w:p w14:paraId="1410F643" w14:textId="77777777" w:rsidR="00396D6B" w:rsidRPr="00D809E1" w:rsidRDefault="00396D6B" w:rsidP="006945D7">
                            <w:pPr>
                              <w:spacing w:after="0"/>
                              <w:rPr>
                                <w:sz w:val="18"/>
                                <w:szCs w:val="18"/>
                                <w:lang w:val="en-US"/>
                              </w:rPr>
                            </w:pPr>
                            <w:proofErr w:type="gramStart"/>
                            <w:r w:rsidRPr="00D809E1">
                              <w:rPr>
                                <w:sz w:val="18"/>
                                <w:szCs w:val="18"/>
                                <w:lang w:val="en-US"/>
                              </w:rPr>
                              <w:t>define(</w:t>
                            </w:r>
                            <w:proofErr w:type="gramEnd"/>
                            <w:r w:rsidRPr="00D809E1">
                              <w:rPr>
                                <w:sz w:val="18"/>
                                <w:szCs w:val="18"/>
                                <w:lang w:val="en-US"/>
                              </w:rPr>
                              <w:t>"</w:t>
                            </w:r>
                            <w:proofErr w:type="spellStart"/>
                            <w:r w:rsidRPr="00D809E1">
                              <w:rPr>
                                <w:sz w:val="18"/>
                                <w:szCs w:val="18"/>
                                <w:lang w:val="en-US"/>
                              </w:rPr>
                              <w:t>MYUSER","root</w:t>
                            </w:r>
                            <w:proofErr w:type="spellEnd"/>
                            <w:r w:rsidRPr="00D809E1">
                              <w:rPr>
                                <w:sz w:val="18"/>
                                <w:szCs w:val="18"/>
                                <w:lang w:val="en-US"/>
                              </w:rPr>
                              <w:t>");</w:t>
                            </w:r>
                          </w:p>
                          <w:p w14:paraId="69C42A80" w14:textId="77777777" w:rsidR="00396D6B" w:rsidRPr="006945D7" w:rsidRDefault="00396D6B" w:rsidP="006945D7">
                            <w:pPr>
                              <w:spacing w:after="0"/>
                              <w:rPr>
                                <w:sz w:val="18"/>
                                <w:szCs w:val="18"/>
                              </w:rPr>
                            </w:pPr>
                            <w:proofErr w:type="spellStart"/>
                            <w:proofErr w:type="gramStart"/>
                            <w:r w:rsidRPr="006945D7">
                              <w:rPr>
                                <w:sz w:val="18"/>
                                <w:szCs w:val="18"/>
                              </w:rPr>
                              <w:t>define</w:t>
                            </w:r>
                            <w:proofErr w:type="spellEnd"/>
                            <w:r w:rsidRPr="006945D7">
                              <w:rPr>
                                <w:sz w:val="18"/>
                                <w:szCs w:val="18"/>
                              </w:rPr>
                              <w:t>(</w:t>
                            </w:r>
                            <w:proofErr w:type="gramEnd"/>
                            <w:r w:rsidRPr="006945D7">
                              <w:rPr>
                                <w:sz w:val="18"/>
                                <w:szCs w:val="18"/>
                              </w:rPr>
                              <w:t>"MYPASS","");</w:t>
                            </w:r>
                          </w:p>
                          <w:p w14:paraId="259F5940" w14:textId="77777777" w:rsidR="00396D6B" w:rsidRPr="006945D7" w:rsidRDefault="00396D6B" w:rsidP="006945D7">
                            <w:pPr>
                              <w:spacing w:after="0"/>
                              <w:rPr>
                                <w:sz w:val="18"/>
                                <w:szCs w:val="18"/>
                              </w:rPr>
                            </w:pPr>
                            <w:r w:rsidRPr="006945D7">
                              <w:rPr>
                                <w:sz w:val="18"/>
                                <w:szCs w:val="18"/>
                              </w:rPr>
                              <w:t>?&gt;</w:t>
                            </w:r>
                          </w:p>
                          <w:p w14:paraId="6D2FC38A" w14:textId="77777777" w:rsidR="00396D6B" w:rsidRPr="003C61AC" w:rsidRDefault="00396D6B" w:rsidP="006945D7">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5" o:spid="_x0000_s1038" type="#_x0000_t202" style="width:453.6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" fillcolor="white [3201]" strokeweight=".5pt">
                <v:textbox>
                  <w:txbxContent>
                    <w:p w14:paraId="6A161D9A" w14:textId="77777777" w:rsidR="00396D6B" w:rsidRPr="00D809E1" w:rsidRDefault="00396D6B" w:rsidP="006945D7">
                      <w:pPr>
                        <w:spacing w:after="0"/>
                        <w:rPr>
                          <w:sz w:val="18"/>
                          <w:szCs w:val="18"/>
                          <w:lang w:val="en-US"/>
                        </w:rPr>
                      </w:pPr>
                      <w:proofErr w:type="gramStart"/>
                      <w:r w:rsidRPr="00D809E1">
                        <w:rPr>
                          <w:sz w:val="18"/>
                          <w:szCs w:val="18"/>
                          <w:lang w:val="en-US"/>
                        </w:rPr>
                        <w:t>&lt;?</w:t>
                      </w:r>
                      <w:proofErr w:type="spellStart"/>
                      <w:r w:rsidRPr="00D809E1">
                        <w:rPr>
                          <w:sz w:val="18"/>
                          <w:szCs w:val="18"/>
                          <w:lang w:val="en-US"/>
                        </w:rPr>
                        <w:t>php</w:t>
                      </w:r>
                      <w:proofErr w:type="spellEnd"/>
                      <w:proofErr w:type="gramEnd"/>
                    </w:p>
                    <w:p w14:paraId="6D7A9E1F" w14:textId="77777777" w:rsidR="00396D6B" w:rsidRPr="00D809E1" w:rsidRDefault="00396D6B" w:rsidP="006945D7">
                      <w:pPr>
                        <w:spacing w:after="0"/>
                        <w:rPr>
                          <w:sz w:val="18"/>
                          <w:szCs w:val="18"/>
                          <w:lang w:val="en-US"/>
                        </w:rPr>
                      </w:pPr>
                      <w:proofErr w:type="gramStart"/>
                      <w:r w:rsidRPr="00D809E1">
                        <w:rPr>
                          <w:sz w:val="18"/>
                          <w:szCs w:val="18"/>
                          <w:lang w:val="en-US"/>
                        </w:rPr>
                        <w:t>define(</w:t>
                      </w:r>
                      <w:proofErr w:type="gramEnd"/>
                      <w:r w:rsidRPr="00D809E1">
                        <w:rPr>
                          <w:sz w:val="18"/>
                          <w:szCs w:val="18"/>
                          <w:lang w:val="en-US"/>
                        </w:rPr>
                        <w:t>"</w:t>
                      </w:r>
                      <w:proofErr w:type="spellStart"/>
                      <w:r w:rsidRPr="00D809E1">
                        <w:rPr>
                          <w:sz w:val="18"/>
                          <w:szCs w:val="18"/>
                          <w:lang w:val="en-US"/>
                        </w:rPr>
                        <w:t>MYHOST","localhost</w:t>
                      </w:r>
                      <w:proofErr w:type="spellEnd"/>
                      <w:r w:rsidRPr="00D809E1">
                        <w:rPr>
                          <w:sz w:val="18"/>
                          <w:szCs w:val="18"/>
                          <w:lang w:val="en-US"/>
                        </w:rPr>
                        <w:t>");</w:t>
                      </w:r>
                    </w:p>
                    <w:p w14:paraId="1410F643" w14:textId="77777777" w:rsidR="00396D6B" w:rsidRPr="00D809E1" w:rsidRDefault="00396D6B" w:rsidP="006945D7">
                      <w:pPr>
                        <w:spacing w:after="0"/>
                        <w:rPr>
                          <w:sz w:val="18"/>
                          <w:szCs w:val="18"/>
                          <w:lang w:val="en-US"/>
                        </w:rPr>
                      </w:pPr>
                      <w:proofErr w:type="gramStart"/>
                      <w:r w:rsidRPr="00D809E1">
                        <w:rPr>
                          <w:sz w:val="18"/>
                          <w:szCs w:val="18"/>
                          <w:lang w:val="en-US"/>
                        </w:rPr>
                        <w:t>define(</w:t>
                      </w:r>
                      <w:proofErr w:type="gramEnd"/>
                      <w:r w:rsidRPr="00D809E1">
                        <w:rPr>
                          <w:sz w:val="18"/>
                          <w:szCs w:val="18"/>
                          <w:lang w:val="en-US"/>
                        </w:rPr>
                        <w:t>"</w:t>
                      </w:r>
                      <w:proofErr w:type="spellStart"/>
                      <w:r w:rsidRPr="00D809E1">
                        <w:rPr>
                          <w:sz w:val="18"/>
                          <w:szCs w:val="18"/>
                          <w:lang w:val="en-US"/>
                        </w:rPr>
                        <w:t>MYUSER","root</w:t>
                      </w:r>
                      <w:proofErr w:type="spellEnd"/>
                      <w:r w:rsidRPr="00D809E1">
                        <w:rPr>
                          <w:sz w:val="18"/>
                          <w:szCs w:val="18"/>
                          <w:lang w:val="en-US"/>
                        </w:rPr>
                        <w:t>");</w:t>
                      </w:r>
                    </w:p>
                    <w:p w14:paraId="69C42A80" w14:textId="77777777" w:rsidR="00396D6B" w:rsidRPr="006945D7" w:rsidRDefault="00396D6B" w:rsidP="006945D7">
                      <w:pPr>
                        <w:spacing w:after="0"/>
                        <w:rPr>
                          <w:sz w:val="18"/>
                          <w:szCs w:val="18"/>
                        </w:rPr>
                      </w:pPr>
                      <w:proofErr w:type="spellStart"/>
                      <w:proofErr w:type="gramStart"/>
                      <w:r w:rsidRPr="006945D7">
                        <w:rPr>
                          <w:sz w:val="18"/>
                          <w:szCs w:val="18"/>
                        </w:rPr>
                        <w:t>define</w:t>
                      </w:r>
                      <w:proofErr w:type="spellEnd"/>
                      <w:r w:rsidRPr="006945D7">
                        <w:rPr>
                          <w:sz w:val="18"/>
                          <w:szCs w:val="18"/>
                        </w:rPr>
                        <w:t>(</w:t>
                      </w:r>
                      <w:proofErr w:type="gramEnd"/>
                      <w:r w:rsidRPr="006945D7">
                        <w:rPr>
                          <w:sz w:val="18"/>
                          <w:szCs w:val="18"/>
                        </w:rPr>
                        <w:t>"MYPASS","");</w:t>
                      </w:r>
                    </w:p>
                    <w:p w14:paraId="259F5940" w14:textId="77777777" w:rsidR="00396D6B" w:rsidRPr="006945D7" w:rsidRDefault="00396D6B" w:rsidP="006945D7">
                      <w:pPr>
                        <w:spacing w:after="0"/>
                        <w:rPr>
                          <w:sz w:val="18"/>
                          <w:szCs w:val="18"/>
                        </w:rPr>
                      </w:pPr>
                      <w:r w:rsidRPr="006945D7">
                        <w:rPr>
                          <w:sz w:val="18"/>
                          <w:szCs w:val="18"/>
                        </w:rPr>
                        <w:t>?&gt;</w:t>
                      </w:r>
                    </w:p>
                    <w:p w14:paraId="6D2FC38A" w14:textId="77777777" w:rsidR="00396D6B" w:rsidRPr="003C61AC" w:rsidRDefault="00396D6B" w:rsidP="006945D7">
                      <w:pPr>
                        <w:spacing w:after="0"/>
                        <w:rPr>
                          <w:sz w:val="18"/>
                          <w:szCs w:val="18"/>
                        </w:rPr>
                      </w:pPr>
                    </w:p>
                  </w:txbxContent>
                </v:textbox>
                <w10:anchorlock/>
              </v:shape>
            </w:pict>
          </mc:Fallback>
        </mc:AlternateContent>
      </w:r>
    </w:p>
    <w:p w14:paraId="41FB833E" w14:textId="77777777" w:rsidR="006945D7" w:rsidRDefault="006945D7" w:rsidP="006945D7">
      <w:pPr>
        <w:pStyle w:val="Lgende"/>
        <w:jc w:val="center"/>
        <w:rPr>
          <w:i w:val="0"/>
          <w:iCs w:val="0"/>
        </w:rPr>
      </w:pPr>
      <w:bookmarkStart w:id="59" w:name="_Toc463796607"/>
      <w:r>
        <w:t xml:space="preserve">Annexe </w:t>
      </w:r>
      <w:fldSimple w:instr=" SEQ Annexe \* ARABIC ">
        <w:r w:rsidR="004636E2">
          <w:rPr>
            <w:noProof/>
          </w:rPr>
          <w:t>16</w:t>
        </w:r>
      </w:fldSimple>
      <w:r>
        <w:t xml:space="preserve"> Fichier </w:t>
      </w:r>
      <w:proofErr w:type="spellStart"/>
      <w:r>
        <w:t>param.inc.php</w:t>
      </w:r>
      <w:proofErr w:type="spellEnd"/>
      <w:r>
        <w:t xml:space="preserve"> de paramétrage</w:t>
      </w:r>
      <w:r w:rsidRPr="00054397">
        <w:t xml:space="preserve"> de la connexion à la base de données en PHP</w:t>
      </w:r>
      <w:bookmarkEnd w:id="59"/>
    </w:p>
    <w:p w14:paraId="68E6BEA8" w14:textId="77777777" w:rsidR="00B51298" w:rsidRDefault="00B51298" w:rsidP="00B51298">
      <w:r>
        <w:rPr>
          <w:noProof/>
        </w:rPr>
        <mc:AlternateContent>
          <mc:Choice Requires="wps">
            <w:drawing>
              <wp:inline distT="0" distB="0" distL="0" distR="0" wp14:anchorId="08C54FD0" wp14:editId="1493920B">
                <wp:extent cx="5760720" cy="4035669"/>
                <wp:effectExtent l="0" t="0" r="11430" b="22225"/>
                <wp:docPr id="36" name="Zone de texte 36"/>
                <wp:cNvGraphicFramePr/>
                <a:graphic xmlns:a="http://schemas.openxmlformats.org/drawingml/2006/main">
                  <a:graphicData uri="http://schemas.microsoft.com/office/word/2010/wordprocessingShape">
                    <wps:wsp>
                      <wps:cNvSpPr txBox="1"/>
                      <wps:spPr>
                        <a:xfrm>
                          <a:off x="0" y="0"/>
                          <a:ext cx="5760720" cy="40356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64FFA6" w14:textId="77777777" w:rsidR="00396D6B" w:rsidRPr="00B51298" w:rsidRDefault="00396D6B" w:rsidP="00B51298">
                            <w:pPr>
                              <w:spacing w:after="0"/>
                              <w:rPr>
                                <w:sz w:val="18"/>
                                <w:szCs w:val="18"/>
                                <w:lang w:val="en-US"/>
                              </w:rPr>
                            </w:pPr>
                            <w:proofErr w:type="gramStart"/>
                            <w:r>
                              <w:rPr>
                                <w:sz w:val="18"/>
                                <w:szCs w:val="18"/>
                                <w:lang w:val="en-US"/>
                              </w:rPr>
                              <w:t>&lt;</w:t>
                            </w:r>
                            <w:r w:rsidRPr="00B51298">
                              <w:rPr>
                                <w:sz w:val="18"/>
                                <w:szCs w:val="18"/>
                                <w:lang w:val="en-US"/>
                              </w:rPr>
                              <w:t>!DOCTYPE</w:t>
                            </w:r>
                            <w:proofErr w:type="gramEnd"/>
                            <w:r w:rsidRPr="00B51298">
                              <w:rPr>
                                <w:sz w:val="18"/>
                                <w:szCs w:val="18"/>
                                <w:lang w:val="en-US"/>
                              </w:rPr>
                              <w:t xml:space="preserve"> html&gt;</w:t>
                            </w:r>
                          </w:p>
                          <w:p w14:paraId="33B06B28" w14:textId="77777777" w:rsidR="00396D6B" w:rsidRPr="00B51298" w:rsidRDefault="00396D6B" w:rsidP="00B51298">
                            <w:pPr>
                              <w:spacing w:after="0"/>
                              <w:rPr>
                                <w:sz w:val="18"/>
                                <w:szCs w:val="18"/>
                                <w:lang w:val="en-US"/>
                              </w:rPr>
                            </w:pPr>
                            <w:r w:rsidRPr="00B51298">
                              <w:rPr>
                                <w:sz w:val="18"/>
                                <w:szCs w:val="18"/>
                                <w:lang w:val="en-US"/>
                              </w:rPr>
                              <w:t xml:space="preserve">&lt;html </w:t>
                            </w:r>
                            <w:proofErr w:type="spellStart"/>
                            <w:proofErr w:type="gramStart"/>
                            <w:r w:rsidRPr="00B51298">
                              <w:rPr>
                                <w:sz w:val="18"/>
                                <w:szCs w:val="18"/>
                                <w:lang w:val="en-US"/>
                              </w:rPr>
                              <w:t>lang</w:t>
                            </w:r>
                            <w:proofErr w:type="spellEnd"/>
                            <w:proofErr w:type="gramEnd"/>
                            <w:r w:rsidRPr="00B51298">
                              <w:rPr>
                                <w:sz w:val="18"/>
                                <w:szCs w:val="18"/>
                                <w:lang w:val="en-US"/>
                              </w:rPr>
                              <w:t>="</w:t>
                            </w:r>
                            <w:proofErr w:type="spellStart"/>
                            <w:r w:rsidRPr="00B51298">
                              <w:rPr>
                                <w:sz w:val="18"/>
                                <w:szCs w:val="18"/>
                                <w:lang w:val="en-US"/>
                              </w:rPr>
                              <w:t>fr</w:t>
                            </w:r>
                            <w:proofErr w:type="spellEnd"/>
                            <w:r w:rsidRPr="00B51298">
                              <w:rPr>
                                <w:sz w:val="18"/>
                                <w:szCs w:val="18"/>
                                <w:lang w:val="en-US"/>
                              </w:rPr>
                              <w:t>"&gt;</w:t>
                            </w:r>
                          </w:p>
                          <w:p w14:paraId="120BAE15" w14:textId="77777777" w:rsidR="00396D6B" w:rsidRPr="00B51298" w:rsidRDefault="00396D6B" w:rsidP="00B51298">
                            <w:pPr>
                              <w:spacing w:after="0"/>
                              <w:rPr>
                                <w:sz w:val="18"/>
                                <w:szCs w:val="18"/>
                                <w:lang w:val="en-US"/>
                              </w:rPr>
                            </w:pPr>
                            <w:r w:rsidRPr="00B51298">
                              <w:rPr>
                                <w:sz w:val="18"/>
                                <w:szCs w:val="18"/>
                                <w:lang w:val="en-US"/>
                              </w:rPr>
                              <w:t>&lt;</w:t>
                            </w:r>
                            <w:proofErr w:type="gramStart"/>
                            <w:r w:rsidRPr="00B51298">
                              <w:rPr>
                                <w:sz w:val="18"/>
                                <w:szCs w:val="18"/>
                                <w:lang w:val="en-US"/>
                              </w:rPr>
                              <w:t>head</w:t>
                            </w:r>
                            <w:proofErr w:type="gramEnd"/>
                            <w:r w:rsidRPr="00B51298">
                              <w:rPr>
                                <w:sz w:val="18"/>
                                <w:szCs w:val="18"/>
                                <w:lang w:val="en-US"/>
                              </w:rPr>
                              <w:t>&gt;</w:t>
                            </w:r>
                          </w:p>
                          <w:p w14:paraId="65221938" w14:textId="77777777" w:rsidR="00396D6B" w:rsidRPr="00B51298" w:rsidRDefault="00396D6B" w:rsidP="00B51298">
                            <w:pPr>
                              <w:spacing w:after="0"/>
                              <w:rPr>
                                <w:sz w:val="18"/>
                                <w:szCs w:val="18"/>
                                <w:lang w:val="en-US"/>
                              </w:rPr>
                            </w:pPr>
                            <w:r w:rsidRPr="00B51298">
                              <w:rPr>
                                <w:sz w:val="18"/>
                                <w:szCs w:val="18"/>
                                <w:lang w:val="en-US"/>
                              </w:rPr>
                              <w:t>&lt;meta http-</w:t>
                            </w:r>
                            <w:proofErr w:type="spellStart"/>
                            <w:r w:rsidRPr="00B51298">
                              <w:rPr>
                                <w:sz w:val="18"/>
                                <w:szCs w:val="18"/>
                                <w:lang w:val="en-US"/>
                              </w:rPr>
                              <w:t>equiv</w:t>
                            </w:r>
                            <w:proofErr w:type="spellEnd"/>
                            <w:r w:rsidRPr="00B51298">
                              <w:rPr>
                                <w:sz w:val="18"/>
                                <w:szCs w:val="18"/>
                                <w:lang w:val="en-US"/>
                              </w:rPr>
                              <w:t>="Content-Type" content="text/</w:t>
                            </w:r>
                            <w:proofErr w:type="spellStart"/>
                            <w:r w:rsidRPr="00B51298">
                              <w:rPr>
                                <w:sz w:val="18"/>
                                <w:szCs w:val="18"/>
                                <w:lang w:val="en-US"/>
                              </w:rPr>
                              <w:t>html</w:t>
                            </w:r>
                            <w:proofErr w:type="gramStart"/>
                            <w:r w:rsidRPr="00B51298">
                              <w:rPr>
                                <w:sz w:val="18"/>
                                <w:szCs w:val="18"/>
                                <w:lang w:val="en-US"/>
                              </w:rPr>
                              <w:t>;charset</w:t>
                            </w:r>
                            <w:proofErr w:type="spellEnd"/>
                            <w:proofErr w:type="gramEnd"/>
                            <w:r w:rsidRPr="00B51298">
                              <w:rPr>
                                <w:sz w:val="18"/>
                                <w:szCs w:val="18"/>
                                <w:lang w:val="en-US"/>
                              </w:rPr>
                              <w:t>=UTF-8" /&gt;</w:t>
                            </w:r>
                          </w:p>
                          <w:p w14:paraId="682E5F05" w14:textId="77777777" w:rsidR="00396D6B" w:rsidRPr="00B51298" w:rsidRDefault="00396D6B" w:rsidP="00B51298">
                            <w:pPr>
                              <w:spacing w:after="0"/>
                              <w:rPr>
                                <w:sz w:val="18"/>
                                <w:szCs w:val="18"/>
                              </w:rPr>
                            </w:pPr>
                            <w:r w:rsidRPr="00B51298">
                              <w:rPr>
                                <w:sz w:val="18"/>
                                <w:szCs w:val="18"/>
                              </w:rPr>
                              <w:t>&lt;</w:t>
                            </w:r>
                            <w:proofErr w:type="spellStart"/>
                            <w:proofErr w:type="gramStart"/>
                            <w:r w:rsidRPr="00B51298">
                              <w:rPr>
                                <w:sz w:val="18"/>
                                <w:szCs w:val="18"/>
                              </w:rPr>
                              <w:t>title</w:t>
                            </w:r>
                            <w:proofErr w:type="spellEnd"/>
                            <w:r w:rsidRPr="00B51298">
                              <w:rPr>
                                <w:sz w:val="18"/>
                                <w:szCs w:val="18"/>
                              </w:rPr>
                              <w:t>&gt;</w:t>
                            </w:r>
                            <w:proofErr w:type="gramEnd"/>
                            <w:r w:rsidRPr="00B51298">
                              <w:rPr>
                                <w:sz w:val="18"/>
                                <w:szCs w:val="18"/>
                              </w:rPr>
                              <w:t>Lecture de la table article&lt;/</w:t>
                            </w:r>
                            <w:proofErr w:type="spellStart"/>
                            <w:r w:rsidRPr="00B51298">
                              <w:rPr>
                                <w:sz w:val="18"/>
                                <w:szCs w:val="18"/>
                              </w:rPr>
                              <w:t>title</w:t>
                            </w:r>
                            <w:proofErr w:type="spellEnd"/>
                            <w:r w:rsidRPr="00B51298">
                              <w:rPr>
                                <w:sz w:val="18"/>
                                <w:szCs w:val="18"/>
                              </w:rPr>
                              <w:t>&gt;</w:t>
                            </w:r>
                          </w:p>
                          <w:p w14:paraId="56002F50" w14:textId="77777777" w:rsidR="00396D6B" w:rsidRPr="00B51298" w:rsidRDefault="00396D6B" w:rsidP="00B51298">
                            <w:pPr>
                              <w:spacing w:after="0"/>
                              <w:rPr>
                                <w:sz w:val="18"/>
                                <w:szCs w:val="18"/>
                                <w:lang w:val="en-US"/>
                              </w:rPr>
                            </w:pPr>
                            <w:r w:rsidRPr="00B51298">
                              <w:rPr>
                                <w:sz w:val="18"/>
                                <w:szCs w:val="18"/>
                                <w:lang w:val="en-US"/>
                              </w:rPr>
                              <w:t>&lt;style type="text/</w:t>
                            </w:r>
                            <w:proofErr w:type="spellStart"/>
                            <w:r w:rsidRPr="00B51298">
                              <w:rPr>
                                <w:sz w:val="18"/>
                                <w:szCs w:val="18"/>
                                <w:lang w:val="en-US"/>
                              </w:rPr>
                              <w:t>css</w:t>
                            </w:r>
                            <w:proofErr w:type="spellEnd"/>
                            <w:r w:rsidRPr="00B51298">
                              <w:rPr>
                                <w:sz w:val="18"/>
                                <w:szCs w:val="18"/>
                                <w:lang w:val="en-US"/>
                              </w:rPr>
                              <w:t>" &gt;</w:t>
                            </w:r>
                          </w:p>
                          <w:p w14:paraId="6023EA80" w14:textId="77777777" w:rsidR="00396D6B" w:rsidRPr="00B51298" w:rsidRDefault="00396D6B" w:rsidP="00B51298">
                            <w:pPr>
                              <w:spacing w:after="0"/>
                              <w:rPr>
                                <w:sz w:val="18"/>
                                <w:szCs w:val="18"/>
                                <w:lang w:val="en-US"/>
                              </w:rPr>
                            </w:pPr>
                            <w:proofErr w:type="gramStart"/>
                            <w:r w:rsidRPr="00B51298">
                              <w:rPr>
                                <w:sz w:val="18"/>
                                <w:szCs w:val="18"/>
                                <w:lang w:val="en-US"/>
                              </w:rPr>
                              <w:t>table</w:t>
                            </w:r>
                            <w:proofErr w:type="gramEnd"/>
                            <w:r w:rsidRPr="00B51298">
                              <w:rPr>
                                <w:sz w:val="18"/>
                                <w:szCs w:val="18"/>
                                <w:lang w:val="en-US"/>
                              </w:rPr>
                              <w:t xml:space="preserve"> {</w:t>
                            </w:r>
                            <w:proofErr w:type="spellStart"/>
                            <w:r w:rsidRPr="00B51298">
                              <w:rPr>
                                <w:sz w:val="18"/>
                                <w:szCs w:val="18"/>
                                <w:lang w:val="en-US"/>
                              </w:rPr>
                              <w:t>border-style:double;border-width</w:t>
                            </w:r>
                            <w:proofErr w:type="spellEnd"/>
                            <w:r w:rsidRPr="00B51298">
                              <w:rPr>
                                <w:sz w:val="18"/>
                                <w:szCs w:val="18"/>
                                <w:lang w:val="en-US"/>
                              </w:rPr>
                              <w:t xml:space="preserve">: 3px;border-color: </w:t>
                            </w:r>
                            <w:proofErr w:type="spellStart"/>
                            <w:r w:rsidRPr="00B51298">
                              <w:rPr>
                                <w:sz w:val="18"/>
                                <w:szCs w:val="18"/>
                                <w:lang w:val="en-US"/>
                              </w:rPr>
                              <w:t>red;background-color</w:t>
                            </w:r>
                            <w:proofErr w:type="spellEnd"/>
                            <w:r w:rsidRPr="00B51298">
                              <w:rPr>
                                <w:sz w:val="18"/>
                                <w:szCs w:val="18"/>
                                <w:lang w:val="en-US"/>
                              </w:rPr>
                              <w:t>: yellow;}</w:t>
                            </w:r>
                          </w:p>
                          <w:p w14:paraId="5CE8138E" w14:textId="77777777" w:rsidR="00396D6B" w:rsidRPr="00B51298" w:rsidRDefault="00396D6B" w:rsidP="00B51298">
                            <w:pPr>
                              <w:spacing w:after="0"/>
                              <w:rPr>
                                <w:sz w:val="18"/>
                                <w:szCs w:val="18"/>
                                <w:lang w:val="en-US"/>
                              </w:rPr>
                            </w:pPr>
                            <w:r w:rsidRPr="00B51298">
                              <w:rPr>
                                <w:sz w:val="18"/>
                                <w:szCs w:val="18"/>
                                <w:lang w:val="en-US"/>
                              </w:rPr>
                              <w:t>&lt;/style&gt;</w:t>
                            </w:r>
                          </w:p>
                          <w:p w14:paraId="4E430D5F" w14:textId="77777777" w:rsidR="00396D6B" w:rsidRPr="00B51298" w:rsidRDefault="00396D6B" w:rsidP="00B51298">
                            <w:pPr>
                              <w:spacing w:after="0"/>
                              <w:rPr>
                                <w:sz w:val="18"/>
                                <w:szCs w:val="18"/>
                                <w:lang w:val="en-US"/>
                              </w:rPr>
                            </w:pPr>
                            <w:r w:rsidRPr="00B51298">
                              <w:rPr>
                                <w:sz w:val="18"/>
                                <w:szCs w:val="18"/>
                                <w:lang w:val="en-US"/>
                              </w:rPr>
                              <w:t>&lt;/head&gt;</w:t>
                            </w:r>
                          </w:p>
                          <w:p w14:paraId="7D64C6BB" w14:textId="77777777" w:rsidR="00396D6B" w:rsidRPr="00B51298" w:rsidRDefault="00396D6B" w:rsidP="00B51298">
                            <w:pPr>
                              <w:spacing w:after="0"/>
                              <w:rPr>
                                <w:sz w:val="18"/>
                                <w:szCs w:val="18"/>
                                <w:lang w:val="en-US"/>
                              </w:rPr>
                            </w:pPr>
                            <w:r w:rsidRPr="00B51298">
                              <w:rPr>
                                <w:sz w:val="18"/>
                                <w:szCs w:val="18"/>
                                <w:lang w:val="en-US"/>
                              </w:rPr>
                              <w:t>&lt;</w:t>
                            </w:r>
                            <w:proofErr w:type="gramStart"/>
                            <w:r w:rsidRPr="00B51298">
                              <w:rPr>
                                <w:sz w:val="18"/>
                                <w:szCs w:val="18"/>
                                <w:lang w:val="en-US"/>
                              </w:rPr>
                              <w:t>body</w:t>
                            </w:r>
                            <w:proofErr w:type="gramEnd"/>
                            <w:r w:rsidRPr="00B51298">
                              <w:rPr>
                                <w:sz w:val="18"/>
                                <w:szCs w:val="18"/>
                                <w:lang w:val="en-US"/>
                              </w:rPr>
                              <w:t>&gt;</w:t>
                            </w:r>
                          </w:p>
                          <w:p w14:paraId="1E28F03E" w14:textId="77777777" w:rsidR="00396D6B" w:rsidRPr="00B51298" w:rsidRDefault="00396D6B" w:rsidP="00B51298">
                            <w:pPr>
                              <w:spacing w:after="0"/>
                              <w:rPr>
                                <w:sz w:val="18"/>
                                <w:szCs w:val="18"/>
                                <w:lang w:val="en-US"/>
                              </w:rPr>
                            </w:pPr>
                            <w:proofErr w:type="gramStart"/>
                            <w:r w:rsidRPr="00B51298">
                              <w:rPr>
                                <w:sz w:val="18"/>
                                <w:szCs w:val="18"/>
                                <w:lang w:val="en-US"/>
                              </w:rPr>
                              <w:t>&lt;?</w:t>
                            </w:r>
                            <w:proofErr w:type="spellStart"/>
                            <w:r w:rsidRPr="00B51298">
                              <w:rPr>
                                <w:sz w:val="18"/>
                                <w:szCs w:val="18"/>
                                <w:lang w:val="en-US"/>
                              </w:rPr>
                              <w:t>php</w:t>
                            </w:r>
                            <w:proofErr w:type="spellEnd"/>
                            <w:proofErr w:type="gramEnd"/>
                          </w:p>
                          <w:p w14:paraId="23953B30" w14:textId="77777777" w:rsidR="00396D6B" w:rsidRPr="00B51298" w:rsidRDefault="00396D6B" w:rsidP="00B51298">
                            <w:pPr>
                              <w:spacing w:after="0"/>
                              <w:rPr>
                                <w:sz w:val="18"/>
                                <w:szCs w:val="18"/>
                                <w:lang w:val="en-US"/>
                              </w:rPr>
                            </w:pPr>
                            <w:proofErr w:type="gramStart"/>
                            <w:r w:rsidRPr="00B51298">
                              <w:rPr>
                                <w:sz w:val="18"/>
                                <w:szCs w:val="18"/>
                                <w:lang w:val="en-US"/>
                              </w:rPr>
                              <w:t>include(</w:t>
                            </w:r>
                            <w:proofErr w:type="gramEnd"/>
                            <w:r w:rsidRPr="00B51298">
                              <w:rPr>
                                <w:sz w:val="18"/>
                                <w:szCs w:val="18"/>
                                <w:lang w:val="en-US"/>
                              </w:rPr>
                              <w:t>"</w:t>
                            </w:r>
                            <w:proofErr w:type="spellStart"/>
                            <w:r w:rsidRPr="00B51298">
                              <w:rPr>
                                <w:sz w:val="18"/>
                                <w:szCs w:val="18"/>
                                <w:lang w:val="en-US"/>
                              </w:rPr>
                              <w:t>connex.inc.php</w:t>
                            </w:r>
                            <w:proofErr w:type="spellEnd"/>
                            <w:r w:rsidRPr="00B51298">
                              <w:rPr>
                                <w:sz w:val="18"/>
                                <w:szCs w:val="18"/>
                                <w:lang w:val="en-US"/>
                              </w:rPr>
                              <w:t>");</w:t>
                            </w:r>
                          </w:p>
                          <w:p w14:paraId="2F0C70E9" w14:textId="77777777" w:rsidR="00396D6B" w:rsidRPr="00B51298" w:rsidRDefault="00396D6B" w:rsidP="00B51298">
                            <w:pPr>
                              <w:spacing w:after="0"/>
                              <w:rPr>
                                <w:sz w:val="18"/>
                                <w:szCs w:val="18"/>
                              </w:rPr>
                            </w:pPr>
                            <w:r w:rsidRPr="00B51298">
                              <w:rPr>
                                <w:sz w:val="18"/>
                                <w:szCs w:val="18"/>
                              </w:rPr>
                              <w:t>$</w:t>
                            </w:r>
                            <w:proofErr w:type="spellStart"/>
                            <w:r w:rsidRPr="00B51298">
                              <w:rPr>
                                <w:sz w:val="18"/>
                                <w:szCs w:val="18"/>
                              </w:rPr>
                              <w:t>idcom</w:t>
                            </w:r>
                            <w:proofErr w:type="spellEnd"/>
                            <w:r w:rsidRPr="00B51298">
                              <w:rPr>
                                <w:sz w:val="18"/>
                                <w:szCs w:val="18"/>
                              </w:rPr>
                              <w:t>=</w:t>
                            </w:r>
                            <w:proofErr w:type="spellStart"/>
                            <w:proofErr w:type="gramStart"/>
                            <w:r w:rsidRPr="00B51298">
                              <w:rPr>
                                <w:sz w:val="18"/>
                                <w:szCs w:val="18"/>
                              </w:rPr>
                              <w:t>connex</w:t>
                            </w:r>
                            <w:proofErr w:type="spellEnd"/>
                            <w:r w:rsidRPr="00B51298">
                              <w:rPr>
                                <w:sz w:val="18"/>
                                <w:szCs w:val="18"/>
                              </w:rPr>
                              <w:t>(</w:t>
                            </w:r>
                            <w:proofErr w:type="gramEnd"/>
                            <w:r w:rsidRPr="00B51298">
                              <w:rPr>
                                <w:sz w:val="18"/>
                                <w:szCs w:val="18"/>
                              </w:rPr>
                              <w:t>"magasin","</w:t>
                            </w:r>
                            <w:proofErr w:type="spellStart"/>
                            <w:r w:rsidRPr="00B51298">
                              <w:rPr>
                                <w:sz w:val="18"/>
                                <w:szCs w:val="18"/>
                              </w:rPr>
                              <w:t>myparam</w:t>
                            </w:r>
                            <w:proofErr w:type="spellEnd"/>
                            <w:r w:rsidRPr="00B51298">
                              <w:rPr>
                                <w:sz w:val="18"/>
                                <w:szCs w:val="18"/>
                              </w:rPr>
                              <w:t>");</w:t>
                            </w:r>
                          </w:p>
                          <w:p w14:paraId="0B5477A2" w14:textId="77777777" w:rsidR="00396D6B" w:rsidRPr="00B51298" w:rsidRDefault="00396D6B" w:rsidP="00B51298">
                            <w:pPr>
                              <w:spacing w:after="0"/>
                              <w:rPr>
                                <w:sz w:val="18"/>
                                <w:szCs w:val="18"/>
                              </w:rPr>
                            </w:pPr>
                            <w:r w:rsidRPr="00B51298">
                              <w:rPr>
                                <w:sz w:val="18"/>
                                <w:szCs w:val="18"/>
                              </w:rPr>
                              <w:t>$</w:t>
                            </w:r>
                            <w:proofErr w:type="spellStart"/>
                            <w:r w:rsidRPr="00B51298">
                              <w:rPr>
                                <w:sz w:val="18"/>
                                <w:szCs w:val="18"/>
                              </w:rPr>
                              <w:t>requete</w:t>
                            </w:r>
                            <w:proofErr w:type="spellEnd"/>
                            <w:r w:rsidRPr="00B51298">
                              <w:rPr>
                                <w:sz w:val="18"/>
                                <w:szCs w:val="18"/>
                              </w:rPr>
                              <w:t xml:space="preserve">="SELECT </w:t>
                            </w:r>
                            <w:proofErr w:type="spellStart"/>
                            <w:r w:rsidRPr="00B51298">
                              <w:rPr>
                                <w:sz w:val="18"/>
                                <w:szCs w:val="18"/>
                              </w:rPr>
                              <w:t>id_article</w:t>
                            </w:r>
                            <w:proofErr w:type="spellEnd"/>
                            <w:r w:rsidRPr="00B51298">
                              <w:rPr>
                                <w:sz w:val="18"/>
                                <w:szCs w:val="18"/>
                              </w:rPr>
                              <w:t xml:space="preserve"> AS 'Code article'</w:t>
                            </w:r>
                            <w:proofErr w:type="gramStart"/>
                            <w:r w:rsidRPr="00B51298">
                              <w:rPr>
                                <w:sz w:val="18"/>
                                <w:szCs w:val="18"/>
                              </w:rPr>
                              <w:t>,</w:t>
                            </w:r>
                            <w:proofErr w:type="spellStart"/>
                            <w:r w:rsidRPr="00B51298">
                              <w:rPr>
                                <w:sz w:val="18"/>
                                <w:szCs w:val="18"/>
                              </w:rPr>
                              <w:t>designation</w:t>
                            </w:r>
                            <w:proofErr w:type="spellEnd"/>
                            <w:proofErr w:type="gramEnd"/>
                            <w:r w:rsidRPr="00B51298">
                              <w:rPr>
                                <w:sz w:val="18"/>
                                <w:szCs w:val="18"/>
                              </w:rPr>
                              <w:t xml:space="preserve"> AS '</w:t>
                            </w:r>
                            <w:proofErr w:type="spellStart"/>
                            <w:r w:rsidRPr="00B51298">
                              <w:rPr>
                                <w:sz w:val="18"/>
                                <w:szCs w:val="18"/>
                              </w:rPr>
                              <w:t>Désignation',prix</w:t>
                            </w:r>
                            <w:proofErr w:type="spellEnd"/>
                            <w:r w:rsidRPr="00B51298">
                              <w:rPr>
                                <w:sz w:val="18"/>
                                <w:szCs w:val="18"/>
                              </w:rPr>
                              <w:t xml:space="preserve"> AS 'Prix</w:t>
                            </w:r>
                            <w:r>
                              <w:t xml:space="preserve"> Unitaire',</w:t>
                            </w:r>
                            <w:proofErr w:type="spellStart"/>
                            <w:r>
                              <w:t>categorie</w:t>
                            </w:r>
                            <w:proofErr w:type="spellEnd"/>
                            <w:r>
                              <w:t xml:space="preserve"> AS </w:t>
                            </w:r>
                            <w:r w:rsidRPr="00B51298">
                              <w:rPr>
                                <w:sz w:val="18"/>
                                <w:szCs w:val="18"/>
                              </w:rPr>
                              <w:t>'Catégorie'</w:t>
                            </w:r>
                          </w:p>
                          <w:p w14:paraId="427E454A" w14:textId="77777777" w:rsidR="00396D6B" w:rsidRPr="00B51298" w:rsidRDefault="00396D6B" w:rsidP="00B51298">
                            <w:pPr>
                              <w:spacing w:after="0"/>
                              <w:rPr>
                                <w:sz w:val="18"/>
                                <w:szCs w:val="18"/>
                                <w:lang w:val="en-US"/>
                              </w:rPr>
                            </w:pPr>
                            <w:r w:rsidRPr="00B51298">
                              <w:rPr>
                                <w:sz w:val="18"/>
                                <w:szCs w:val="18"/>
                                <w:lang w:val="en-US"/>
                              </w:rPr>
                              <w:t>FROM article</w:t>
                            </w:r>
                          </w:p>
                          <w:p w14:paraId="0134EDA5" w14:textId="77777777" w:rsidR="00396D6B" w:rsidRPr="00B51298" w:rsidRDefault="00396D6B" w:rsidP="00B51298">
                            <w:pPr>
                              <w:spacing w:after="0"/>
                              <w:rPr>
                                <w:sz w:val="18"/>
                                <w:szCs w:val="18"/>
                                <w:lang w:val="en-US"/>
                              </w:rPr>
                            </w:pPr>
                            <w:r w:rsidRPr="00B51298">
                              <w:rPr>
                                <w:sz w:val="18"/>
                                <w:szCs w:val="18"/>
                                <w:lang w:val="en-US"/>
                              </w:rPr>
                              <w:t>WHERE designation LIKE '%Sony%'</w:t>
                            </w:r>
                          </w:p>
                          <w:p w14:paraId="668D8A89" w14:textId="77777777" w:rsidR="00396D6B" w:rsidRPr="00B51298" w:rsidRDefault="00396D6B" w:rsidP="00B51298">
                            <w:pPr>
                              <w:spacing w:after="0"/>
                              <w:rPr>
                                <w:sz w:val="18"/>
                                <w:szCs w:val="18"/>
                                <w:lang w:val="en-US"/>
                              </w:rPr>
                            </w:pPr>
                            <w:r w:rsidRPr="00B51298">
                              <w:rPr>
                                <w:sz w:val="18"/>
                                <w:szCs w:val="18"/>
                                <w:lang w:val="en-US"/>
                              </w:rPr>
                              <w:t xml:space="preserve">ORDER BY </w:t>
                            </w:r>
                            <w:proofErr w:type="spellStart"/>
                            <w:r w:rsidRPr="00B51298">
                              <w:rPr>
                                <w:sz w:val="18"/>
                                <w:szCs w:val="18"/>
                                <w:lang w:val="en-US"/>
                              </w:rPr>
                              <w:t>categorie</w:t>
                            </w:r>
                            <w:proofErr w:type="spellEnd"/>
                            <w:r w:rsidRPr="00B51298">
                              <w:rPr>
                                <w:sz w:val="18"/>
                                <w:szCs w:val="18"/>
                                <w:lang w:val="en-US"/>
                              </w:rPr>
                              <w:t>"</w:t>
                            </w:r>
                            <w:proofErr w:type="gramStart"/>
                            <w:r w:rsidRPr="00B51298">
                              <w:rPr>
                                <w:sz w:val="18"/>
                                <w:szCs w:val="18"/>
                                <w:lang w:val="en-US"/>
                              </w:rPr>
                              <w:t>;/</w:t>
                            </w:r>
                            <w:proofErr w:type="gramEnd"/>
                            <w:r w:rsidRPr="00B51298">
                              <w:rPr>
                                <w:sz w:val="18"/>
                                <w:szCs w:val="18"/>
                                <w:lang w:val="en-US"/>
                              </w:rPr>
                              <w:t>/1</w:t>
                            </w:r>
                          </w:p>
                          <w:p w14:paraId="5F08A16E" w14:textId="77777777" w:rsidR="00396D6B" w:rsidRPr="00B51298" w:rsidRDefault="00396D6B" w:rsidP="00B51298">
                            <w:pPr>
                              <w:spacing w:after="0"/>
                              <w:rPr>
                                <w:sz w:val="18"/>
                                <w:szCs w:val="18"/>
                                <w:lang w:val="en-US"/>
                              </w:rPr>
                            </w:pPr>
                            <w:r w:rsidRPr="00B51298">
                              <w:rPr>
                                <w:sz w:val="18"/>
                                <w:szCs w:val="18"/>
                                <w:lang w:val="en-US"/>
                              </w:rPr>
                              <w:t>$result=@</w:t>
                            </w:r>
                            <w:proofErr w:type="spellStart"/>
                            <w:r w:rsidRPr="00B51298">
                              <w:rPr>
                                <w:sz w:val="18"/>
                                <w:szCs w:val="18"/>
                                <w:lang w:val="en-US"/>
                              </w:rPr>
                              <w:t>mysql_</w:t>
                            </w:r>
                            <w:proofErr w:type="gramStart"/>
                            <w:r w:rsidRPr="00B51298">
                              <w:rPr>
                                <w:sz w:val="18"/>
                                <w:szCs w:val="18"/>
                                <w:lang w:val="en-US"/>
                              </w:rPr>
                              <w:t>query</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requete</w:t>
                            </w:r>
                            <w:proofErr w:type="spellEnd"/>
                            <w:r w:rsidRPr="00B51298">
                              <w:rPr>
                                <w:sz w:val="18"/>
                                <w:szCs w:val="18"/>
                                <w:lang w:val="en-US"/>
                              </w:rPr>
                              <w:t>,$</w:t>
                            </w:r>
                            <w:proofErr w:type="spellStart"/>
                            <w:r w:rsidRPr="00B51298">
                              <w:rPr>
                                <w:sz w:val="18"/>
                                <w:szCs w:val="18"/>
                                <w:lang w:val="en-US"/>
                              </w:rPr>
                              <w:t>idcom</w:t>
                            </w:r>
                            <w:proofErr w:type="spellEnd"/>
                            <w:r w:rsidRPr="00B51298">
                              <w:rPr>
                                <w:sz w:val="18"/>
                                <w:szCs w:val="18"/>
                                <w:lang w:val="en-US"/>
                              </w:rPr>
                              <w:t>);//2</w:t>
                            </w:r>
                          </w:p>
                          <w:p w14:paraId="6925E155" w14:textId="77777777" w:rsidR="00396D6B" w:rsidRPr="00B51298" w:rsidRDefault="00396D6B" w:rsidP="00B51298">
                            <w:pPr>
                              <w:spacing w:after="0"/>
                              <w:rPr>
                                <w:sz w:val="18"/>
                                <w:szCs w:val="18"/>
                                <w:lang w:val="en-US"/>
                              </w:rPr>
                            </w:pPr>
                            <w:proofErr w:type="gramStart"/>
                            <w:r w:rsidRPr="00B51298">
                              <w:rPr>
                                <w:sz w:val="18"/>
                                <w:szCs w:val="18"/>
                                <w:lang w:val="en-US"/>
                              </w:rPr>
                              <w:t>if(</w:t>
                            </w:r>
                            <w:proofErr w:type="gramEnd"/>
                            <w:r w:rsidRPr="00B51298">
                              <w:rPr>
                                <w:sz w:val="18"/>
                                <w:szCs w:val="18"/>
                                <w:lang w:val="en-US"/>
                              </w:rPr>
                              <w:t>!$result){</w:t>
                            </w:r>
                          </w:p>
                          <w:p w14:paraId="6D427B0E"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"Lecture impossible";}</w:t>
                            </w:r>
                          </w:p>
                          <w:p w14:paraId="2A77A79F" w14:textId="77777777" w:rsidR="00396D6B" w:rsidRPr="00B51298" w:rsidRDefault="00396D6B" w:rsidP="00B51298">
                            <w:pPr>
                              <w:spacing w:after="0"/>
                              <w:rPr>
                                <w:sz w:val="18"/>
                                <w:szCs w:val="18"/>
                                <w:lang w:val="en-US"/>
                              </w:rPr>
                            </w:pPr>
                            <w:proofErr w:type="gramStart"/>
                            <w:r>
                              <w:rPr>
                                <w:sz w:val="18"/>
                                <w:szCs w:val="18"/>
                                <w:lang w:val="en-US"/>
                              </w:rPr>
                              <w:t>else</w:t>
                            </w:r>
                            <w:r w:rsidRPr="00B51298">
                              <w:rPr>
                                <w:sz w:val="18"/>
                                <w:szCs w:val="18"/>
                                <w:lang w:val="en-US"/>
                              </w:rPr>
                              <w:t>{</w:t>
                            </w:r>
                            <w:proofErr w:type="gramEnd"/>
                          </w:p>
                          <w:p w14:paraId="4B664904"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r w:rsidRPr="00B51298">
                              <w:rPr>
                                <w:sz w:val="18"/>
                                <w:szCs w:val="18"/>
                                <w:lang w:val="en-US"/>
                              </w:rPr>
                              <w:t>nbart</w:t>
                            </w:r>
                            <w:proofErr w:type="spellEnd"/>
                            <w:r w:rsidRPr="00B51298">
                              <w:rPr>
                                <w:sz w:val="18"/>
                                <w:szCs w:val="18"/>
                                <w:lang w:val="en-US"/>
                              </w:rPr>
                              <w:t>=</w:t>
                            </w:r>
                            <w:proofErr w:type="spellStart"/>
                            <w:r w:rsidRPr="00B51298">
                              <w:rPr>
                                <w:sz w:val="18"/>
                                <w:szCs w:val="18"/>
                                <w:lang w:val="en-US"/>
                              </w:rPr>
                              <w:t>mysql_num_</w:t>
                            </w:r>
                            <w:proofErr w:type="gramStart"/>
                            <w:r w:rsidRPr="00B51298">
                              <w:rPr>
                                <w:sz w:val="18"/>
                                <w:szCs w:val="18"/>
                                <w:lang w:val="en-US"/>
                              </w:rPr>
                              <w:t>rows</w:t>
                            </w:r>
                            <w:proofErr w:type="spellEnd"/>
                            <w:r w:rsidRPr="00B51298">
                              <w:rPr>
                                <w:sz w:val="18"/>
                                <w:szCs w:val="18"/>
                                <w:lang w:val="en-US"/>
                              </w:rPr>
                              <w:t>(</w:t>
                            </w:r>
                            <w:proofErr w:type="gramEnd"/>
                            <w:r w:rsidRPr="00B51298">
                              <w:rPr>
                                <w:sz w:val="18"/>
                                <w:szCs w:val="18"/>
                                <w:lang w:val="en-US"/>
                              </w:rPr>
                              <w:t>$result);</w:t>
                            </w:r>
                          </w:p>
                          <w:p w14:paraId="2E0BF885"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r w:rsidRPr="00B51298">
                              <w:rPr>
                                <w:sz w:val="18"/>
                                <w:szCs w:val="18"/>
                                <w:lang w:val="en-US"/>
                              </w:rPr>
                              <w:t>ligne</w:t>
                            </w:r>
                            <w:proofErr w:type="spellEnd"/>
                            <w:r w:rsidRPr="00B51298">
                              <w:rPr>
                                <w:sz w:val="18"/>
                                <w:szCs w:val="18"/>
                                <w:lang w:val="en-US"/>
                              </w:rPr>
                              <w:t>=</w:t>
                            </w:r>
                            <w:proofErr w:type="spellStart"/>
                            <w:r w:rsidRPr="00B51298">
                              <w:rPr>
                                <w:sz w:val="18"/>
                                <w:szCs w:val="18"/>
                                <w:lang w:val="en-US"/>
                              </w:rPr>
                              <w:t>mysql_fetch_</w:t>
                            </w:r>
                            <w:proofErr w:type="gramStart"/>
                            <w:r w:rsidRPr="00B51298">
                              <w:rPr>
                                <w:sz w:val="18"/>
                                <w:szCs w:val="18"/>
                                <w:lang w:val="en-US"/>
                              </w:rPr>
                              <w:t>array</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result,MYSQL_ASSOC</w:t>
                            </w:r>
                            <w:proofErr w:type="spellEnd"/>
                            <w:r w:rsidRPr="00B51298">
                              <w:rPr>
                                <w:sz w:val="18"/>
                                <w:szCs w:val="18"/>
                                <w:lang w:val="en-US"/>
                              </w:rPr>
                              <w:t>);//3</w:t>
                            </w:r>
                          </w:p>
                          <w:p w14:paraId="1C49C688" w14:textId="77777777" w:rsidR="00396D6B" w:rsidRPr="00B51298" w:rsidRDefault="00396D6B" w:rsidP="00B51298">
                            <w:pPr>
                              <w:spacing w:after="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6" o:spid="_x0000_s1039" type="#_x0000_t202" style="width:453.6pt;height:3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" fillcolor="white [3201]" strokeweight=".5pt">
                <v:textbox>
                  <w:txbxContent>
                    <w:p w14:paraId="6E64FFA6" w14:textId="77777777" w:rsidR="00396D6B" w:rsidRPr="00B51298" w:rsidRDefault="00396D6B" w:rsidP="00B51298">
                      <w:pPr>
                        <w:spacing w:after="0"/>
                        <w:rPr>
                          <w:sz w:val="18"/>
                          <w:szCs w:val="18"/>
                          <w:lang w:val="en-US"/>
                        </w:rPr>
                      </w:pPr>
                      <w:proofErr w:type="gramStart"/>
                      <w:r>
                        <w:rPr>
                          <w:sz w:val="18"/>
                          <w:szCs w:val="18"/>
                          <w:lang w:val="en-US"/>
                        </w:rPr>
                        <w:t>&lt;</w:t>
                      </w:r>
                      <w:r w:rsidRPr="00B51298">
                        <w:rPr>
                          <w:sz w:val="18"/>
                          <w:szCs w:val="18"/>
                          <w:lang w:val="en-US"/>
                        </w:rPr>
                        <w:t>!DOCTYPE</w:t>
                      </w:r>
                      <w:proofErr w:type="gramEnd"/>
                      <w:r w:rsidRPr="00B51298">
                        <w:rPr>
                          <w:sz w:val="18"/>
                          <w:szCs w:val="18"/>
                          <w:lang w:val="en-US"/>
                        </w:rPr>
                        <w:t xml:space="preserve"> html&gt;</w:t>
                      </w:r>
                    </w:p>
                    <w:p w14:paraId="33B06B28" w14:textId="77777777" w:rsidR="00396D6B" w:rsidRPr="00B51298" w:rsidRDefault="00396D6B" w:rsidP="00B51298">
                      <w:pPr>
                        <w:spacing w:after="0"/>
                        <w:rPr>
                          <w:sz w:val="18"/>
                          <w:szCs w:val="18"/>
                          <w:lang w:val="en-US"/>
                        </w:rPr>
                      </w:pPr>
                      <w:r w:rsidRPr="00B51298">
                        <w:rPr>
                          <w:sz w:val="18"/>
                          <w:szCs w:val="18"/>
                          <w:lang w:val="en-US"/>
                        </w:rPr>
                        <w:t xml:space="preserve">&lt;html </w:t>
                      </w:r>
                      <w:proofErr w:type="spellStart"/>
                      <w:proofErr w:type="gramStart"/>
                      <w:r w:rsidRPr="00B51298">
                        <w:rPr>
                          <w:sz w:val="18"/>
                          <w:szCs w:val="18"/>
                          <w:lang w:val="en-US"/>
                        </w:rPr>
                        <w:t>lang</w:t>
                      </w:r>
                      <w:proofErr w:type="spellEnd"/>
                      <w:proofErr w:type="gramEnd"/>
                      <w:r w:rsidRPr="00B51298">
                        <w:rPr>
                          <w:sz w:val="18"/>
                          <w:szCs w:val="18"/>
                          <w:lang w:val="en-US"/>
                        </w:rPr>
                        <w:t>="</w:t>
                      </w:r>
                      <w:proofErr w:type="spellStart"/>
                      <w:r w:rsidRPr="00B51298">
                        <w:rPr>
                          <w:sz w:val="18"/>
                          <w:szCs w:val="18"/>
                          <w:lang w:val="en-US"/>
                        </w:rPr>
                        <w:t>fr</w:t>
                      </w:r>
                      <w:proofErr w:type="spellEnd"/>
                      <w:r w:rsidRPr="00B51298">
                        <w:rPr>
                          <w:sz w:val="18"/>
                          <w:szCs w:val="18"/>
                          <w:lang w:val="en-US"/>
                        </w:rPr>
                        <w:t>"&gt;</w:t>
                      </w:r>
                    </w:p>
                    <w:p w14:paraId="120BAE15" w14:textId="77777777" w:rsidR="00396D6B" w:rsidRPr="00B51298" w:rsidRDefault="00396D6B" w:rsidP="00B51298">
                      <w:pPr>
                        <w:spacing w:after="0"/>
                        <w:rPr>
                          <w:sz w:val="18"/>
                          <w:szCs w:val="18"/>
                          <w:lang w:val="en-US"/>
                        </w:rPr>
                      </w:pPr>
                      <w:r w:rsidRPr="00B51298">
                        <w:rPr>
                          <w:sz w:val="18"/>
                          <w:szCs w:val="18"/>
                          <w:lang w:val="en-US"/>
                        </w:rPr>
                        <w:t>&lt;</w:t>
                      </w:r>
                      <w:proofErr w:type="gramStart"/>
                      <w:r w:rsidRPr="00B51298">
                        <w:rPr>
                          <w:sz w:val="18"/>
                          <w:szCs w:val="18"/>
                          <w:lang w:val="en-US"/>
                        </w:rPr>
                        <w:t>head</w:t>
                      </w:r>
                      <w:proofErr w:type="gramEnd"/>
                      <w:r w:rsidRPr="00B51298">
                        <w:rPr>
                          <w:sz w:val="18"/>
                          <w:szCs w:val="18"/>
                          <w:lang w:val="en-US"/>
                        </w:rPr>
                        <w:t>&gt;</w:t>
                      </w:r>
                    </w:p>
                    <w:p w14:paraId="65221938" w14:textId="77777777" w:rsidR="00396D6B" w:rsidRPr="00B51298" w:rsidRDefault="00396D6B" w:rsidP="00B51298">
                      <w:pPr>
                        <w:spacing w:after="0"/>
                        <w:rPr>
                          <w:sz w:val="18"/>
                          <w:szCs w:val="18"/>
                          <w:lang w:val="en-US"/>
                        </w:rPr>
                      </w:pPr>
                      <w:r w:rsidRPr="00B51298">
                        <w:rPr>
                          <w:sz w:val="18"/>
                          <w:szCs w:val="18"/>
                          <w:lang w:val="en-US"/>
                        </w:rPr>
                        <w:t>&lt;meta http-</w:t>
                      </w:r>
                      <w:proofErr w:type="spellStart"/>
                      <w:r w:rsidRPr="00B51298">
                        <w:rPr>
                          <w:sz w:val="18"/>
                          <w:szCs w:val="18"/>
                          <w:lang w:val="en-US"/>
                        </w:rPr>
                        <w:t>equiv</w:t>
                      </w:r>
                      <w:proofErr w:type="spellEnd"/>
                      <w:r w:rsidRPr="00B51298">
                        <w:rPr>
                          <w:sz w:val="18"/>
                          <w:szCs w:val="18"/>
                          <w:lang w:val="en-US"/>
                        </w:rPr>
                        <w:t>="Content-Type" content="text/</w:t>
                      </w:r>
                      <w:proofErr w:type="spellStart"/>
                      <w:r w:rsidRPr="00B51298">
                        <w:rPr>
                          <w:sz w:val="18"/>
                          <w:szCs w:val="18"/>
                          <w:lang w:val="en-US"/>
                        </w:rPr>
                        <w:t>html</w:t>
                      </w:r>
                      <w:proofErr w:type="gramStart"/>
                      <w:r w:rsidRPr="00B51298">
                        <w:rPr>
                          <w:sz w:val="18"/>
                          <w:szCs w:val="18"/>
                          <w:lang w:val="en-US"/>
                        </w:rPr>
                        <w:t>;charset</w:t>
                      </w:r>
                      <w:proofErr w:type="spellEnd"/>
                      <w:proofErr w:type="gramEnd"/>
                      <w:r w:rsidRPr="00B51298">
                        <w:rPr>
                          <w:sz w:val="18"/>
                          <w:szCs w:val="18"/>
                          <w:lang w:val="en-US"/>
                        </w:rPr>
                        <w:t>=UTF-8" /&gt;</w:t>
                      </w:r>
                    </w:p>
                    <w:p w14:paraId="682E5F05" w14:textId="77777777" w:rsidR="00396D6B" w:rsidRPr="00B51298" w:rsidRDefault="00396D6B" w:rsidP="00B51298">
                      <w:pPr>
                        <w:spacing w:after="0"/>
                        <w:rPr>
                          <w:sz w:val="18"/>
                          <w:szCs w:val="18"/>
                        </w:rPr>
                      </w:pPr>
                      <w:r w:rsidRPr="00B51298">
                        <w:rPr>
                          <w:sz w:val="18"/>
                          <w:szCs w:val="18"/>
                        </w:rPr>
                        <w:t>&lt;</w:t>
                      </w:r>
                      <w:proofErr w:type="spellStart"/>
                      <w:proofErr w:type="gramStart"/>
                      <w:r w:rsidRPr="00B51298">
                        <w:rPr>
                          <w:sz w:val="18"/>
                          <w:szCs w:val="18"/>
                        </w:rPr>
                        <w:t>title</w:t>
                      </w:r>
                      <w:proofErr w:type="spellEnd"/>
                      <w:r w:rsidRPr="00B51298">
                        <w:rPr>
                          <w:sz w:val="18"/>
                          <w:szCs w:val="18"/>
                        </w:rPr>
                        <w:t>&gt;</w:t>
                      </w:r>
                      <w:proofErr w:type="gramEnd"/>
                      <w:r w:rsidRPr="00B51298">
                        <w:rPr>
                          <w:sz w:val="18"/>
                          <w:szCs w:val="18"/>
                        </w:rPr>
                        <w:t>Lecture de la table article&lt;/</w:t>
                      </w:r>
                      <w:proofErr w:type="spellStart"/>
                      <w:r w:rsidRPr="00B51298">
                        <w:rPr>
                          <w:sz w:val="18"/>
                          <w:szCs w:val="18"/>
                        </w:rPr>
                        <w:t>title</w:t>
                      </w:r>
                      <w:proofErr w:type="spellEnd"/>
                      <w:r w:rsidRPr="00B51298">
                        <w:rPr>
                          <w:sz w:val="18"/>
                          <w:szCs w:val="18"/>
                        </w:rPr>
                        <w:t>&gt;</w:t>
                      </w:r>
                    </w:p>
                    <w:p w14:paraId="56002F50" w14:textId="77777777" w:rsidR="00396D6B" w:rsidRPr="00B51298" w:rsidRDefault="00396D6B" w:rsidP="00B51298">
                      <w:pPr>
                        <w:spacing w:after="0"/>
                        <w:rPr>
                          <w:sz w:val="18"/>
                          <w:szCs w:val="18"/>
                          <w:lang w:val="en-US"/>
                        </w:rPr>
                      </w:pPr>
                      <w:r w:rsidRPr="00B51298">
                        <w:rPr>
                          <w:sz w:val="18"/>
                          <w:szCs w:val="18"/>
                          <w:lang w:val="en-US"/>
                        </w:rPr>
                        <w:t>&lt;style type="text/</w:t>
                      </w:r>
                      <w:proofErr w:type="spellStart"/>
                      <w:r w:rsidRPr="00B51298">
                        <w:rPr>
                          <w:sz w:val="18"/>
                          <w:szCs w:val="18"/>
                          <w:lang w:val="en-US"/>
                        </w:rPr>
                        <w:t>css</w:t>
                      </w:r>
                      <w:proofErr w:type="spellEnd"/>
                      <w:r w:rsidRPr="00B51298">
                        <w:rPr>
                          <w:sz w:val="18"/>
                          <w:szCs w:val="18"/>
                          <w:lang w:val="en-US"/>
                        </w:rPr>
                        <w:t>" &gt;</w:t>
                      </w:r>
                    </w:p>
                    <w:p w14:paraId="6023EA80" w14:textId="77777777" w:rsidR="00396D6B" w:rsidRPr="00B51298" w:rsidRDefault="00396D6B" w:rsidP="00B51298">
                      <w:pPr>
                        <w:spacing w:after="0"/>
                        <w:rPr>
                          <w:sz w:val="18"/>
                          <w:szCs w:val="18"/>
                          <w:lang w:val="en-US"/>
                        </w:rPr>
                      </w:pPr>
                      <w:proofErr w:type="gramStart"/>
                      <w:r w:rsidRPr="00B51298">
                        <w:rPr>
                          <w:sz w:val="18"/>
                          <w:szCs w:val="18"/>
                          <w:lang w:val="en-US"/>
                        </w:rPr>
                        <w:t>table</w:t>
                      </w:r>
                      <w:proofErr w:type="gramEnd"/>
                      <w:r w:rsidRPr="00B51298">
                        <w:rPr>
                          <w:sz w:val="18"/>
                          <w:szCs w:val="18"/>
                          <w:lang w:val="en-US"/>
                        </w:rPr>
                        <w:t xml:space="preserve"> {</w:t>
                      </w:r>
                      <w:proofErr w:type="spellStart"/>
                      <w:r w:rsidRPr="00B51298">
                        <w:rPr>
                          <w:sz w:val="18"/>
                          <w:szCs w:val="18"/>
                          <w:lang w:val="en-US"/>
                        </w:rPr>
                        <w:t>border-style:double;border-width</w:t>
                      </w:r>
                      <w:proofErr w:type="spellEnd"/>
                      <w:r w:rsidRPr="00B51298">
                        <w:rPr>
                          <w:sz w:val="18"/>
                          <w:szCs w:val="18"/>
                          <w:lang w:val="en-US"/>
                        </w:rPr>
                        <w:t xml:space="preserve">: 3px;border-color: </w:t>
                      </w:r>
                      <w:proofErr w:type="spellStart"/>
                      <w:r w:rsidRPr="00B51298">
                        <w:rPr>
                          <w:sz w:val="18"/>
                          <w:szCs w:val="18"/>
                          <w:lang w:val="en-US"/>
                        </w:rPr>
                        <w:t>red;background-color</w:t>
                      </w:r>
                      <w:proofErr w:type="spellEnd"/>
                      <w:r w:rsidRPr="00B51298">
                        <w:rPr>
                          <w:sz w:val="18"/>
                          <w:szCs w:val="18"/>
                          <w:lang w:val="en-US"/>
                        </w:rPr>
                        <w:t>: yellow;}</w:t>
                      </w:r>
                    </w:p>
                    <w:p w14:paraId="5CE8138E" w14:textId="77777777" w:rsidR="00396D6B" w:rsidRPr="00B51298" w:rsidRDefault="00396D6B" w:rsidP="00B51298">
                      <w:pPr>
                        <w:spacing w:after="0"/>
                        <w:rPr>
                          <w:sz w:val="18"/>
                          <w:szCs w:val="18"/>
                          <w:lang w:val="en-US"/>
                        </w:rPr>
                      </w:pPr>
                      <w:r w:rsidRPr="00B51298">
                        <w:rPr>
                          <w:sz w:val="18"/>
                          <w:szCs w:val="18"/>
                          <w:lang w:val="en-US"/>
                        </w:rPr>
                        <w:t>&lt;/style&gt;</w:t>
                      </w:r>
                    </w:p>
                    <w:p w14:paraId="4E430D5F" w14:textId="77777777" w:rsidR="00396D6B" w:rsidRPr="00B51298" w:rsidRDefault="00396D6B" w:rsidP="00B51298">
                      <w:pPr>
                        <w:spacing w:after="0"/>
                        <w:rPr>
                          <w:sz w:val="18"/>
                          <w:szCs w:val="18"/>
                          <w:lang w:val="en-US"/>
                        </w:rPr>
                      </w:pPr>
                      <w:r w:rsidRPr="00B51298">
                        <w:rPr>
                          <w:sz w:val="18"/>
                          <w:szCs w:val="18"/>
                          <w:lang w:val="en-US"/>
                        </w:rPr>
                        <w:t>&lt;/head&gt;</w:t>
                      </w:r>
                    </w:p>
                    <w:p w14:paraId="7D64C6BB" w14:textId="77777777" w:rsidR="00396D6B" w:rsidRPr="00B51298" w:rsidRDefault="00396D6B" w:rsidP="00B51298">
                      <w:pPr>
                        <w:spacing w:after="0"/>
                        <w:rPr>
                          <w:sz w:val="18"/>
                          <w:szCs w:val="18"/>
                          <w:lang w:val="en-US"/>
                        </w:rPr>
                      </w:pPr>
                      <w:r w:rsidRPr="00B51298">
                        <w:rPr>
                          <w:sz w:val="18"/>
                          <w:szCs w:val="18"/>
                          <w:lang w:val="en-US"/>
                        </w:rPr>
                        <w:t>&lt;</w:t>
                      </w:r>
                      <w:proofErr w:type="gramStart"/>
                      <w:r w:rsidRPr="00B51298">
                        <w:rPr>
                          <w:sz w:val="18"/>
                          <w:szCs w:val="18"/>
                          <w:lang w:val="en-US"/>
                        </w:rPr>
                        <w:t>body</w:t>
                      </w:r>
                      <w:proofErr w:type="gramEnd"/>
                      <w:r w:rsidRPr="00B51298">
                        <w:rPr>
                          <w:sz w:val="18"/>
                          <w:szCs w:val="18"/>
                          <w:lang w:val="en-US"/>
                        </w:rPr>
                        <w:t>&gt;</w:t>
                      </w:r>
                    </w:p>
                    <w:p w14:paraId="1E28F03E" w14:textId="77777777" w:rsidR="00396D6B" w:rsidRPr="00B51298" w:rsidRDefault="00396D6B" w:rsidP="00B51298">
                      <w:pPr>
                        <w:spacing w:after="0"/>
                        <w:rPr>
                          <w:sz w:val="18"/>
                          <w:szCs w:val="18"/>
                          <w:lang w:val="en-US"/>
                        </w:rPr>
                      </w:pPr>
                      <w:proofErr w:type="gramStart"/>
                      <w:r w:rsidRPr="00B51298">
                        <w:rPr>
                          <w:sz w:val="18"/>
                          <w:szCs w:val="18"/>
                          <w:lang w:val="en-US"/>
                        </w:rPr>
                        <w:t>&lt;?</w:t>
                      </w:r>
                      <w:proofErr w:type="spellStart"/>
                      <w:r w:rsidRPr="00B51298">
                        <w:rPr>
                          <w:sz w:val="18"/>
                          <w:szCs w:val="18"/>
                          <w:lang w:val="en-US"/>
                        </w:rPr>
                        <w:t>php</w:t>
                      </w:r>
                      <w:proofErr w:type="spellEnd"/>
                      <w:proofErr w:type="gramEnd"/>
                    </w:p>
                    <w:p w14:paraId="23953B30" w14:textId="77777777" w:rsidR="00396D6B" w:rsidRPr="00B51298" w:rsidRDefault="00396D6B" w:rsidP="00B51298">
                      <w:pPr>
                        <w:spacing w:after="0"/>
                        <w:rPr>
                          <w:sz w:val="18"/>
                          <w:szCs w:val="18"/>
                          <w:lang w:val="en-US"/>
                        </w:rPr>
                      </w:pPr>
                      <w:proofErr w:type="gramStart"/>
                      <w:r w:rsidRPr="00B51298">
                        <w:rPr>
                          <w:sz w:val="18"/>
                          <w:szCs w:val="18"/>
                          <w:lang w:val="en-US"/>
                        </w:rPr>
                        <w:t>include(</w:t>
                      </w:r>
                      <w:proofErr w:type="gramEnd"/>
                      <w:r w:rsidRPr="00B51298">
                        <w:rPr>
                          <w:sz w:val="18"/>
                          <w:szCs w:val="18"/>
                          <w:lang w:val="en-US"/>
                        </w:rPr>
                        <w:t>"</w:t>
                      </w:r>
                      <w:proofErr w:type="spellStart"/>
                      <w:r w:rsidRPr="00B51298">
                        <w:rPr>
                          <w:sz w:val="18"/>
                          <w:szCs w:val="18"/>
                          <w:lang w:val="en-US"/>
                        </w:rPr>
                        <w:t>connex.inc.php</w:t>
                      </w:r>
                      <w:proofErr w:type="spellEnd"/>
                      <w:r w:rsidRPr="00B51298">
                        <w:rPr>
                          <w:sz w:val="18"/>
                          <w:szCs w:val="18"/>
                          <w:lang w:val="en-US"/>
                        </w:rPr>
                        <w:t>");</w:t>
                      </w:r>
                    </w:p>
                    <w:p w14:paraId="2F0C70E9" w14:textId="77777777" w:rsidR="00396D6B" w:rsidRPr="00B51298" w:rsidRDefault="00396D6B" w:rsidP="00B51298">
                      <w:pPr>
                        <w:spacing w:after="0"/>
                        <w:rPr>
                          <w:sz w:val="18"/>
                          <w:szCs w:val="18"/>
                        </w:rPr>
                      </w:pPr>
                      <w:r w:rsidRPr="00B51298">
                        <w:rPr>
                          <w:sz w:val="18"/>
                          <w:szCs w:val="18"/>
                        </w:rPr>
                        <w:t>$</w:t>
                      </w:r>
                      <w:proofErr w:type="spellStart"/>
                      <w:r w:rsidRPr="00B51298">
                        <w:rPr>
                          <w:sz w:val="18"/>
                          <w:szCs w:val="18"/>
                        </w:rPr>
                        <w:t>idcom</w:t>
                      </w:r>
                      <w:proofErr w:type="spellEnd"/>
                      <w:r w:rsidRPr="00B51298">
                        <w:rPr>
                          <w:sz w:val="18"/>
                          <w:szCs w:val="18"/>
                        </w:rPr>
                        <w:t>=</w:t>
                      </w:r>
                      <w:proofErr w:type="spellStart"/>
                      <w:proofErr w:type="gramStart"/>
                      <w:r w:rsidRPr="00B51298">
                        <w:rPr>
                          <w:sz w:val="18"/>
                          <w:szCs w:val="18"/>
                        </w:rPr>
                        <w:t>connex</w:t>
                      </w:r>
                      <w:proofErr w:type="spellEnd"/>
                      <w:r w:rsidRPr="00B51298">
                        <w:rPr>
                          <w:sz w:val="18"/>
                          <w:szCs w:val="18"/>
                        </w:rPr>
                        <w:t>(</w:t>
                      </w:r>
                      <w:proofErr w:type="gramEnd"/>
                      <w:r w:rsidRPr="00B51298">
                        <w:rPr>
                          <w:sz w:val="18"/>
                          <w:szCs w:val="18"/>
                        </w:rPr>
                        <w:t>"magasin","</w:t>
                      </w:r>
                      <w:proofErr w:type="spellStart"/>
                      <w:r w:rsidRPr="00B51298">
                        <w:rPr>
                          <w:sz w:val="18"/>
                          <w:szCs w:val="18"/>
                        </w:rPr>
                        <w:t>myparam</w:t>
                      </w:r>
                      <w:proofErr w:type="spellEnd"/>
                      <w:r w:rsidRPr="00B51298">
                        <w:rPr>
                          <w:sz w:val="18"/>
                          <w:szCs w:val="18"/>
                        </w:rPr>
                        <w:t>");</w:t>
                      </w:r>
                    </w:p>
                    <w:p w14:paraId="0B5477A2" w14:textId="77777777" w:rsidR="00396D6B" w:rsidRPr="00B51298" w:rsidRDefault="00396D6B" w:rsidP="00B51298">
                      <w:pPr>
                        <w:spacing w:after="0"/>
                        <w:rPr>
                          <w:sz w:val="18"/>
                          <w:szCs w:val="18"/>
                        </w:rPr>
                      </w:pPr>
                      <w:r w:rsidRPr="00B51298">
                        <w:rPr>
                          <w:sz w:val="18"/>
                          <w:szCs w:val="18"/>
                        </w:rPr>
                        <w:t>$</w:t>
                      </w:r>
                      <w:proofErr w:type="spellStart"/>
                      <w:r w:rsidRPr="00B51298">
                        <w:rPr>
                          <w:sz w:val="18"/>
                          <w:szCs w:val="18"/>
                        </w:rPr>
                        <w:t>requete</w:t>
                      </w:r>
                      <w:proofErr w:type="spellEnd"/>
                      <w:r w:rsidRPr="00B51298">
                        <w:rPr>
                          <w:sz w:val="18"/>
                          <w:szCs w:val="18"/>
                        </w:rPr>
                        <w:t xml:space="preserve">="SELECT </w:t>
                      </w:r>
                      <w:proofErr w:type="spellStart"/>
                      <w:r w:rsidRPr="00B51298">
                        <w:rPr>
                          <w:sz w:val="18"/>
                          <w:szCs w:val="18"/>
                        </w:rPr>
                        <w:t>id_article</w:t>
                      </w:r>
                      <w:proofErr w:type="spellEnd"/>
                      <w:r w:rsidRPr="00B51298">
                        <w:rPr>
                          <w:sz w:val="18"/>
                          <w:szCs w:val="18"/>
                        </w:rPr>
                        <w:t xml:space="preserve"> AS 'Code article'</w:t>
                      </w:r>
                      <w:proofErr w:type="gramStart"/>
                      <w:r w:rsidRPr="00B51298">
                        <w:rPr>
                          <w:sz w:val="18"/>
                          <w:szCs w:val="18"/>
                        </w:rPr>
                        <w:t>,</w:t>
                      </w:r>
                      <w:proofErr w:type="spellStart"/>
                      <w:r w:rsidRPr="00B51298">
                        <w:rPr>
                          <w:sz w:val="18"/>
                          <w:szCs w:val="18"/>
                        </w:rPr>
                        <w:t>designation</w:t>
                      </w:r>
                      <w:proofErr w:type="spellEnd"/>
                      <w:proofErr w:type="gramEnd"/>
                      <w:r w:rsidRPr="00B51298">
                        <w:rPr>
                          <w:sz w:val="18"/>
                          <w:szCs w:val="18"/>
                        </w:rPr>
                        <w:t xml:space="preserve"> AS '</w:t>
                      </w:r>
                      <w:proofErr w:type="spellStart"/>
                      <w:r w:rsidRPr="00B51298">
                        <w:rPr>
                          <w:sz w:val="18"/>
                          <w:szCs w:val="18"/>
                        </w:rPr>
                        <w:t>Désignation',prix</w:t>
                      </w:r>
                      <w:proofErr w:type="spellEnd"/>
                      <w:r w:rsidRPr="00B51298">
                        <w:rPr>
                          <w:sz w:val="18"/>
                          <w:szCs w:val="18"/>
                        </w:rPr>
                        <w:t xml:space="preserve"> AS 'Prix</w:t>
                      </w:r>
                      <w:r>
                        <w:t xml:space="preserve"> Unitaire',</w:t>
                      </w:r>
                      <w:proofErr w:type="spellStart"/>
                      <w:r>
                        <w:t>categorie</w:t>
                      </w:r>
                      <w:proofErr w:type="spellEnd"/>
                      <w:r>
                        <w:t xml:space="preserve"> AS </w:t>
                      </w:r>
                      <w:r w:rsidRPr="00B51298">
                        <w:rPr>
                          <w:sz w:val="18"/>
                          <w:szCs w:val="18"/>
                        </w:rPr>
                        <w:t>'Catégorie'</w:t>
                      </w:r>
                    </w:p>
                    <w:p w14:paraId="427E454A" w14:textId="77777777" w:rsidR="00396D6B" w:rsidRPr="00B51298" w:rsidRDefault="00396D6B" w:rsidP="00B51298">
                      <w:pPr>
                        <w:spacing w:after="0"/>
                        <w:rPr>
                          <w:sz w:val="18"/>
                          <w:szCs w:val="18"/>
                          <w:lang w:val="en-US"/>
                        </w:rPr>
                      </w:pPr>
                      <w:r w:rsidRPr="00B51298">
                        <w:rPr>
                          <w:sz w:val="18"/>
                          <w:szCs w:val="18"/>
                          <w:lang w:val="en-US"/>
                        </w:rPr>
                        <w:t>FROM article</w:t>
                      </w:r>
                    </w:p>
                    <w:p w14:paraId="0134EDA5" w14:textId="77777777" w:rsidR="00396D6B" w:rsidRPr="00B51298" w:rsidRDefault="00396D6B" w:rsidP="00B51298">
                      <w:pPr>
                        <w:spacing w:after="0"/>
                        <w:rPr>
                          <w:sz w:val="18"/>
                          <w:szCs w:val="18"/>
                          <w:lang w:val="en-US"/>
                        </w:rPr>
                      </w:pPr>
                      <w:r w:rsidRPr="00B51298">
                        <w:rPr>
                          <w:sz w:val="18"/>
                          <w:szCs w:val="18"/>
                          <w:lang w:val="en-US"/>
                        </w:rPr>
                        <w:t>WHERE designation LIKE '%Sony%'</w:t>
                      </w:r>
                    </w:p>
                    <w:p w14:paraId="668D8A89" w14:textId="77777777" w:rsidR="00396D6B" w:rsidRPr="00B51298" w:rsidRDefault="00396D6B" w:rsidP="00B51298">
                      <w:pPr>
                        <w:spacing w:after="0"/>
                        <w:rPr>
                          <w:sz w:val="18"/>
                          <w:szCs w:val="18"/>
                          <w:lang w:val="en-US"/>
                        </w:rPr>
                      </w:pPr>
                      <w:r w:rsidRPr="00B51298">
                        <w:rPr>
                          <w:sz w:val="18"/>
                          <w:szCs w:val="18"/>
                          <w:lang w:val="en-US"/>
                        </w:rPr>
                        <w:t xml:space="preserve">ORDER BY </w:t>
                      </w:r>
                      <w:proofErr w:type="spellStart"/>
                      <w:r w:rsidRPr="00B51298">
                        <w:rPr>
                          <w:sz w:val="18"/>
                          <w:szCs w:val="18"/>
                          <w:lang w:val="en-US"/>
                        </w:rPr>
                        <w:t>categorie</w:t>
                      </w:r>
                      <w:proofErr w:type="spellEnd"/>
                      <w:r w:rsidRPr="00B51298">
                        <w:rPr>
                          <w:sz w:val="18"/>
                          <w:szCs w:val="18"/>
                          <w:lang w:val="en-US"/>
                        </w:rPr>
                        <w:t>"</w:t>
                      </w:r>
                      <w:proofErr w:type="gramStart"/>
                      <w:r w:rsidRPr="00B51298">
                        <w:rPr>
                          <w:sz w:val="18"/>
                          <w:szCs w:val="18"/>
                          <w:lang w:val="en-US"/>
                        </w:rPr>
                        <w:t>;/</w:t>
                      </w:r>
                      <w:proofErr w:type="gramEnd"/>
                      <w:r w:rsidRPr="00B51298">
                        <w:rPr>
                          <w:sz w:val="18"/>
                          <w:szCs w:val="18"/>
                          <w:lang w:val="en-US"/>
                        </w:rPr>
                        <w:t>/1</w:t>
                      </w:r>
                    </w:p>
                    <w:p w14:paraId="5F08A16E" w14:textId="77777777" w:rsidR="00396D6B" w:rsidRPr="00B51298" w:rsidRDefault="00396D6B" w:rsidP="00B51298">
                      <w:pPr>
                        <w:spacing w:after="0"/>
                        <w:rPr>
                          <w:sz w:val="18"/>
                          <w:szCs w:val="18"/>
                          <w:lang w:val="en-US"/>
                        </w:rPr>
                      </w:pPr>
                      <w:r w:rsidRPr="00B51298">
                        <w:rPr>
                          <w:sz w:val="18"/>
                          <w:szCs w:val="18"/>
                          <w:lang w:val="en-US"/>
                        </w:rPr>
                        <w:t>$result=@</w:t>
                      </w:r>
                      <w:proofErr w:type="spellStart"/>
                      <w:r w:rsidRPr="00B51298">
                        <w:rPr>
                          <w:sz w:val="18"/>
                          <w:szCs w:val="18"/>
                          <w:lang w:val="en-US"/>
                        </w:rPr>
                        <w:t>mysql_</w:t>
                      </w:r>
                      <w:proofErr w:type="gramStart"/>
                      <w:r w:rsidRPr="00B51298">
                        <w:rPr>
                          <w:sz w:val="18"/>
                          <w:szCs w:val="18"/>
                          <w:lang w:val="en-US"/>
                        </w:rPr>
                        <w:t>query</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requete</w:t>
                      </w:r>
                      <w:proofErr w:type="spellEnd"/>
                      <w:r w:rsidRPr="00B51298">
                        <w:rPr>
                          <w:sz w:val="18"/>
                          <w:szCs w:val="18"/>
                          <w:lang w:val="en-US"/>
                        </w:rPr>
                        <w:t>,$</w:t>
                      </w:r>
                      <w:proofErr w:type="spellStart"/>
                      <w:r w:rsidRPr="00B51298">
                        <w:rPr>
                          <w:sz w:val="18"/>
                          <w:szCs w:val="18"/>
                          <w:lang w:val="en-US"/>
                        </w:rPr>
                        <w:t>idcom</w:t>
                      </w:r>
                      <w:proofErr w:type="spellEnd"/>
                      <w:r w:rsidRPr="00B51298">
                        <w:rPr>
                          <w:sz w:val="18"/>
                          <w:szCs w:val="18"/>
                          <w:lang w:val="en-US"/>
                        </w:rPr>
                        <w:t>);//2</w:t>
                      </w:r>
                    </w:p>
                    <w:p w14:paraId="6925E155" w14:textId="77777777" w:rsidR="00396D6B" w:rsidRPr="00B51298" w:rsidRDefault="00396D6B" w:rsidP="00B51298">
                      <w:pPr>
                        <w:spacing w:after="0"/>
                        <w:rPr>
                          <w:sz w:val="18"/>
                          <w:szCs w:val="18"/>
                          <w:lang w:val="en-US"/>
                        </w:rPr>
                      </w:pPr>
                      <w:proofErr w:type="gramStart"/>
                      <w:r w:rsidRPr="00B51298">
                        <w:rPr>
                          <w:sz w:val="18"/>
                          <w:szCs w:val="18"/>
                          <w:lang w:val="en-US"/>
                        </w:rPr>
                        <w:t>if(</w:t>
                      </w:r>
                      <w:proofErr w:type="gramEnd"/>
                      <w:r w:rsidRPr="00B51298">
                        <w:rPr>
                          <w:sz w:val="18"/>
                          <w:szCs w:val="18"/>
                          <w:lang w:val="en-US"/>
                        </w:rPr>
                        <w:t>!$result){</w:t>
                      </w:r>
                    </w:p>
                    <w:p w14:paraId="6D427B0E"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"Lecture impossible";}</w:t>
                      </w:r>
                    </w:p>
                    <w:p w14:paraId="2A77A79F" w14:textId="77777777" w:rsidR="00396D6B" w:rsidRPr="00B51298" w:rsidRDefault="00396D6B" w:rsidP="00B51298">
                      <w:pPr>
                        <w:spacing w:after="0"/>
                        <w:rPr>
                          <w:sz w:val="18"/>
                          <w:szCs w:val="18"/>
                          <w:lang w:val="en-US"/>
                        </w:rPr>
                      </w:pPr>
                      <w:proofErr w:type="gramStart"/>
                      <w:r>
                        <w:rPr>
                          <w:sz w:val="18"/>
                          <w:szCs w:val="18"/>
                          <w:lang w:val="en-US"/>
                        </w:rPr>
                        <w:t>else</w:t>
                      </w:r>
                      <w:r w:rsidRPr="00B51298">
                        <w:rPr>
                          <w:sz w:val="18"/>
                          <w:szCs w:val="18"/>
                          <w:lang w:val="en-US"/>
                        </w:rPr>
                        <w:t>{</w:t>
                      </w:r>
                      <w:proofErr w:type="gramEnd"/>
                    </w:p>
                    <w:p w14:paraId="4B664904"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r w:rsidRPr="00B51298">
                        <w:rPr>
                          <w:sz w:val="18"/>
                          <w:szCs w:val="18"/>
                          <w:lang w:val="en-US"/>
                        </w:rPr>
                        <w:t>nbart</w:t>
                      </w:r>
                      <w:proofErr w:type="spellEnd"/>
                      <w:r w:rsidRPr="00B51298">
                        <w:rPr>
                          <w:sz w:val="18"/>
                          <w:szCs w:val="18"/>
                          <w:lang w:val="en-US"/>
                        </w:rPr>
                        <w:t>=</w:t>
                      </w:r>
                      <w:proofErr w:type="spellStart"/>
                      <w:r w:rsidRPr="00B51298">
                        <w:rPr>
                          <w:sz w:val="18"/>
                          <w:szCs w:val="18"/>
                          <w:lang w:val="en-US"/>
                        </w:rPr>
                        <w:t>mysql_num_</w:t>
                      </w:r>
                      <w:proofErr w:type="gramStart"/>
                      <w:r w:rsidRPr="00B51298">
                        <w:rPr>
                          <w:sz w:val="18"/>
                          <w:szCs w:val="18"/>
                          <w:lang w:val="en-US"/>
                        </w:rPr>
                        <w:t>rows</w:t>
                      </w:r>
                      <w:proofErr w:type="spellEnd"/>
                      <w:r w:rsidRPr="00B51298">
                        <w:rPr>
                          <w:sz w:val="18"/>
                          <w:szCs w:val="18"/>
                          <w:lang w:val="en-US"/>
                        </w:rPr>
                        <w:t>(</w:t>
                      </w:r>
                      <w:proofErr w:type="gramEnd"/>
                      <w:r w:rsidRPr="00B51298">
                        <w:rPr>
                          <w:sz w:val="18"/>
                          <w:szCs w:val="18"/>
                          <w:lang w:val="en-US"/>
                        </w:rPr>
                        <w:t>$result);</w:t>
                      </w:r>
                    </w:p>
                    <w:p w14:paraId="2E0BF885"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r w:rsidRPr="00B51298">
                        <w:rPr>
                          <w:sz w:val="18"/>
                          <w:szCs w:val="18"/>
                          <w:lang w:val="en-US"/>
                        </w:rPr>
                        <w:t>ligne</w:t>
                      </w:r>
                      <w:proofErr w:type="spellEnd"/>
                      <w:r w:rsidRPr="00B51298">
                        <w:rPr>
                          <w:sz w:val="18"/>
                          <w:szCs w:val="18"/>
                          <w:lang w:val="en-US"/>
                        </w:rPr>
                        <w:t>=</w:t>
                      </w:r>
                      <w:proofErr w:type="spellStart"/>
                      <w:r w:rsidRPr="00B51298">
                        <w:rPr>
                          <w:sz w:val="18"/>
                          <w:szCs w:val="18"/>
                          <w:lang w:val="en-US"/>
                        </w:rPr>
                        <w:t>mysql_fetch_</w:t>
                      </w:r>
                      <w:proofErr w:type="gramStart"/>
                      <w:r w:rsidRPr="00B51298">
                        <w:rPr>
                          <w:sz w:val="18"/>
                          <w:szCs w:val="18"/>
                          <w:lang w:val="en-US"/>
                        </w:rPr>
                        <w:t>array</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result,MYSQL_ASSOC</w:t>
                      </w:r>
                      <w:proofErr w:type="spellEnd"/>
                      <w:r w:rsidRPr="00B51298">
                        <w:rPr>
                          <w:sz w:val="18"/>
                          <w:szCs w:val="18"/>
                          <w:lang w:val="en-US"/>
                        </w:rPr>
                        <w:t>);//3</w:t>
                      </w:r>
                    </w:p>
                    <w:p w14:paraId="1C49C688" w14:textId="77777777" w:rsidR="00396D6B" w:rsidRPr="00B51298" w:rsidRDefault="00396D6B" w:rsidP="00B51298">
                      <w:pPr>
                        <w:spacing w:after="0"/>
                        <w:rPr>
                          <w:sz w:val="18"/>
                          <w:szCs w:val="18"/>
                          <w:lang w:val="en-US"/>
                        </w:rPr>
                      </w:pPr>
                    </w:p>
                  </w:txbxContent>
                </v:textbox>
                <w10:anchorlock/>
              </v:shape>
            </w:pict>
          </mc:Fallback>
        </mc:AlternateContent>
      </w:r>
    </w:p>
    <w:p w14:paraId="772D2AC3" w14:textId="77777777" w:rsidR="00B51298" w:rsidRPr="00B51298" w:rsidRDefault="00B51298" w:rsidP="00B51298">
      <w:pPr>
        <w:spacing w:after="0"/>
        <w:rPr>
          <w:sz w:val="18"/>
          <w:szCs w:val="18"/>
        </w:rPr>
      </w:pPr>
      <w:r w:rsidRPr="00B51298">
        <w:rPr>
          <w:sz w:val="18"/>
          <w:szCs w:val="18"/>
        </w:rPr>
        <w:t xml:space="preserve">    </w:t>
      </w:r>
    </w:p>
    <w:p w14:paraId="1ACE8516" w14:textId="77777777" w:rsidR="00B51298" w:rsidRDefault="00B51298" w:rsidP="00B51298">
      <w:pPr>
        <w:keepNext/>
        <w:spacing w:after="0"/>
      </w:pPr>
      <w:r w:rsidRPr="00B51298">
        <w:rPr>
          <w:sz w:val="18"/>
          <w:szCs w:val="18"/>
        </w:rPr>
        <w:lastRenderedPageBreak/>
        <w:t xml:space="preserve">  </w:t>
      </w:r>
      <w:r>
        <w:rPr>
          <w:noProof/>
        </w:rPr>
        <mc:AlternateContent>
          <mc:Choice Requires="wps">
            <w:drawing>
              <wp:inline distT="0" distB="0" distL="0" distR="0" wp14:anchorId="7C565B4D" wp14:editId="17F998BA">
                <wp:extent cx="5760720" cy="3974123"/>
                <wp:effectExtent l="0" t="0" r="11430" b="26670"/>
                <wp:docPr id="37" name="Zone de texte 37"/>
                <wp:cNvGraphicFramePr/>
                <a:graphic xmlns:a="http://schemas.openxmlformats.org/drawingml/2006/main">
                  <a:graphicData uri="http://schemas.microsoft.com/office/word/2010/wordprocessingShape">
                    <wps:wsp>
                      <wps:cNvSpPr txBox="1"/>
                      <wps:spPr>
                        <a:xfrm>
                          <a:off x="0" y="0"/>
                          <a:ext cx="5760720" cy="39741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199DAC" w14:textId="77777777" w:rsidR="00396D6B" w:rsidRPr="00B51298" w:rsidRDefault="00396D6B" w:rsidP="00B51298">
                            <w:pPr>
                              <w:spacing w:after="0"/>
                              <w:rPr>
                                <w:sz w:val="18"/>
                                <w:szCs w:val="18"/>
                              </w:rPr>
                            </w:pPr>
                            <w:proofErr w:type="spellStart"/>
                            <w:proofErr w:type="gramStart"/>
                            <w:r w:rsidRPr="00B51298">
                              <w:rPr>
                                <w:sz w:val="18"/>
                                <w:szCs w:val="18"/>
                              </w:rPr>
                              <w:t>echo</w:t>
                            </w:r>
                            <w:proofErr w:type="spellEnd"/>
                            <w:proofErr w:type="gramEnd"/>
                            <w:r w:rsidRPr="00B51298">
                              <w:rPr>
                                <w:sz w:val="18"/>
                                <w:szCs w:val="18"/>
                              </w:rPr>
                              <w:t xml:space="preserve"> "&lt;h3&gt; Tous nos articles de la marque Sony&lt;/h3&gt;";</w:t>
                            </w:r>
                          </w:p>
                          <w:p w14:paraId="53C2B709" w14:textId="77777777" w:rsidR="00396D6B" w:rsidRPr="00B51298" w:rsidRDefault="00396D6B" w:rsidP="00B51298">
                            <w:pPr>
                              <w:spacing w:after="0"/>
                              <w:rPr>
                                <w:sz w:val="18"/>
                                <w:szCs w:val="18"/>
                              </w:rPr>
                            </w:pPr>
                            <w:r w:rsidRPr="00B51298">
                              <w:rPr>
                                <w:sz w:val="18"/>
                                <w:szCs w:val="18"/>
                              </w:rPr>
                              <w:t xml:space="preserve">    </w:t>
                            </w:r>
                            <w:proofErr w:type="spellStart"/>
                            <w:proofErr w:type="gramStart"/>
                            <w:r w:rsidRPr="00B51298">
                              <w:rPr>
                                <w:sz w:val="18"/>
                                <w:szCs w:val="18"/>
                              </w:rPr>
                              <w:t>echo</w:t>
                            </w:r>
                            <w:proofErr w:type="spellEnd"/>
                            <w:proofErr w:type="gramEnd"/>
                            <w:r w:rsidRPr="00B51298">
                              <w:rPr>
                                <w:sz w:val="18"/>
                                <w:szCs w:val="18"/>
                              </w:rPr>
                              <w:t xml:space="preserve"> "&lt;h4&gt; Il y a $</w:t>
                            </w:r>
                            <w:proofErr w:type="spellStart"/>
                            <w:r w:rsidRPr="00B51298">
                              <w:rPr>
                                <w:sz w:val="18"/>
                                <w:szCs w:val="18"/>
                              </w:rPr>
                              <w:t>nbart</w:t>
                            </w:r>
                            <w:proofErr w:type="spellEnd"/>
                            <w:r w:rsidRPr="00B51298">
                              <w:rPr>
                                <w:sz w:val="18"/>
                                <w:szCs w:val="18"/>
                              </w:rPr>
                              <w:t xml:space="preserve"> articles en magasin &lt;/h4&gt;";</w:t>
                            </w:r>
                          </w:p>
                          <w:p w14:paraId="6FF4AF28" w14:textId="77777777" w:rsidR="00396D6B" w:rsidRPr="00B51298" w:rsidRDefault="00396D6B" w:rsidP="00B51298">
                            <w:pPr>
                              <w:spacing w:after="0"/>
                              <w:rPr>
                                <w:sz w:val="18"/>
                                <w:szCs w:val="18"/>
                                <w:lang w:val="en-US"/>
                              </w:rPr>
                            </w:pPr>
                            <w:proofErr w:type="gramStart"/>
                            <w:r w:rsidRPr="00B51298">
                              <w:rPr>
                                <w:sz w:val="18"/>
                                <w:szCs w:val="18"/>
                                <w:lang w:val="en-US"/>
                              </w:rPr>
                              <w:t>echo</w:t>
                            </w:r>
                            <w:proofErr w:type="gramEnd"/>
                            <w:r w:rsidRPr="00B51298">
                              <w:rPr>
                                <w:sz w:val="18"/>
                                <w:szCs w:val="18"/>
                                <w:lang w:val="en-US"/>
                              </w:rPr>
                              <w:t xml:space="preserve"> "&lt;table border=\"1\"&gt; &lt;tr&gt;";</w:t>
                            </w:r>
                          </w:p>
                          <w:p w14:paraId="18F07809"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proofErr w:type="gramStart"/>
                            <w:r w:rsidRPr="00B51298">
                              <w:rPr>
                                <w:sz w:val="18"/>
                                <w:szCs w:val="18"/>
                                <w:lang w:val="en-US"/>
                              </w:rPr>
                              <w:t>foreach</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ligne</w:t>
                            </w:r>
                            <w:proofErr w:type="spellEnd"/>
                            <w:r w:rsidRPr="00B51298">
                              <w:rPr>
                                <w:sz w:val="18"/>
                                <w:szCs w:val="18"/>
                                <w:lang w:val="en-US"/>
                              </w:rPr>
                              <w:t xml:space="preserve"> as $</w:t>
                            </w:r>
                            <w:proofErr w:type="spellStart"/>
                            <w:r w:rsidRPr="00B51298">
                              <w:rPr>
                                <w:sz w:val="18"/>
                                <w:szCs w:val="18"/>
                                <w:lang w:val="en-US"/>
                              </w:rPr>
                              <w:t>nomcol</w:t>
                            </w:r>
                            <w:proofErr w:type="spellEnd"/>
                            <w:r w:rsidRPr="00B51298">
                              <w:rPr>
                                <w:sz w:val="18"/>
                                <w:szCs w:val="18"/>
                                <w:lang w:val="en-US"/>
                              </w:rPr>
                              <w:t>=&gt;$</w:t>
                            </w:r>
                            <w:proofErr w:type="spellStart"/>
                            <w:r w:rsidRPr="00B51298">
                              <w:rPr>
                                <w:sz w:val="18"/>
                                <w:szCs w:val="18"/>
                                <w:lang w:val="en-US"/>
                              </w:rPr>
                              <w:t>valcol</w:t>
                            </w:r>
                            <w:proofErr w:type="spellEnd"/>
                            <w:r w:rsidRPr="00B51298">
                              <w:rPr>
                                <w:sz w:val="18"/>
                                <w:szCs w:val="18"/>
                                <w:lang w:val="en-US"/>
                              </w:rPr>
                              <w:t>)//4</w:t>
                            </w:r>
                          </w:p>
                          <w:p w14:paraId="5C39B753" w14:textId="77777777" w:rsidR="00396D6B" w:rsidRPr="00B51298" w:rsidRDefault="00396D6B" w:rsidP="00B51298">
                            <w:pPr>
                              <w:spacing w:after="0"/>
                              <w:rPr>
                                <w:sz w:val="18"/>
                                <w:szCs w:val="18"/>
                                <w:lang w:val="en-US"/>
                              </w:rPr>
                            </w:pPr>
                            <w:r w:rsidRPr="00B51298">
                              <w:rPr>
                                <w:sz w:val="18"/>
                                <w:szCs w:val="18"/>
                                <w:lang w:val="en-US"/>
                              </w:rPr>
                              <w:t xml:space="preserve">    {</w:t>
                            </w:r>
                          </w:p>
                          <w:p w14:paraId="2D3AE4FD"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w:t>
                            </w:r>
                            <w:proofErr w:type="spellStart"/>
                            <w:r w:rsidRPr="00B51298">
                              <w:rPr>
                                <w:sz w:val="18"/>
                                <w:szCs w:val="18"/>
                                <w:lang w:val="en-US"/>
                              </w:rPr>
                              <w:t>th</w:t>
                            </w:r>
                            <w:proofErr w:type="spellEnd"/>
                            <w:r w:rsidRPr="00B51298">
                              <w:rPr>
                                <w:sz w:val="18"/>
                                <w:szCs w:val="18"/>
                                <w:lang w:val="en-US"/>
                              </w:rPr>
                              <w:t>&gt; $</w:t>
                            </w:r>
                            <w:proofErr w:type="spellStart"/>
                            <w:r w:rsidRPr="00B51298">
                              <w:rPr>
                                <w:sz w:val="18"/>
                                <w:szCs w:val="18"/>
                                <w:lang w:val="en-US"/>
                              </w:rPr>
                              <w:t>nomcol</w:t>
                            </w:r>
                            <w:proofErr w:type="spellEnd"/>
                            <w:r w:rsidRPr="00B51298">
                              <w:rPr>
                                <w:sz w:val="18"/>
                                <w:szCs w:val="18"/>
                                <w:lang w:val="en-US"/>
                              </w:rPr>
                              <w:t xml:space="preserve"> &lt;/</w:t>
                            </w:r>
                            <w:proofErr w:type="spellStart"/>
                            <w:r w:rsidRPr="00B51298">
                              <w:rPr>
                                <w:sz w:val="18"/>
                                <w:szCs w:val="18"/>
                                <w:lang w:val="en-US"/>
                              </w:rPr>
                              <w:t>th</w:t>
                            </w:r>
                            <w:proofErr w:type="spellEnd"/>
                            <w:r w:rsidRPr="00B51298">
                              <w:rPr>
                                <w:sz w:val="18"/>
                                <w:szCs w:val="18"/>
                                <w:lang w:val="en-US"/>
                              </w:rPr>
                              <w:t>&gt;";</w:t>
                            </w:r>
                          </w:p>
                          <w:p w14:paraId="476F7EB9" w14:textId="77777777" w:rsidR="00396D6B" w:rsidRPr="00B51298" w:rsidRDefault="00396D6B" w:rsidP="00B51298">
                            <w:pPr>
                              <w:spacing w:after="0"/>
                              <w:rPr>
                                <w:sz w:val="18"/>
                                <w:szCs w:val="18"/>
                                <w:lang w:val="en-US"/>
                              </w:rPr>
                            </w:pPr>
                            <w:r w:rsidRPr="00B51298">
                              <w:rPr>
                                <w:sz w:val="18"/>
                                <w:szCs w:val="18"/>
                                <w:lang w:val="en-US"/>
                              </w:rPr>
                              <w:t xml:space="preserve">    }</w:t>
                            </w:r>
                          </w:p>
                          <w:p w14:paraId="1B5D5D9F"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"&lt;tr&gt;";</w:t>
                            </w:r>
                          </w:p>
                          <w:p w14:paraId="67DD4B24" w14:textId="77777777" w:rsidR="00396D6B" w:rsidRPr="00B51298" w:rsidRDefault="00396D6B" w:rsidP="00B51298">
                            <w:pPr>
                              <w:spacing w:after="0"/>
                              <w:rPr>
                                <w:sz w:val="18"/>
                                <w:szCs w:val="18"/>
                                <w:lang w:val="en-US"/>
                              </w:rPr>
                            </w:pPr>
                            <w:r w:rsidRPr="00B51298">
                              <w:rPr>
                                <w:sz w:val="18"/>
                                <w:szCs w:val="18"/>
                                <w:lang w:val="en-US"/>
                              </w:rPr>
                              <w:t xml:space="preserve">    //*************</w:t>
                            </w:r>
                          </w:p>
                          <w:p w14:paraId="2F988EA1"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do</w:t>
                            </w:r>
                            <w:proofErr w:type="gramEnd"/>
                            <w:r w:rsidRPr="00B51298">
                              <w:rPr>
                                <w:sz w:val="18"/>
                                <w:szCs w:val="18"/>
                                <w:lang w:val="en-US"/>
                              </w:rPr>
                              <w:t>//5</w:t>
                            </w:r>
                          </w:p>
                          <w:p w14:paraId="0AA47535" w14:textId="77777777" w:rsidR="00396D6B" w:rsidRPr="00B51298" w:rsidRDefault="00396D6B" w:rsidP="00B51298">
                            <w:pPr>
                              <w:spacing w:after="0"/>
                              <w:rPr>
                                <w:sz w:val="18"/>
                                <w:szCs w:val="18"/>
                                <w:lang w:val="en-US"/>
                              </w:rPr>
                            </w:pPr>
                            <w:r w:rsidRPr="00B51298">
                              <w:rPr>
                                <w:sz w:val="18"/>
                                <w:szCs w:val="18"/>
                                <w:lang w:val="en-US"/>
                              </w:rPr>
                              <w:t xml:space="preserve">    {</w:t>
                            </w:r>
                          </w:p>
                          <w:p w14:paraId="62312700"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"&lt;tr&gt;";</w:t>
                            </w:r>
                          </w:p>
                          <w:p w14:paraId="12B22669"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proofErr w:type="gramStart"/>
                            <w:r w:rsidRPr="00B51298">
                              <w:rPr>
                                <w:sz w:val="18"/>
                                <w:szCs w:val="18"/>
                                <w:lang w:val="en-US"/>
                              </w:rPr>
                              <w:t>foreach</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ligne</w:t>
                            </w:r>
                            <w:proofErr w:type="spellEnd"/>
                            <w:r w:rsidRPr="00B51298">
                              <w:rPr>
                                <w:sz w:val="18"/>
                                <w:szCs w:val="18"/>
                                <w:lang w:val="en-US"/>
                              </w:rPr>
                              <w:t xml:space="preserve"> as $</w:t>
                            </w:r>
                            <w:proofErr w:type="spellStart"/>
                            <w:r w:rsidRPr="00B51298">
                              <w:rPr>
                                <w:sz w:val="18"/>
                                <w:szCs w:val="18"/>
                                <w:lang w:val="en-US"/>
                              </w:rPr>
                              <w:t>valcol</w:t>
                            </w:r>
                            <w:proofErr w:type="spellEnd"/>
                            <w:r w:rsidRPr="00B51298">
                              <w:rPr>
                                <w:sz w:val="18"/>
                                <w:szCs w:val="18"/>
                                <w:lang w:val="en-US"/>
                              </w:rPr>
                              <w:t>)</w:t>
                            </w:r>
                          </w:p>
                          <w:p w14:paraId="577843D7" w14:textId="77777777" w:rsidR="00396D6B" w:rsidRPr="00B51298" w:rsidRDefault="00396D6B" w:rsidP="00B51298">
                            <w:pPr>
                              <w:spacing w:after="0"/>
                              <w:rPr>
                                <w:sz w:val="18"/>
                                <w:szCs w:val="18"/>
                                <w:lang w:val="en-US"/>
                              </w:rPr>
                            </w:pPr>
                            <w:r w:rsidRPr="00B51298">
                              <w:rPr>
                                <w:sz w:val="18"/>
                                <w:szCs w:val="18"/>
                                <w:lang w:val="en-US"/>
                              </w:rPr>
                              <w:t xml:space="preserve">      {</w:t>
                            </w:r>
                          </w:p>
                          <w:p w14:paraId="3BCF63B3"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"&lt;td&gt; $</w:t>
                            </w:r>
                            <w:proofErr w:type="spellStart"/>
                            <w:r w:rsidRPr="00B51298">
                              <w:rPr>
                                <w:sz w:val="18"/>
                                <w:szCs w:val="18"/>
                                <w:lang w:val="en-US"/>
                              </w:rPr>
                              <w:t>valcol</w:t>
                            </w:r>
                            <w:proofErr w:type="spellEnd"/>
                            <w:r w:rsidRPr="00B51298">
                              <w:rPr>
                                <w:sz w:val="18"/>
                                <w:szCs w:val="18"/>
                                <w:lang w:val="en-US"/>
                              </w:rPr>
                              <w:t xml:space="preserve"> &lt;/td&gt;";</w:t>
                            </w:r>
                          </w:p>
                          <w:p w14:paraId="1E30A6A4" w14:textId="77777777" w:rsidR="00396D6B" w:rsidRPr="00B51298" w:rsidRDefault="00396D6B" w:rsidP="00B51298">
                            <w:pPr>
                              <w:spacing w:after="0"/>
                              <w:rPr>
                                <w:sz w:val="18"/>
                                <w:szCs w:val="18"/>
                                <w:lang w:val="en-US"/>
                              </w:rPr>
                            </w:pPr>
                            <w:r w:rsidRPr="00B51298">
                              <w:rPr>
                                <w:sz w:val="18"/>
                                <w:szCs w:val="18"/>
                                <w:lang w:val="en-US"/>
                              </w:rPr>
                              <w:t xml:space="preserve">      }</w:t>
                            </w:r>
                          </w:p>
                          <w:p w14:paraId="4B75A889"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"&lt;/tr&gt;";</w:t>
                            </w:r>
                          </w:p>
                          <w:p w14:paraId="7BCF6A21" w14:textId="77777777" w:rsidR="00396D6B" w:rsidRPr="00B51298" w:rsidRDefault="00396D6B" w:rsidP="00B51298">
                            <w:pPr>
                              <w:spacing w:after="0"/>
                              <w:rPr>
                                <w:sz w:val="18"/>
                                <w:szCs w:val="18"/>
                                <w:lang w:val="en-US"/>
                              </w:rPr>
                            </w:pPr>
                            <w:r w:rsidRPr="00B51298">
                              <w:rPr>
                                <w:sz w:val="18"/>
                                <w:szCs w:val="18"/>
                                <w:lang w:val="en-US"/>
                              </w:rPr>
                              <w:t xml:space="preserve">    }</w:t>
                            </w:r>
                          </w:p>
                          <w:p w14:paraId="5F277670"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while(</w:t>
                            </w:r>
                            <w:proofErr w:type="gramEnd"/>
                            <w:r w:rsidRPr="00B51298">
                              <w:rPr>
                                <w:sz w:val="18"/>
                                <w:szCs w:val="18"/>
                                <w:lang w:val="en-US"/>
                              </w:rPr>
                              <w:t>$</w:t>
                            </w:r>
                            <w:proofErr w:type="spellStart"/>
                            <w:r w:rsidRPr="00B51298">
                              <w:rPr>
                                <w:sz w:val="18"/>
                                <w:szCs w:val="18"/>
                                <w:lang w:val="en-US"/>
                              </w:rPr>
                              <w:t>ligne</w:t>
                            </w:r>
                            <w:proofErr w:type="spellEnd"/>
                            <w:r w:rsidRPr="00B51298">
                              <w:rPr>
                                <w:sz w:val="18"/>
                                <w:szCs w:val="18"/>
                                <w:lang w:val="en-US"/>
                              </w:rPr>
                              <w:t>=</w:t>
                            </w:r>
                            <w:proofErr w:type="spellStart"/>
                            <w:r w:rsidRPr="00B51298">
                              <w:rPr>
                                <w:sz w:val="18"/>
                                <w:szCs w:val="18"/>
                                <w:lang w:val="en-US"/>
                              </w:rPr>
                              <w:t>mysql_fetch_array</w:t>
                            </w:r>
                            <w:proofErr w:type="spellEnd"/>
                            <w:r w:rsidRPr="00B51298">
                              <w:rPr>
                                <w:sz w:val="18"/>
                                <w:szCs w:val="18"/>
                                <w:lang w:val="en-US"/>
                              </w:rPr>
                              <w:t>($</w:t>
                            </w:r>
                            <w:proofErr w:type="spellStart"/>
                            <w:r w:rsidRPr="00B51298">
                              <w:rPr>
                                <w:sz w:val="18"/>
                                <w:szCs w:val="18"/>
                                <w:lang w:val="en-US"/>
                              </w:rPr>
                              <w:t>result,MYSQL_NUM</w:t>
                            </w:r>
                            <w:proofErr w:type="spellEnd"/>
                            <w:r w:rsidRPr="00B51298">
                              <w:rPr>
                                <w:sz w:val="18"/>
                                <w:szCs w:val="18"/>
                                <w:lang w:val="en-US"/>
                              </w:rPr>
                              <w:t>));//6</w:t>
                            </w:r>
                          </w:p>
                          <w:p w14:paraId="07F789AC"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"&lt;/table&gt;";</w:t>
                            </w:r>
                          </w:p>
                          <w:p w14:paraId="3E693CF0" w14:textId="77777777" w:rsidR="00396D6B" w:rsidRPr="00B51298" w:rsidRDefault="00396D6B" w:rsidP="00B51298">
                            <w:pPr>
                              <w:spacing w:after="0"/>
                              <w:rPr>
                                <w:sz w:val="18"/>
                                <w:szCs w:val="18"/>
                                <w:lang w:val="en-US"/>
                              </w:rPr>
                            </w:pPr>
                            <w:r w:rsidRPr="00B51298">
                              <w:rPr>
                                <w:sz w:val="18"/>
                                <w:szCs w:val="18"/>
                                <w:lang w:val="en-US"/>
                              </w:rPr>
                              <w:t>}</w:t>
                            </w:r>
                          </w:p>
                          <w:p w14:paraId="66539887" w14:textId="77777777" w:rsidR="00396D6B" w:rsidRPr="00B51298" w:rsidRDefault="00396D6B" w:rsidP="00B51298">
                            <w:pPr>
                              <w:spacing w:after="0"/>
                              <w:rPr>
                                <w:sz w:val="18"/>
                                <w:szCs w:val="18"/>
                                <w:lang w:val="en-US"/>
                              </w:rPr>
                            </w:pPr>
                            <w:r w:rsidRPr="00B51298">
                              <w:rPr>
                                <w:sz w:val="18"/>
                                <w:szCs w:val="18"/>
                                <w:lang w:val="en-US"/>
                              </w:rPr>
                              <w:t>?&gt;</w:t>
                            </w:r>
                          </w:p>
                          <w:p w14:paraId="300F6EFA" w14:textId="77777777" w:rsidR="00396D6B" w:rsidRPr="00B51298" w:rsidRDefault="00396D6B" w:rsidP="00B51298">
                            <w:pPr>
                              <w:spacing w:after="0"/>
                              <w:rPr>
                                <w:sz w:val="18"/>
                                <w:szCs w:val="18"/>
                                <w:lang w:val="en-US"/>
                              </w:rPr>
                            </w:pPr>
                            <w:r w:rsidRPr="00B51298">
                              <w:rPr>
                                <w:sz w:val="18"/>
                                <w:szCs w:val="18"/>
                                <w:lang w:val="en-US"/>
                              </w:rPr>
                              <w:t>&lt;/body&gt;</w:t>
                            </w:r>
                          </w:p>
                          <w:p w14:paraId="5B2130EE" w14:textId="77777777" w:rsidR="00396D6B" w:rsidRPr="00B51298" w:rsidRDefault="00396D6B" w:rsidP="00B51298">
                            <w:pPr>
                              <w:spacing w:after="0"/>
                              <w:rPr>
                                <w:sz w:val="18"/>
                                <w:szCs w:val="18"/>
                                <w:lang w:val="en-US"/>
                              </w:rPr>
                            </w:pPr>
                            <w:r w:rsidRPr="00B51298">
                              <w:rPr>
                                <w:sz w:val="18"/>
                                <w:szCs w:val="18"/>
                                <w:lang w:val="en-US"/>
                              </w:rPr>
                              <w:t>&lt;/html&gt;</w:t>
                            </w:r>
                          </w:p>
                          <w:p w14:paraId="235EF893" w14:textId="77777777" w:rsidR="00396D6B" w:rsidRPr="00B51298" w:rsidRDefault="00396D6B" w:rsidP="00B51298">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7" o:spid="_x0000_s1040" type="#_x0000_t202" style="width:453.6pt;height:3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" fillcolor="white [3201]" strokeweight=".5pt">
                <v:textbox>
                  <w:txbxContent>
                    <w:p w14:paraId="4A199DAC" w14:textId="77777777" w:rsidR="00396D6B" w:rsidRPr="00B51298" w:rsidRDefault="00396D6B" w:rsidP="00B51298">
                      <w:pPr>
                        <w:spacing w:after="0"/>
                        <w:rPr>
                          <w:sz w:val="18"/>
                          <w:szCs w:val="18"/>
                        </w:rPr>
                      </w:pPr>
                      <w:proofErr w:type="spellStart"/>
                      <w:proofErr w:type="gramStart"/>
                      <w:r w:rsidRPr="00B51298">
                        <w:rPr>
                          <w:sz w:val="18"/>
                          <w:szCs w:val="18"/>
                        </w:rPr>
                        <w:t>echo</w:t>
                      </w:r>
                      <w:proofErr w:type="spellEnd"/>
                      <w:proofErr w:type="gramEnd"/>
                      <w:r w:rsidRPr="00B51298">
                        <w:rPr>
                          <w:sz w:val="18"/>
                          <w:szCs w:val="18"/>
                        </w:rPr>
                        <w:t xml:space="preserve"> "&lt;h3&gt; Tous nos articles de la marque Sony&lt;/h3&gt;";</w:t>
                      </w:r>
                    </w:p>
                    <w:p w14:paraId="53C2B709" w14:textId="77777777" w:rsidR="00396D6B" w:rsidRPr="00B51298" w:rsidRDefault="00396D6B" w:rsidP="00B51298">
                      <w:pPr>
                        <w:spacing w:after="0"/>
                        <w:rPr>
                          <w:sz w:val="18"/>
                          <w:szCs w:val="18"/>
                        </w:rPr>
                      </w:pPr>
                      <w:r w:rsidRPr="00B51298">
                        <w:rPr>
                          <w:sz w:val="18"/>
                          <w:szCs w:val="18"/>
                        </w:rPr>
                        <w:t xml:space="preserve">    </w:t>
                      </w:r>
                      <w:proofErr w:type="spellStart"/>
                      <w:proofErr w:type="gramStart"/>
                      <w:r w:rsidRPr="00B51298">
                        <w:rPr>
                          <w:sz w:val="18"/>
                          <w:szCs w:val="18"/>
                        </w:rPr>
                        <w:t>echo</w:t>
                      </w:r>
                      <w:proofErr w:type="spellEnd"/>
                      <w:proofErr w:type="gramEnd"/>
                      <w:r w:rsidRPr="00B51298">
                        <w:rPr>
                          <w:sz w:val="18"/>
                          <w:szCs w:val="18"/>
                        </w:rPr>
                        <w:t xml:space="preserve"> "&lt;h4&gt; Il y a $</w:t>
                      </w:r>
                      <w:proofErr w:type="spellStart"/>
                      <w:r w:rsidRPr="00B51298">
                        <w:rPr>
                          <w:sz w:val="18"/>
                          <w:szCs w:val="18"/>
                        </w:rPr>
                        <w:t>nbart</w:t>
                      </w:r>
                      <w:proofErr w:type="spellEnd"/>
                      <w:r w:rsidRPr="00B51298">
                        <w:rPr>
                          <w:sz w:val="18"/>
                          <w:szCs w:val="18"/>
                        </w:rPr>
                        <w:t xml:space="preserve"> articles en magasin &lt;/h4&gt;";</w:t>
                      </w:r>
                    </w:p>
                    <w:p w14:paraId="6FF4AF28" w14:textId="77777777" w:rsidR="00396D6B" w:rsidRPr="00B51298" w:rsidRDefault="00396D6B" w:rsidP="00B51298">
                      <w:pPr>
                        <w:spacing w:after="0"/>
                        <w:rPr>
                          <w:sz w:val="18"/>
                          <w:szCs w:val="18"/>
                          <w:lang w:val="en-US"/>
                        </w:rPr>
                      </w:pPr>
                      <w:proofErr w:type="gramStart"/>
                      <w:r w:rsidRPr="00B51298">
                        <w:rPr>
                          <w:sz w:val="18"/>
                          <w:szCs w:val="18"/>
                          <w:lang w:val="en-US"/>
                        </w:rPr>
                        <w:t>echo</w:t>
                      </w:r>
                      <w:proofErr w:type="gramEnd"/>
                      <w:r w:rsidRPr="00B51298">
                        <w:rPr>
                          <w:sz w:val="18"/>
                          <w:szCs w:val="18"/>
                          <w:lang w:val="en-US"/>
                        </w:rPr>
                        <w:t xml:space="preserve"> "&lt;table border=\"1\"&gt; &lt;tr&gt;";</w:t>
                      </w:r>
                    </w:p>
                    <w:p w14:paraId="18F07809"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proofErr w:type="gramStart"/>
                      <w:r w:rsidRPr="00B51298">
                        <w:rPr>
                          <w:sz w:val="18"/>
                          <w:szCs w:val="18"/>
                          <w:lang w:val="en-US"/>
                        </w:rPr>
                        <w:t>foreach</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ligne</w:t>
                      </w:r>
                      <w:proofErr w:type="spellEnd"/>
                      <w:r w:rsidRPr="00B51298">
                        <w:rPr>
                          <w:sz w:val="18"/>
                          <w:szCs w:val="18"/>
                          <w:lang w:val="en-US"/>
                        </w:rPr>
                        <w:t xml:space="preserve"> as $</w:t>
                      </w:r>
                      <w:proofErr w:type="spellStart"/>
                      <w:r w:rsidRPr="00B51298">
                        <w:rPr>
                          <w:sz w:val="18"/>
                          <w:szCs w:val="18"/>
                          <w:lang w:val="en-US"/>
                        </w:rPr>
                        <w:t>nomcol</w:t>
                      </w:r>
                      <w:proofErr w:type="spellEnd"/>
                      <w:r w:rsidRPr="00B51298">
                        <w:rPr>
                          <w:sz w:val="18"/>
                          <w:szCs w:val="18"/>
                          <w:lang w:val="en-US"/>
                        </w:rPr>
                        <w:t>=&gt;$</w:t>
                      </w:r>
                      <w:proofErr w:type="spellStart"/>
                      <w:r w:rsidRPr="00B51298">
                        <w:rPr>
                          <w:sz w:val="18"/>
                          <w:szCs w:val="18"/>
                          <w:lang w:val="en-US"/>
                        </w:rPr>
                        <w:t>valcol</w:t>
                      </w:r>
                      <w:proofErr w:type="spellEnd"/>
                      <w:r w:rsidRPr="00B51298">
                        <w:rPr>
                          <w:sz w:val="18"/>
                          <w:szCs w:val="18"/>
                          <w:lang w:val="en-US"/>
                        </w:rPr>
                        <w:t>)//4</w:t>
                      </w:r>
                    </w:p>
                    <w:p w14:paraId="5C39B753" w14:textId="77777777" w:rsidR="00396D6B" w:rsidRPr="00B51298" w:rsidRDefault="00396D6B" w:rsidP="00B51298">
                      <w:pPr>
                        <w:spacing w:after="0"/>
                        <w:rPr>
                          <w:sz w:val="18"/>
                          <w:szCs w:val="18"/>
                          <w:lang w:val="en-US"/>
                        </w:rPr>
                      </w:pPr>
                      <w:r w:rsidRPr="00B51298">
                        <w:rPr>
                          <w:sz w:val="18"/>
                          <w:szCs w:val="18"/>
                          <w:lang w:val="en-US"/>
                        </w:rPr>
                        <w:t xml:space="preserve">    {</w:t>
                      </w:r>
                    </w:p>
                    <w:p w14:paraId="2D3AE4FD"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w:t>
                      </w:r>
                      <w:proofErr w:type="spellStart"/>
                      <w:r w:rsidRPr="00B51298">
                        <w:rPr>
                          <w:sz w:val="18"/>
                          <w:szCs w:val="18"/>
                          <w:lang w:val="en-US"/>
                        </w:rPr>
                        <w:t>th</w:t>
                      </w:r>
                      <w:proofErr w:type="spellEnd"/>
                      <w:r w:rsidRPr="00B51298">
                        <w:rPr>
                          <w:sz w:val="18"/>
                          <w:szCs w:val="18"/>
                          <w:lang w:val="en-US"/>
                        </w:rPr>
                        <w:t>&gt; $</w:t>
                      </w:r>
                      <w:proofErr w:type="spellStart"/>
                      <w:r w:rsidRPr="00B51298">
                        <w:rPr>
                          <w:sz w:val="18"/>
                          <w:szCs w:val="18"/>
                          <w:lang w:val="en-US"/>
                        </w:rPr>
                        <w:t>nomcol</w:t>
                      </w:r>
                      <w:proofErr w:type="spellEnd"/>
                      <w:r w:rsidRPr="00B51298">
                        <w:rPr>
                          <w:sz w:val="18"/>
                          <w:szCs w:val="18"/>
                          <w:lang w:val="en-US"/>
                        </w:rPr>
                        <w:t xml:space="preserve"> &lt;/</w:t>
                      </w:r>
                      <w:proofErr w:type="spellStart"/>
                      <w:r w:rsidRPr="00B51298">
                        <w:rPr>
                          <w:sz w:val="18"/>
                          <w:szCs w:val="18"/>
                          <w:lang w:val="en-US"/>
                        </w:rPr>
                        <w:t>th</w:t>
                      </w:r>
                      <w:proofErr w:type="spellEnd"/>
                      <w:r w:rsidRPr="00B51298">
                        <w:rPr>
                          <w:sz w:val="18"/>
                          <w:szCs w:val="18"/>
                          <w:lang w:val="en-US"/>
                        </w:rPr>
                        <w:t>&gt;";</w:t>
                      </w:r>
                    </w:p>
                    <w:p w14:paraId="476F7EB9" w14:textId="77777777" w:rsidR="00396D6B" w:rsidRPr="00B51298" w:rsidRDefault="00396D6B" w:rsidP="00B51298">
                      <w:pPr>
                        <w:spacing w:after="0"/>
                        <w:rPr>
                          <w:sz w:val="18"/>
                          <w:szCs w:val="18"/>
                          <w:lang w:val="en-US"/>
                        </w:rPr>
                      </w:pPr>
                      <w:r w:rsidRPr="00B51298">
                        <w:rPr>
                          <w:sz w:val="18"/>
                          <w:szCs w:val="18"/>
                          <w:lang w:val="en-US"/>
                        </w:rPr>
                        <w:t xml:space="preserve">    }</w:t>
                      </w:r>
                    </w:p>
                    <w:p w14:paraId="1B5D5D9F"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"&lt;tr&gt;";</w:t>
                      </w:r>
                    </w:p>
                    <w:p w14:paraId="67DD4B24" w14:textId="77777777" w:rsidR="00396D6B" w:rsidRPr="00B51298" w:rsidRDefault="00396D6B" w:rsidP="00B51298">
                      <w:pPr>
                        <w:spacing w:after="0"/>
                        <w:rPr>
                          <w:sz w:val="18"/>
                          <w:szCs w:val="18"/>
                          <w:lang w:val="en-US"/>
                        </w:rPr>
                      </w:pPr>
                      <w:r w:rsidRPr="00B51298">
                        <w:rPr>
                          <w:sz w:val="18"/>
                          <w:szCs w:val="18"/>
                          <w:lang w:val="en-US"/>
                        </w:rPr>
                        <w:t xml:space="preserve">    //*************</w:t>
                      </w:r>
                    </w:p>
                    <w:p w14:paraId="2F988EA1"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do</w:t>
                      </w:r>
                      <w:proofErr w:type="gramEnd"/>
                      <w:r w:rsidRPr="00B51298">
                        <w:rPr>
                          <w:sz w:val="18"/>
                          <w:szCs w:val="18"/>
                          <w:lang w:val="en-US"/>
                        </w:rPr>
                        <w:t>//5</w:t>
                      </w:r>
                    </w:p>
                    <w:p w14:paraId="0AA47535" w14:textId="77777777" w:rsidR="00396D6B" w:rsidRPr="00B51298" w:rsidRDefault="00396D6B" w:rsidP="00B51298">
                      <w:pPr>
                        <w:spacing w:after="0"/>
                        <w:rPr>
                          <w:sz w:val="18"/>
                          <w:szCs w:val="18"/>
                          <w:lang w:val="en-US"/>
                        </w:rPr>
                      </w:pPr>
                      <w:r w:rsidRPr="00B51298">
                        <w:rPr>
                          <w:sz w:val="18"/>
                          <w:szCs w:val="18"/>
                          <w:lang w:val="en-US"/>
                        </w:rPr>
                        <w:t xml:space="preserve">    {</w:t>
                      </w:r>
                    </w:p>
                    <w:p w14:paraId="62312700"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"&lt;tr&gt;";</w:t>
                      </w:r>
                    </w:p>
                    <w:p w14:paraId="12B22669" w14:textId="77777777" w:rsidR="00396D6B" w:rsidRPr="00B51298" w:rsidRDefault="00396D6B" w:rsidP="00B51298">
                      <w:pPr>
                        <w:spacing w:after="0"/>
                        <w:rPr>
                          <w:sz w:val="18"/>
                          <w:szCs w:val="18"/>
                          <w:lang w:val="en-US"/>
                        </w:rPr>
                      </w:pPr>
                      <w:r w:rsidRPr="00B51298">
                        <w:rPr>
                          <w:sz w:val="18"/>
                          <w:szCs w:val="18"/>
                          <w:lang w:val="en-US"/>
                        </w:rPr>
                        <w:t xml:space="preserve">      </w:t>
                      </w:r>
                      <w:proofErr w:type="spellStart"/>
                      <w:proofErr w:type="gramStart"/>
                      <w:r w:rsidRPr="00B51298">
                        <w:rPr>
                          <w:sz w:val="18"/>
                          <w:szCs w:val="18"/>
                          <w:lang w:val="en-US"/>
                        </w:rPr>
                        <w:t>foreach</w:t>
                      </w:r>
                      <w:proofErr w:type="spellEnd"/>
                      <w:r w:rsidRPr="00B51298">
                        <w:rPr>
                          <w:sz w:val="18"/>
                          <w:szCs w:val="18"/>
                          <w:lang w:val="en-US"/>
                        </w:rPr>
                        <w:t>(</w:t>
                      </w:r>
                      <w:proofErr w:type="gramEnd"/>
                      <w:r w:rsidRPr="00B51298">
                        <w:rPr>
                          <w:sz w:val="18"/>
                          <w:szCs w:val="18"/>
                          <w:lang w:val="en-US"/>
                        </w:rPr>
                        <w:t>$</w:t>
                      </w:r>
                      <w:proofErr w:type="spellStart"/>
                      <w:r w:rsidRPr="00B51298">
                        <w:rPr>
                          <w:sz w:val="18"/>
                          <w:szCs w:val="18"/>
                          <w:lang w:val="en-US"/>
                        </w:rPr>
                        <w:t>ligne</w:t>
                      </w:r>
                      <w:proofErr w:type="spellEnd"/>
                      <w:r w:rsidRPr="00B51298">
                        <w:rPr>
                          <w:sz w:val="18"/>
                          <w:szCs w:val="18"/>
                          <w:lang w:val="en-US"/>
                        </w:rPr>
                        <w:t xml:space="preserve"> as $</w:t>
                      </w:r>
                      <w:proofErr w:type="spellStart"/>
                      <w:r w:rsidRPr="00B51298">
                        <w:rPr>
                          <w:sz w:val="18"/>
                          <w:szCs w:val="18"/>
                          <w:lang w:val="en-US"/>
                        </w:rPr>
                        <w:t>valcol</w:t>
                      </w:r>
                      <w:proofErr w:type="spellEnd"/>
                      <w:r w:rsidRPr="00B51298">
                        <w:rPr>
                          <w:sz w:val="18"/>
                          <w:szCs w:val="18"/>
                          <w:lang w:val="en-US"/>
                        </w:rPr>
                        <w:t>)</w:t>
                      </w:r>
                    </w:p>
                    <w:p w14:paraId="577843D7" w14:textId="77777777" w:rsidR="00396D6B" w:rsidRPr="00B51298" w:rsidRDefault="00396D6B" w:rsidP="00B51298">
                      <w:pPr>
                        <w:spacing w:after="0"/>
                        <w:rPr>
                          <w:sz w:val="18"/>
                          <w:szCs w:val="18"/>
                          <w:lang w:val="en-US"/>
                        </w:rPr>
                      </w:pPr>
                      <w:r w:rsidRPr="00B51298">
                        <w:rPr>
                          <w:sz w:val="18"/>
                          <w:szCs w:val="18"/>
                          <w:lang w:val="en-US"/>
                        </w:rPr>
                        <w:t xml:space="preserve">      {</w:t>
                      </w:r>
                    </w:p>
                    <w:p w14:paraId="3BCF63B3"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"&lt;td&gt; $</w:t>
                      </w:r>
                      <w:proofErr w:type="spellStart"/>
                      <w:r w:rsidRPr="00B51298">
                        <w:rPr>
                          <w:sz w:val="18"/>
                          <w:szCs w:val="18"/>
                          <w:lang w:val="en-US"/>
                        </w:rPr>
                        <w:t>valcol</w:t>
                      </w:r>
                      <w:proofErr w:type="spellEnd"/>
                      <w:r w:rsidRPr="00B51298">
                        <w:rPr>
                          <w:sz w:val="18"/>
                          <w:szCs w:val="18"/>
                          <w:lang w:val="en-US"/>
                        </w:rPr>
                        <w:t xml:space="preserve"> &lt;/td&gt;";</w:t>
                      </w:r>
                    </w:p>
                    <w:p w14:paraId="1E30A6A4" w14:textId="77777777" w:rsidR="00396D6B" w:rsidRPr="00B51298" w:rsidRDefault="00396D6B" w:rsidP="00B51298">
                      <w:pPr>
                        <w:spacing w:after="0"/>
                        <w:rPr>
                          <w:sz w:val="18"/>
                          <w:szCs w:val="18"/>
                          <w:lang w:val="en-US"/>
                        </w:rPr>
                      </w:pPr>
                      <w:r w:rsidRPr="00B51298">
                        <w:rPr>
                          <w:sz w:val="18"/>
                          <w:szCs w:val="18"/>
                          <w:lang w:val="en-US"/>
                        </w:rPr>
                        <w:t xml:space="preserve">      }</w:t>
                      </w:r>
                    </w:p>
                    <w:p w14:paraId="4B75A889"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"&lt;/tr&gt;";</w:t>
                      </w:r>
                    </w:p>
                    <w:p w14:paraId="7BCF6A21" w14:textId="77777777" w:rsidR="00396D6B" w:rsidRPr="00B51298" w:rsidRDefault="00396D6B" w:rsidP="00B51298">
                      <w:pPr>
                        <w:spacing w:after="0"/>
                        <w:rPr>
                          <w:sz w:val="18"/>
                          <w:szCs w:val="18"/>
                          <w:lang w:val="en-US"/>
                        </w:rPr>
                      </w:pPr>
                      <w:r w:rsidRPr="00B51298">
                        <w:rPr>
                          <w:sz w:val="18"/>
                          <w:szCs w:val="18"/>
                          <w:lang w:val="en-US"/>
                        </w:rPr>
                        <w:t xml:space="preserve">    }</w:t>
                      </w:r>
                    </w:p>
                    <w:p w14:paraId="5F277670"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while(</w:t>
                      </w:r>
                      <w:proofErr w:type="gramEnd"/>
                      <w:r w:rsidRPr="00B51298">
                        <w:rPr>
                          <w:sz w:val="18"/>
                          <w:szCs w:val="18"/>
                          <w:lang w:val="en-US"/>
                        </w:rPr>
                        <w:t>$</w:t>
                      </w:r>
                      <w:proofErr w:type="spellStart"/>
                      <w:r w:rsidRPr="00B51298">
                        <w:rPr>
                          <w:sz w:val="18"/>
                          <w:szCs w:val="18"/>
                          <w:lang w:val="en-US"/>
                        </w:rPr>
                        <w:t>ligne</w:t>
                      </w:r>
                      <w:proofErr w:type="spellEnd"/>
                      <w:r w:rsidRPr="00B51298">
                        <w:rPr>
                          <w:sz w:val="18"/>
                          <w:szCs w:val="18"/>
                          <w:lang w:val="en-US"/>
                        </w:rPr>
                        <w:t>=</w:t>
                      </w:r>
                      <w:proofErr w:type="spellStart"/>
                      <w:r w:rsidRPr="00B51298">
                        <w:rPr>
                          <w:sz w:val="18"/>
                          <w:szCs w:val="18"/>
                          <w:lang w:val="en-US"/>
                        </w:rPr>
                        <w:t>mysql_fetch_array</w:t>
                      </w:r>
                      <w:proofErr w:type="spellEnd"/>
                      <w:r w:rsidRPr="00B51298">
                        <w:rPr>
                          <w:sz w:val="18"/>
                          <w:szCs w:val="18"/>
                          <w:lang w:val="en-US"/>
                        </w:rPr>
                        <w:t>($</w:t>
                      </w:r>
                      <w:proofErr w:type="spellStart"/>
                      <w:r w:rsidRPr="00B51298">
                        <w:rPr>
                          <w:sz w:val="18"/>
                          <w:szCs w:val="18"/>
                          <w:lang w:val="en-US"/>
                        </w:rPr>
                        <w:t>result,MYSQL_NUM</w:t>
                      </w:r>
                      <w:proofErr w:type="spellEnd"/>
                      <w:r w:rsidRPr="00B51298">
                        <w:rPr>
                          <w:sz w:val="18"/>
                          <w:szCs w:val="18"/>
                          <w:lang w:val="en-US"/>
                        </w:rPr>
                        <w:t>));//6</w:t>
                      </w:r>
                    </w:p>
                    <w:p w14:paraId="07F789AC" w14:textId="77777777" w:rsidR="00396D6B" w:rsidRPr="00B51298" w:rsidRDefault="00396D6B" w:rsidP="00B51298">
                      <w:pPr>
                        <w:spacing w:after="0"/>
                        <w:rPr>
                          <w:sz w:val="18"/>
                          <w:szCs w:val="18"/>
                          <w:lang w:val="en-US"/>
                        </w:rPr>
                      </w:pPr>
                      <w:r w:rsidRPr="00B51298">
                        <w:rPr>
                          <w:sz w:val="18"/>
                          <w:szCs w:val="18"/>
                          <w:lang w:val="en-US"/>
                        </w:rPr>
                        <w:t xml:space="preserve">    </w:t>
                      </w:r>
                      <w:proofErr w:type="gramStart"/>
                      <w:r w:rsidRPr="00B51298">
                        <w:rPr>
                          <w:sz w:val="18"/>
                          <w:szCs w:val="18"/>
                          <w:lang w:val="en-US"/>
                        </w:rPr>
                        <w:t>echo</w:t>
                      </w:r>
                      <w:proofErr w:type="gramEnd"/>
                      <w:r w:rsidRPr="00B51298">
                        <w:rPr>
                          <w:sz w:val="18"/>
                          <w:szCs w:val="18"/>
                          <w:lang w:val="en-US"/>
                        </w:rPr>
                        <w:t xml:space="preserve"> "&lt;/table&gt;";</w:t>
                      </w:r>
                    </w:p>
                    <w:p w14:paraId="3E693CF0" w14:textId="77777777" w:rsidR="00396D6B" w:rsidRPr="00B51298" w:rsidRDefault="00396D6B" w:rsidP="00B51298">
                      <w:pPr>
                        <w:spacing w:after="0"/>
                        <w:rPr>
                          <w:sz w:val="18"/>
                          <w:szCs w:val="18"/>
                          <w:lang w:val="en-US"/>
                        </w:rPr>
                      </w:pPr>
                      <w:r w:rsidRPr="00B51298">
                        <w:rPr>
                          <w:sz w:val="18"/>
                          <w:szCs w:val="18"/>
                          <w:lang w:val="en-US"/>
                        </w:rPr>
                        <w:t>}</w:t>
                      </w:r>
                    </w:p>
                    <w:p w14:paraId="66539887" w14:textId="77777777" w:rsidR="00396D6B" w:rsidRPr="00B51298" w:rsidRDefault="00396D6B" w:rsidP="00B51298">
                      <w:pPr>
                        <w:spacing w:after="0"/>
                        <w:rPr>
                          <w:sz w:val="18"/>
                          <w:szCs w:val="18"/>
                          <w:lang w:val="en-US"/>
                        </w:rPr>
                      </w:pPr>
                      <w:r w:rsidRPr="00B51298">
                        <w:rPr>
                          <w:sz w:val="18"/>
                          <w:szCs w:val="18"/>
                          <w:lang w:val="en-US"/>
                        </w:rPr>
                        <w:t>?&gt;</w:t>
                      </w:r>
                    </w:p>
                    <w:p w14:paraId="300F6EFA" w14:textId="77777777" w:rsidR="00396D6B" w:rsidRPr="00B51298" w:rsidRDefault="00396D6B" w:rsidP="00B51298">
                      <w:pPr>
                        <w:spacing w:after="0"/>
                        <w:rPr>
                          <w:sz w:val="18"/>
                          <w:szCs w:val="18"/>
                          <w:lang w:val="en-US"/>
                        </w:rPr>
                      </w:pPr>
                      <w:r w:rsidRPr="00B51298">
                        <w:rPr>
                          <w:sz w:val="18"/>
                          <w:szCs w:val="18"/>
                          <w:lang w:val="en-US"/>
                        </w:rPr>
                        <w:t>&lt;/body&gt;</w:t>
                      </w:r>
                    </w:p>
                    <w:p w14:paraId="5B2130EE" w14:textId="77777777" w:rsidR="00396D6B" w:rsidRPr="00B51298" w:rsidRDefault="00396D6B" w:rsidP="00B51298">
                      <w:pPr>
                        <w:spacing w:after="0"/>
                        <w:rPr>
                          <w:sz w:val="18"/>
                          <w:szCs w:val="18"/>
                          <w:lang w:val="en-US"/>
                        </w:rPr>
                      </w:pPr>
                      <w:r w:rsidRPr="00B51298">
                        <w:rPr>
                          <w:sz w:val="18"/>
                          <w:szCs w:val="18"/>
                          <w:lang w:val="en-US"/>
                        </w:rPr>
                        <w:t>&lt;/html&gt;</w:t>
                      </w:r>
                    </w:p>
                    <w:p w14:paraId="235EF893" w14:textId="77777777" w:rsidR="00396D6B" w:rsidRPr="00B51298" w:rsidRDefault="00396D6B" w:rsidP="00B51298">
                      <w:pPr>
                        <w:spacing w:after="0"/>
                        <w:rPr>
                          <w:sz w:val="18"/>
                          <w:szCs w:val="18"/>
                        </w:rPr>
                      </w:pPr>
                    </w:p>
                  </w:txbxContent>
                </v:textbox>
                <w10:anchorlock/>
              </v:shape>
            </w:pict>
          </mc:Fallback>
        </mc:AlternateContent>
      </w:r>
    </w:p>
    <w:p w14:paraId="7FD45569" w14:textId="77777777" w:rsidR="00B51298" w:rsidRDefault="00B51298" w:rsidP="00B51298">
      <w:pPr>
        <w:pStyle w:val="Lgende"/>
        <w:jc w:val="left"/>
      </w:pPr>
      <w:bookmarkStart w:id="60" w:name="_Toc463796608"/>
      <w:r>
        <w:t xml:space="preserve">Annexe </w:t>
      </w:r>
      <w:fldSimple w:instr=" SEQ Annexe \* ARABIC ">
        <w:r w:rsidR="004636E2">
          <w:rPr>
            <w:noProof/>
          </w:rPr>
          <w:t>17</w:t>
        </w:r>
      </w:fldSimple>
      <w:r>
        <w:t>Exemple de page Web PHP utilisant une connexion à une base de données MySQL</w:t>
      </w:r>
      <w:bookmarkEnd w:id="60"/>
    </w:p>
    <w:p w14:paraId="0FDD94BC" w14:textId="77777777" w:rsidR="00B51298" w:rsidRPr="00B51298" w:rsidRDefault="00B51298" w:rsidP="00B51298">
      <w:pPr>
        <w:spacing w:after="0"/>
        <w:rPr>
          <w:sz w:val="18"/>
          <w:szCs w:val="18"/>
        </w:rPr>
      </w:pPr>
      <w:r w:rsidRPr="00B51298">
        <w:rPr>
          <w:sz w:val="18"/>
          <w:szCs w:val="18"/>
        </w:rPr>
        <w:t xml:space="preserve">  </w:t>
      </w:r>
    </w:p>
    <w:p w14:paraId="429F9FE0" w14:textId="77777777" w:rsidR="006945D7" w:rsidRDefault="006945D7" w:rsidP="00B51298">
      <w:r>
        <w:br w:type="page"/>
      </w:r>
    </w:p>
    <w:p w14:paraId="00C53B55" w14:textId="77777777" w:rsidR="00212561" w:rsidRDefault="00212561" w:rsidP="00212561">
      <w:pPr>
        <w:keepNext/>
      </w:pPr>
      <w:r>
        <w:rPr>
          <w:noProof/>
        </w:rPr>
        <w:lastRenderedPageBreak/>
        <w:drawing>
          <wp:inline distT="0" distB="0" distL="0" distR="0" wp14:anchorId="5D64E5DE" wp14:editId="02D36EBD">
            <wp:extent cx="5961413" cy="4181277"/>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jpg"/>
                    <pic:cNvPicPr/>
                  </pic:nvPicPr>
                  <pic:blipFill>
                    <a:blip r:embed="rId23">
                      <a:extLst>
                        <a:ext uri="{28A0092B-C50C-407E-A947-70E740481C1C}">
                          <a14:useLocalDpi xmlns:a14="http://schemas.microsoft.com/office/drawing/2010/main" val="0"/>
                        </a:ext>
                      </a:extLst>
                    </a:blip>
                    <a:stretch>
                      <a:fillRect/>
                    </a:stretch>
                  </pic:blipFill>
                  <pic:spPr>
                    <a:xfrm>
                      <a:off x="0" y="0"/>
                      <a:ext cx="5969210" cy="4186746"/>
                    </a:xfrm>
                    <a:prstGeom prst="rect">
                      <a:avLst/>
                    </a:prstGeom>
                  </pic:spPr>
                </pic:pic>
              </a:graphicData>
            </a:graphic>
          </wp:inline>
        </w:drawing>
      </w:r>
    </w:p>
    <w:p w14:paraId="2981CF06" w14:textId="77777777" w:rsidR="00212561" w:rsidRDefault="00212561" w:rsidP="00212561">
      <w:pPr>
        <w:pStyle w:val="Lgende"/>
        <w:jc w:val="left"/>
      </w:pPr>
      <w:bookmarkStart w:id="61" w:name="_Toc463796609"/>
      <w:r>
        <w:t xml:space="preserve">Annexe </w:t>
      </w:r>
      <w:fldSimple w:instr=" SEQ Annexe \* ARABIC ">
        <w:r w:rsidR="004636E2">
          <w:rPr>
            <w:noProof/>
          </w:rPr>
          <w:t>18</w:t>
        </w:r>
      </w:fldSimple>
      <w:r w:rsidR="00265100">
        <w:t xml:space="preserve"> </w:t>
      </w:r>
      <w:r w:rsidRPr="000E1AA2">
        <w:t>Modélisation UML de la base de données du projet école</w:t>
      </w:r>
      <w:bookmarkEnd w:id="61"/>
    </w:p>
    <w:p w14:paraId="73EFD3EC" w14:textId="77777777" w:rsidR="008C6B33" w:rsidRDefault="008C6B33">
      <w:r>
        <w:br w:type="page"/>
      </w:r>
    </w:p>
    <w:p w14:paraId="52A1F9A9" w14:textId="77777777" w:rsidR="00212561" w:rsidRDefault="00212561" w:rsidP="00212561">
      <w:pPr>
        <w:keepNext/>
      </w:pPr>
      <w:r>
        <w:rPr>
          <w:noProof/>
        </w:rPr>
        <w:lastRenderedPageBreak/>
        <w:drawing>
          <wp:inline distT="0" distB="0" distL="0" distR="0" wp14:anchorId="044BEA28" wp14:editId="6F62BB6D">
            <wp:extent cx="5628904" cy="4238907"/>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 web PCIE.jpg"/>
                    <pic:cNvPicPr/>
                  </pic:nvPicPr>
                  <pic:blipFill>
                    <a:blip r:embed="rId24">
                      <a:extLst>
                        <a:ext uri="{28A0092B-C50C-407E-A947-70E740481C1C}">
                          <a14:useLocalDpi xmlns:a14="http://schemas.microsoft.com/office/drawing/2010/main" val="0"/>
                        </a:ext>
                      </a:extLst>
                    </a:blip>
                    <a:stretch>
                      <a:fillRect/>
                    </a:stretch>
                  </pic:blipFill>
                  <pic:spPr>
                    <a:xfrm>
                      <a:off x="0" y="0"/>
                      <a:ext cx="5635689" cy="4244017"/>
                    </a:xfrm>
                    <a:prstGeom prst="rect">
                      <a:avLst/>
                    </a:prstGeom>
                  </pic:spPr>
                </pic:pic>
              </a:graphicData>
            </a:graphic>
          </wp:inline>
        </w:drawing>
      </w:r>
    </w:p>
    <w:p w14:paraId="2AF3A070" w14:textId="77777777" w:rsidR="00212561" w:rsidRDefault="00212561" w:rsidP="00212561">
      <w:pPr>
        <w:pStyle w:val="Lgende"/>
        <w:jc w:val="left"/>
      </w:pPr>
      <w:bookmarkStart w:id="62" w:name="_Toc463796610"/>
      <w:r>
        <w:t xml:space="preserve">Annexe </w:t>
      </w:r>
      <w:fldSimple w:instr=" SEQ Annexe \* ARABIC ">
        <w:r w:rsidR="004636E2">
          <w:rPr>
            <w:noProof/>
          </w:rPr>
          <w:t>19</w:t>
        </w:r>
      </w:fldSimple>
      <w:r w:rsidRPr="00FD2DD8">
        <w:t>Modélisation UML de la base de données du site web de recrutement PCIE</w:t>
      </w:r>
      <w:bookmarkEnd w:id="62"/>
    </w:p>
    <w:p w14:paraId="5F5EAC92" w14:textId="77777777" w:rsidR="00212561" w:rsidRDefault="00212561" w:rsidP="00212561">
      <w:pPr>
        <w:rPr>
          <w:i/>
          <w:iCs/>
        </w:rPr>
      </w:pPr>
      <w:r>
        <w:br w:type="page"/>
      </w:r>
    </w:p>
    <w:p w14:paraId="4E0F4C9B" w14:textId="77777777" w:rsidR="00212561" w:rsidRDefault="00212561" w:rsidP="00212561">
      <w:pPr>
        <w:keepNext/>
      </w:pPr>
      <w:r>
        <w:rPr>
          <w:noProof/>
        </w:rPr>
        <w:lastRenderedPageBreak/>
        <w:drawing>
          <wp:inline distT="0" distB="0" distL="0" distR="0" wp14:anchorId="39BD2C97" wp14:editId="29646C0E">
            <wp:extent cx="6120130" cy="413448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134485"/>
                    </a:xfrm>
                    <a:prstGeom prst="rect">
                      <a:avLst/>
                    </a:prstGeom>
                  </pic:spPr>
                </pic:pic>
              </a:graphicData>
            </a:graphic>
          </wp:inline>
        </w:drawing>
      </w:r>
    </w:p>
    <w:p w14:paraId="3BFAC1E8" w14:textId="77777777" w:rsidR="00212561" w:rsidRDefault="00212561" w:rsidP="00212561">
      <w:pPr>
        <w:pStyle w:val="Lgende"/>
        <w:jc w:val="left"/>
      </w:pPr>
      <w:bookmarkStart w:id="63" w:name="_Toc463796611"/>
      <w:r>
        <w:t xml:space="preserve">Annexe </w:t>
      </w:r>
      <w:fldSimple w:instr=" SEQ Annexe \* ARABIC ">
        <w:r w:rsidR="004636E2">
          <w:rPr>
            <w:noProof/>
          </w:rPr>
          <w:t>20</w:t>
        </w:r>
      </w:fldSimple>
      <w:r w:rsidR="00265100">
        <w:t xml:space="preserve"> </w:t>
      </w:r>
      <w:r w:rsidRPr="002C3722">
        <w:t>Modélisation UML du MCD de la base de données du projet PCIE</w:t>
      </w:r>
      <w:bookmarkEnd w:id="63"/>
    </w:p>
    <w:p w14:paraId="1DEDB4D4" w14:textId="77777777" w:rsidR="00212561" w:rsidRDefault="00212561" w:rsidP="00212561">
      <w:pPr>
        <w:pStyle w:val="Titre4"/>
        <w:tabs>
          <w:tab w:val="clear" w:pos="0"/>
        </w:tabs>
        <w:ind w:left="0" w:firstLine="0"/>
      </w:pPr>
    </w:p>
    <w:p w14:paraId="433EF0CC" w14:textId="77777777" w:rsidR="00212561" w:rsidRPr="00FE4C5B" w:rsidRDefault="00212561" w:rsidP="00212561">
      <w:r>
        <w:rPr>
          <w:noProof/>
        </w:rPr>
        <w:lastRenderedPageBreak/>
        <mc:AlternateContent>
          <mc:Choice Requires="wps">
            <w:drawing>
              <wp:anchor distT="0" distB="0" distL="114300" distR="114300" simplePos="0" relativeHeight="251675648" behindDoc="0" locked="0" layoutInCell="1" allowOverlap="1" wp14:anchorId="0C922EB4" wp14:editId="5F166C28">
                <wp:simplePos x="0" y="0"/>
                <wp:positionH relativeFrom="column">
                  <wp:posOffset>-3175</wp:posOffset>
                </wp:positionH>
                <wp:positionV relativeFrom="paragraph">
                  <wp:posOffset>4319270</wp:posOffset>
                </wp:positionV>
                <wp:extent cx="6120130"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a:effectLst/>
                      </wps:spPr>
                      <wps:txbx>
                        <w:txbxContent>
                          <w:p w14:paraId="09DFCA1A" w14:textId="77777777" w:rsidR="00396D6B" w:rsidRDefault="00396D6B" w:rsidP="00212561">
                            <w:pPr>
                              <w:pStyle w:val="Lgende"/>
                              <w:rPr>
                                <w:noProof/>
                              </w:rPr>
                            </w:pPr>
                            <w:bookmarkStart w:id="64" w:name="_Toc463796612"/>
                            <w:r>
                              <w:t xml:space="preserve">Annexe </w:t>
                            </w:r>
                            <w:fldSimple w:instr=" SEQ Annexe \* ARABIC ">
                              <w:r w:rsidR="004636E2">
                                <w:rPr>
                                  <w:noProof/>
                                </w:rPr>
                                <w:t>21</w:t>
                              </w:r>
                            </w:fldSimple>
                            <w:r>
                              <w:t xml:space="preserve"> </w:t>
                            </w:r>
                            <w:r w:rsidRPr="00E8223A">
                              <w:t>Modélisation UML du MPD de la base de données du projet PCIE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6" o:spid="_x0000_s1041" type="#_x0000_t202" style="position:absolute;margin-left:-.25pt;margin-top:340.1pt;width:481.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" stroked="f">
                <v:textbox style="mso-fit-shape-to-text:t" inset="0,0,0,0">
                  <w:txbxContent>
                    <w:p w14:paraId="09DFCA1A" w14:textId="77777777" w:rsidR="00396D6B" w:rsidRDefault="00396D6B" w:rsidP="00212561">
                      <w:pPr>
                        <w:pStyle w:val="Lgende"/>
                        <w:rPr>
                          <w:noProof/>
                        </w:rPr>
                      </w:pPr>
                      <w:bookmarkStart w:id="65" w:name="_Toc463796612"/>
                      <w:r>
                        <w:t xml:space="preserve">Annexe </w:t>
                      </w:r>
                      <w:fldSimple w:instr=" SEQ Annexe \* ARABIC ">
                        <w:r w:rsidR="004636E2">
                          <w:rPr>
                            <w:noProof/>
                          </w:rPr>
                          <w:t>21</w:t>
                        </w:r>
                      </w:fldSimple>
                      <w:r>
                        <w:t xml:space="preserve"> </w:t>
                      </w:r>
                      <w:r w:rsidRPr="00E8223A">
                        <w:t>Modélisation UML du MPD de la base de données du projet PCIE</w:t>
                      </w:r>
                      <w:bookmarkEnd w:id="65"/>
                    </w:p>
                  </w:txbxContent>
                </v:textbox>
                <w10:wrap type="square"/>
              </v:shape>
            </w:pict>
          </mc:Fallback>
        </mc:AlternateContent>
      </w:r>
      <w:r>
        <w:rPr>
          <w:noProof/>
        </w:rPr>
        <w:drawing>
          <wp:anchor distT="0" distB="0" distL="114300" distR="114300" simplePos="0" relativeHeight="251674624" behindDoc="0" locked="0" layoutInCell="1" allowOverlap="1" wp14:anchorId="7A402048" wp14:editId="09235DA0">
            <wp:simplePos x="0" y="0"/>
            <wp:positionH relativeFrom="column">
              <wp:posOffset>-3175</wp:posOffset>
            </wp:positionH>
            <wp:positionV relativeFrom="paragraph">
              <wp:posOffset>127635</wp:posOffset>
            </wp:positionV>
            <wp:extent cx="6120130" cy="413448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D.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134485"/>
                    </a:xfrm>
                    <a:prstGeom prst="rect">
                      <a:avLst/>
                    </a:prstGeom>
                  </pic:spPr>
                </pic:pic>
              </a:graphicData>
            </a:graphic>
            <wp14:sizeRelH relativeFrom="page">
              <wp14:pctWidth>0</wp14:pctWidth>
            </wp14:sizeRelH>
            <wp14:sizeRelV relativeFrom="page">
              <wp14:pctHeight>0</wp14:pctHeight>
            </wp14:sizeRelV>
          </wp:anchor>
        </w:drawing>
      </w:r>
    </w:p>
    <w:p w14:paraId="60A89C65" w14:textId="77777777" w:rsidR="00212561" w:rsidRPr="00FE4C5B" w:rsidRDefault="00212561" w:rsidP="00212561"/>
    <w:p w14:paraId="3F84CA2C" w14:textId="77777777" w:rsidR="001F6F39" w:rsidRDefault="00212561" w:rsidP="00212561">
      <w:pPr>
        <w:keepNext/>
      </w:pPr>
      <w:r>
        <w:br w:type="page"/>
      </w:r>
      <w:r w:rsidR="00DF02A3">
        <w:rPr>
          <w:noProof/>
        </w:rPr>
        <w:lastRenderedPageBreak/>
        <mc:AlternateContent>
          <mc:Choice Requires="wps">
            <w:drawing>
              <wp:inline distT="0" distB="0" distL="0" distR="0" wp14:anchorId="2CCB7328" wp14:editId="140D8992">
                <wp:extent cx="5949538" cy="1258784"/>
                <wp:effectExtent l="0" t="0" r="13335" b="17780"/>
                <wp:docPr id="12" name="Zone de texte 12"/>
                <wp:cNvGraphicFramePr/>
                <a:graphic xmlns:a="http://schemas.openxmlformats.org/drawingml/2006/main">
                  <a:graphicData uri="http://schemas.microsoft.com/office/word/2010/wordprocessingShape">
                    <wps:wsp>
                      <wps:cNvSpPr txBox="1"/>
                      <wps:spPr>
                        <a:xfrm>
                          <a:off x="0" y="0"/>
                          <a:ext cx="5949538" cy="12587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14B099"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'/api/utilisateur/update/:id', utilisateurs.updateUtilisateur);</w:t>
                            </w:r>
                          </w:p>
                          <w:p w14:paraId="0FC791F6" w14:textId="77777777" w:rsidR="00396D6B" w:rsidRPr="003C61AC" w:rsidRDefault="00396D6B" w:rsidP="00DF02A3">
                            <w:pPr>
                              <w:rPr>
                                <w:sz w:val="18"/>
                                <w:szCs w:val="18"/>
                              </w:rPr>
                            </w:pPr>
                            <w:proofErr w:type="gramStart"/>
                            <w:r w:rsidRPr="003C61AC">
                              <w:rPr>
                                <w:sz w:val="18"/>
                                <w:szCs w:val="18"/>
                              </w:rPr>
                              <w:t>app.get(</w:t>
                            </w:r>
                            <w:proofErr w:type="gramEnd"/>
                            <w:r w:rsidRPr="003C61AC">
                              <w:rPr>
                                <w:sz w:val="18"/>
                                <w:szCs w:val="18"/>
                              </w:rPr>
                              <w:t>'/api/utilisateur/offre/exist/:idUtilisateur/:idOffre', utilisateurs.offreUtilisateurExist);</w:t>
                            </w:r>
                          </w:p>
                          <w:p w14:paraId="76373C91" w14:textId="77777777" w:rsidR="00396D6B" w:rsidRPr="003C61AC" w:rsidRDefault="00396D6B" w:rsidP="00DF02A3">
                            <w:pPr>
                              <w:rPr>
                                <w:sz w:val="18"/>
                                <w:szCs w:val="18"/>
                              </w:rPr>
                            </w:pPr>
                            <w:proofErr w:type="gramStart"/>
                            <w:r w:rsidRPr="003C61AC">
                              <w:rPr>
                                <w:sz w:val="18"/>
                                <w:szCs w:val="18"/>
                              </w:rPr>
                              <w:t>app.get(</w:t>
                            </w:r>
                            <w:proofErr w:type="gramEnd"/>
                            <w:r w:rsidRPr="003C61AC">
                              <w:rPr>
                                <w:sz w:val="18"/>
                                <w:szCs w:val="18"/>
                              </w:rPr>
                              <w:t>'/api/utilisateur/offre/nonPostulees/:idUtilisateur', utilisateurs.offresNonPostulees);</w:t>
                            </w:r>
                          </w:p>
                          <w:p w14:paraId="401B7B57"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'/api/utilisateur/candidat/update/:idUtilisateur', utilisateurs.mettreAJourCommentaireCandidat);</w:t>
                            </w:r>
                          </w:p>
                          <w:p w14:paraId="79578B66"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'/api/utilisateur/offre/update/:idUtilisateur/:idOffre', utilisateurs.mettreAJourOffreUtilisateur);</w:t>
                            </w:r>
                          </w:p>
                          <w:p w14:paraId="2E8BBD3E"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'/api/utilisateur/offre/add/:idUtilisateur/:idOffre', utilisateurs.enregistrerOffreUtilisateur);</w:t>
                            </w:r>
                          </w:p>
                          <w:p w14:paraId="41E7D0A9" w14:textId="77777777" w:rsidR="00396D6B" w:rsidRPr="003C61AC" w:rsidRDefault="00396D6B" w:rsidP="00DF02A3">
                            <w:pPr>
                              <w:rPr>
                                <w:sz w:val="18"/>
                                <w:szCs w:val="18"/>
                              </w:rPr>
                            </w:pPr>
                            <w:proofErr w:type="gramStart"/>
                            <w:r w:rsidRPr="003C61AC">
                              <w:rPr>
                                <w:sz w:val="18"/>
                                <w:szCs w:val="18"/>
                              </w:rPr>
                              <w:t>app.get(</w:t>
                            </w:r>
                            <w:proofErr w:type="gramEnd"/>
                            <w:r w:rsidRPr="003C61AC">
                              <w:rPr>
                                <w:sz w:val="18"/>
                                <w:szCs w:val="18"/>
                              </w:rPr>
                              <w:t>'/api/utilisateur/offre/delete/:idUtilisateur/:idOffre', utilisateurs.supprimerOffreUtilisateur);</w:t>
                            </w:r>
                          </w:p>
                          <w:p w14:paraId="753CB4C4"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'/api/utilisateur/candidatureSpontanee', utilisateurs.enregistrerCandidatureSpontanee);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12" o:spid="_x0000_s1042" type="#_x0000_t202" style="width:468.45pt;height: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" fillcolor="white [3201]" strokeweight=".5pt">
                <v:textbox>
                  <w:txbxContent>
                    <w:p w14:paraId="1714B099"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'/api/utilisateur/update/:id', utilisateurs.updateUtilisateur);</w:t>
                      </w:r>
                    </w:p>
                    <w:p w14:paraId="0FC791F6" w14:textId="77777777" w:rsidR="00396D6B" w:rsidRPr="003C61AC" w:rsidRDefault="00396D6B" w:rsidP="00DF02A3">
                      <w:pPr>
                        <w:rPr>
                          <w:sz w:val="18"/>
                          <w:szCs w:val="18"/>
                        </w:rPr>
                      </w:pPr>
                      <w:proofErr w:type="gramStart"/>
                      <w:r w:rsidRPr="003C61AC">
                        <w:rPr>
                          <w:sz w:val="18"/>
                          <w:szCs w:val="18"/>
                        </w:rPr>
                        <w:t>app.get(</w:t>
                      </w:r>
                      <w:proofErr w:type="gramEnd"/>
                      <w:r w:rsidRPr="003C61AC">
                        <w:rPr>
                          <w:sz w:val="18"/>
                          <w:szCs w:val="18"/>
                        </w:rPr>
                        <w:t>'/api/utilisateur/offre/exist/:idUtilisateur/:idOffre', utilisateurs.offreUtilisateurExist);</w:t>
                      </w:r>
                    </w:p>
                    <w:p w14:paraId="76373C91" w14:textId="77777777" w:rsidR="00396D6B" w:rsidRPr="003C61AC" w:rsidRDefault="00396D6B" w:rsidP="00DF02A3">
                      <w:pPr>
                        <w:rPr>
                          <w:sz w:val="18"/>
                          <w:szCs w:val="18"/>
                        </w:rPr>
                      </w:pPr>
                      <w:proofErr w:type="gramStart"/>
                      <w:r w:rsidRPr="003C61AC">
                        <w:rPr>
                          <w:sz w:val="18"/>
                          <w:szCs w:val="18"/>
                        </w:rPr>
                        <w:t>app.get(</w:t>
                      </w:r>
                      <w:proofErr w:type="gramEnd"/>
                      <w:r w:rsidRPr="003C61AC">
                        <w:rPr>
                          <w:sz w:val="18"/>
                          <w:szCs w:val="18"/>
                        </w:rPr>
                        <w:t>'/api/utilisateur/offre/nonPostulees/:idUtilisateur', utilisateurs.offresNonPostulees);</w:t>
                      </w:r>
                    </w:p>
                    <w:p w14:paraId="401B7B57"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'/api/utilisateur/candidat/update/:idUtilisateur', utilisateurs.mettreAJourCommentaireCandidat);</w:t>
                      </w:r>
                    </w:p>
                    <w:p w14:paraId="79578B66"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'/api/utilisateur/offre/update/:idUtilisateur/:idOffre', utilisateurs.mettreAJourOffreUtilisateur);</w:t>
                      </w:r>
                    </w:p>
                    <w:p w14:paraId="2E8BBD3E"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'/api/utilisateur/offre/add/:idUtilisateur/:idOffre', utilisateurs.enregistrerOffreUtilisateur);</w:t>
                      </w:r>
                    </w:p>
                    <w:p w14:paraId="41E7D0A9" w14:textId="77777777" w:rsidR="00396D6B" w:rsidRPr="003C61AC" w:rsidRDefault="00396D6B" w:rsidP="00DF02A3">
                      <w:pPr>
                        <w:rPr>
                          <w:sz w:val="18"/>
                          <w:szCs w:val="18"/>
                        </w:rPr>
                      </w:pPr>
                      <w:proofErr w:type="gramStart"/>
                      <w:r w:rsidRPr="003C61AC">
                        <w:rPr>
                          <w:sz w:val="18"/>
                          <w:szCs w:val="18"/>
                        </w:rPr>
                        <w:t>app.get(</w:t>
                      </w:r>
                      <w:proofErr w:type="gramEnd"/>
                      <w:r w:rsidRPr="003C61AC">
                        <w:rPr>
                          <w:sz w:val="18"/>
                          <w:szCs w:val="18"/>
                        </w:rPr>
                        <w:t>'/api/utilisateur/offre/delete/:idUtilisateur/:idOffre', utilisateurs.supprimerOffreUtilisateur);</w:t>
                      </w:r>
                    </w:p>
                    <w:p w14:paraId="753CB4C4" w14:textId="77777777" w:rsidR="00396D6B" w:rsidRPr="003C61AC" w:rsidRDefault="00396D6B" w:rsidP="00DF02A3">
                      <w:pPr>
                        <w:rPr>
                          <w:sz w:val="18"/>
                          <w:szCs w:val="18"/>
                        </w:rPr>
                      </w:pPr>
                      <w:proofErr w:type="gramStart"/>
                      <w:r w:rsidRPr="003C61AC">
                        <w:rPr>
                          <w:sz w:val="18"/>
                          <w:szCs w:val="18"/>
                        </w:rPr>
                        <w:t>app.post(</w:t>
                      </w:r>
                      <w:proofErr w:type="gramEnd"/>
                      <w:r w:rsidRPr="003C61AC">
                        <w:rPr>
                          <w:sz w:val="18"/>
                          <w:szCs w:val="18"/>
                        </w:rPr>
                        <w:t>'/api/utilisateur/candidatureSpontanee', utilisateurs.enregistrerCandidatureSpontanee);</w:t>
                      </w:r>
                    </w:p>
                  </w:txbxContent>
                </v:textbox>
                <w10:anchorlock/>
              </v:shape>
            </w:pict>
          </mc:Fallback>
        </mc:AlternateContent>
      </w:r>
    </w:p>
    <w:p w14:paraId="644CE102" w14:textId="77777777" w:rsidR="00DF02A3" w:rsidRDefault="001F6F39" w:rsidP="001F6F39">
      <w:pPr>
        <w:pStyle w:val="Lgende"/>
        <w:jc w:val="left"/>
        <w:rPr>
          <w:lang w:eastAsia="fr-FR"/>
        </w:rPr>
      </w:pPr>
      <w:bookmarkStart w:id="66" w:name="_Toc463796613"/>
      <w:r>
        <w:t xml:space="preserve">Annexe </w:t>
      </w:r>
      <w:fldSimple w:instr=" SEQ Annexe \* ARABIC ">
        <w:r w:rsidR="004636E2">
          <w:rPr>
            <w:noProof/>
          </w:rPr>
          <w:t>22</w:t>
        </w:r>
      </w:fldSimple>
      <w:r w:rsidR="00265100">
        <w:t xml:space="preserve"> </w:t>
      </w:r>
      <w:r w:rsidRPr="00A5050F">
        <w:t>exemples de liaison entre URL et méthodes de Web Services.</w:t>
      </w:r>
      <w:bookmarkEnd w:id="66"/>
    </w:p>
    <w:p w14:paraId="7461008F" w14:textId="77777777" w:rsidR="00DF02A3" w:rsidRDefault="00DF02A3" w:rsidP="00DF02A3">
      <w:pPr>
        <w:rPr>
          <w:i/>
          <w:iCs/>
          <w:lang w:eastAsia="fr-FR"/>
        </w:rPr>
      </w:pPr>
    </w:p>
    <w:p w14:paraId="485F714C" w14:textId="77777777" w:rsidR="001F6F39" w:rsidRDefault="00DF02A3" w:rsidP="001F6F39">
      <w:pPr>
        <w:keepNext/>
      </w:pPr>
      <w:r>
        <w:rPr>
          <w:noProof/>
        </w:rPr>
        <mc:AlternateContent>
          <mc:Choice Requires="wps">
            <w:drawing>
              <wp:inline distT="0" distB="0" distL="0" distR="0" wp14:anchorId="666356D1" wp14:editId="0C067349">
                <wp:extent cx="5949538" cy="5201392"/>
                <wp:effectExtent l="0" t="0" r="13335" b="18415"/>
                <wp:docPr id="18" name="Zone de texte 18"/>
                <wp:cNvGraphicFramePr/>
                <a:graphic xmlns:a="http://schemas.openxmlformats.org/drawingml/2006/main">
                  <a:graphicData uri="http://schemas.microsoft.com/office/word/2010/wordprocessingShape">
                    <wps:wsp>
                      <wps:cNvSpPr txBox="1"/>
                      <wps:spPr>
                        <a:xfrm>
                          <a:off x="0" y="0"/>
                          <a:ext cx="5949538" cy="52013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9AF69" w14:textId="77777777" w:rsidR="00396D6B" w:rsidRPr="00B4105B" w:rsidRDefault="00396D6B" w:rsidP="00DF02A3">
                            <w:pPr>
                              <w:rPr>
                                <w:sz w:val="18"/>
                                <w:szCs w:val="18"/>
                              </w:rPr>
                            </w:pPr>
                            <w:proofErr w:type="spellStart"/>
                            <w:r w:rsidRPr="00B4105B">
                              <w:rPr>
                                <w:sz w:val="18"/>
                                <w:szCs w:val="18"/>
                              </w:rPr>
                              <w:t>exports.insertUtilisateur</w:t>
                            </w:r>
                            <w:proofErr w:type="spellEnd"/>
                            <w:r w:rsidRPr="00B4105B">
                              <w:rPr>
                                <w:sz w:val="18"/>
                                <w:szCs w:val="18"/>
                              </w:rPr>
                              <w:t xml:space="preserve"> = function (req, </w:t>
                            </w:r>
                            <w:proofErr w:type="spellStart"/>
                            <w:r w:rsidRPr="00B4105B">
                              <w:rPr>
                                <w:sz w:val="18"/>
                                <w:szCs w:val="18"/>
                              </w:rPr>
                              <w:t>res</w:t>
                            </w:r>
                            <w:proofErr w:type="spellEnd"/>
                            <w:r w:rsidRPr="00B4105B">
                              <w:rPr>
                                <w:sz w:val="18"/>
                                <w:szCs w:val="18"/>
                              </w:rPr>
                              <w:t>) {</w:t>
                            </w:r>
                          </w:p>
                          <w:p w14:paraId="67FB46BA" w14:textId="77777777" w:rsidR="00396D6B" w:rsidRPr="00B4105B" w:rsidRDefault="00396D6B" w:rsidP="00DF02A3">
                            <w:pPr>
                              <w:rPr>
                                <w:sz w:val="18"/>
                                <w:szCs w:val="18"/>
                              </w:rPr>
                            </w:pPr>
                          </w:p>
                          <w:p w14:paraId="2DD549E1" w14:textId="77777777" w:rsidR="00396D6B" w:rsidRPr="00B4105B" w:rsidRDefault="00396D6B" w:rsidP="00DF02A3">
                            <w:pPr>
                              <w:rPr>
                                <w:sz w:val="18"/>
                                <w:szCs w:val="18"/>
                                <w:lang w:val="en-US"/>
                              </w:rPr>
                            </w:pPr>
                            <w:r w:rsidRPr="00B4105B">
                              <w:rPr>
                                <w:sz w:val="18"/>
                                <w:szCs w:val="18"/>
                              </w:rPr>
                              <w:t xml:space="preserve">    </w:t>
                            </w:r>
                            <w:proofErr w:type="gramStart"/>
                            <w:r w:rsidRPr="00B4105B">
                              <w:rPr>
                                <w:sz w:val="18"/>
                                <w:szCs w:val="18"/>
                                <w:lang w:val="en-US"/>
                              </w:rPr>
                              <w:t>var</w:t>
                            </w:r>
                            <w:proofErr w:type="gramEnd"/>
                            <w:r w:rsidRPr="00B4105B">
                              <w:rPr>
                                <w:sz w:val="18"/>
                                <w:szCs w:val="18"/>
                                <w:lang w:val="en-US"/>
                              </w:rPr>
                              <w:t xml:space="preserve"> input = JSON.parse(JSON.stringify(req.body));</w:t>
                            </w:r>
                          </w:p>
                          <w:p w14:paraId="6A7FFD53"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console.log(</w:t>
                            </w:r>
                            <w:proofErr w:type="gramEnd"/>
                            <w:r w:rsidRPr="00B4105B">
                              <w:rPr>
                                <w:sz w:val="18"/>
                                <w:szCs w:val="18"/>
                                <w:lang w:val="en-US"/>
                              </w:rPr>
                              <w:t>"in "+JSON.stringify(input));</w:t>
                            </w:r>
                          </w:p>
                          <w:p w14:paraId="4B264905" w14:textId="77777777" w:rsidR="00396D6B" w:rsidRPr="00B4105B" w:rsidRDefault="00396D6B" w:rsidP="00DF02A3">
                            <w:pPr>
                              <w:rPr>
                                <w:sz w:val="18"/>
                                <w:szCs w:val="18"/>
                                <w:lang w:val="en-US"/>
                              </w:rPr>
                            </w:pPr>
                          </w:p>
                          <w:p w14:paraId="16CC25ED"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now = new Date();</w:t>
                            </w:r>
                          </w:p>
                          <w:p w14:paraId="30D7B829"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jour = </w:t>
                            </w:r>
                            <w:proofErr w:type="spellStart"/>
                            <w:r w:rsidRPr="00B4105B">
                              <w:rPr>
                                <w:sz w:val="18"/>
                                <w:szCs w:val="18"/>
                                <w:lang w:val="en-US"/>
                              </w:rPr>
                              <w:t>now.getDate</w:t>
                            </w:r>
                            <w:proofErr w:type="spellEnd"/>
                            <w:r w:rsidRPr="00B4105B">
                              <w:rPr>
                                <w:sz w:val="18"/>
                                <w:szCs w:val="18"/>
                                <w:lang w:val="en-US"/>
                              </w:rPr>
                              <w:t>();</w:t>
                            </w:r>
                          </w:p>
                          <w:p w14:paraId="5EC0C62C"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mois = </w:t>
                            </w:r>
                            <w:proofErr w:type="spellStart"/>
                            <w:r w:rsidRPr="00B4105B">
                              <w:rPr>
                                <w:sz w:val="18"/>
                                <w:szCs w:val="18"/>
                                <w:lang w:val="en-US"/>
                              </w:rPr>
                              <w:t>now.getMonth</w:t>
                            </w:r>
                            <w:proofErr w:type="spellEnd"/>
                            <w:r w:rsidRPr="00B4105B">
                              <w:rPr>
                                <w:sz w:val="18"/>
                                <w:szCs w:val="18"/>
                                <w:lang w:val="en-US"/>
                              </w:rPr>
                              <w:t>()+1;</w:t>
                            </w:r>
                          </w:p>
                          <w:p w14:paraId="247F788D"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w:t>
                            </w:r>
                            <w:proofErr w:type="spellStart"/>
                            <w:r w:rsidRPr="00B4105B">
                              <w:rPr>
                                <w:sz w:val="18"/>
                                <w:szCs w:val="18"/>
                                <w:lang w:val="en-US"/>
                              </w:rPr>
                              <w:t>annee</w:t>
                            </w:r>
                            <w:proofErr w:type="spellEnd"/>
                            <w:r w:rsidRPr="00B4105B">
                              <w:rPr>
                                <w:sz w:val="18"/>
                                <w:szCs w:val="18"/>
                                <w:lang w:val="en-US"/>
                              </w:rPr>
                              <w:t xml:space="preserve"> = </w:t>
                            </w:r>
                            <w:proofErr w:type="spellStart"/>
                            <w:r w:rsidRPr="00B4105B">
                              <w:rPr>
                                <w:sz w:val="18"/>
                                <w:szCs w:val="18"/>
                                <w:lang w:val="en-US"/>
                              </w:rPr>
                              <w:t>now.getFullYear</w:t>
                            </w:r>
                            <w:proofErr w:type="spellEnd"/>
                            <w:r w:rsidRPr="00B4105B">
                              <w:rPr>
                                <w:sz w:val="18"/>
                                <w:szCs w:val="18"/>
                                <w:lang w:val="en-US"/>
                              </w:rPr>
                              <w:t>();</w:t>
                            </w:r>
                          </w:p>
                          <w:p w14:paraId="494088A5" w14:textId="77777777" w:rsidR="00396D6B" w:rsidRPr="00B4105B" w:rsidRDefault="00396D6B" w:rsidP="00DF02A3">
                            <w:pPr>
                              <w:rPr>
                                <w:sz w:val="18"/>
                                <w:szCs w:val="18"/>
                              </w:rPr>
                            </w:pPr>
                            <w:r w:rsidRPr="00B4105B">
                              <w:rPr>
                                <w:sz w:val="18"/>
                                <w:szCs w:val="18"/>
                                <w:lang w:val="en-US"/>
                              </w:rPr>
                              <w:t xml:space="preserve">    </w:t>
                            </w:r>
                            <w:proofErr w:type="gramStart"/>
                            <w:r w:rsidRPr="00B4105B">
                              <w:rPr>
                                <w:sz w:val="18"/>
                                <w:szCs w:val="18"/>
                              </w:rPr>
                              <w:t>var</w:t>
                            </w:r>
                            <w:proofErr w:type="gramEnd"/>
                            <w:r w:rsidRPr="00B4105B">
                              <w:rPr>
                                <w:sz w:val="18"/>
                                <w:szCs w:val="18"/>
                              </w:rPr>
                              <w:t xml:space="preserve"> date = </w:t>
                            </w:r>
                            <w:proofErr w:type="spellStart"/>
                            <w:r w:rsidRPr="00B4105B">
                              <w:rPr>
                                <w:sz w:val="18"/>
                                <w:szCs w:val="18"/>
                              </w:rPr>
                              <w:t>annee</w:t>
                            </w:r>
                            <w:proofErr w:type="spellEnd"/>
                            <w:r w:rsidRPr="00B4105B">
                              <w:rPr>
                                <w:sz w:val="18"/>
                                <w:szCs w:val="18"/>
                              </w:rPr>
                              <w:t>+"-"+mois+"-"+jour;</w:t>
                            </w:r>
                          </w:p>
                          <w:p w14:paraId="4BC71076" w14:textId="77777777" w:rsidR="00396D6B" w:rsidRPr="00116B58" w:rsidRDefault="00396D6B" w:rsidP="00DF02A3">
                            <w:pPr>
                              <w:rPr>
                                <w:sz w:val="18"/>
                                <w:szCs w:val="18"/>
                              </w:rPr>
                            </w:pPr>
                            <w:r w:rsidRPr="00116B58">
                              <w:rPr>
                                <w:sz w:val="18"/>
                                <w:szCs w:val="18"/>
                              </w:rPr>
                              <w:t xml:space="preserve">    </w:t>
                            </w:r>
                            <w:proofErr w:type="gramStart"/>
                            <w:r w:rsidRPr="00116B58">
                              <w:rPr>
                                <w:sz w:val="18"/>
                                <w:szCs w:val="18"/>
                              </w:rPr>
                              <w:t>var</w:t>
                            </w:r>
                            <w:proofErr w:type="gramEnd"/>
                            <w:r w:rsidRPr="00116B58">
                              <w:rPr>
                                <w:sz w:val="18"/>
                                <w:szCs w:val="18"/>
                              </w:rPr>
                              <w:t xml:space="preserve"> </w:t>
                            </w:r>
                            <w:proofErr w:type="spellStart"/>
                            <w:r w:rsidRPr="00116B58">
                              <w:rPr>
                                <w:sz w:val="18"/>
                                <w:szCs w:val="18"/>
                              </w:rPr>
                              <w:t>passhashed</w:t>
                            </w:r>
                            <w:proofErr w:type="spellEnd"/>
                            <w:r w:rsidRPr="00116B58">
                              <w:rPr>
                                <w:sz w:val="18"/>
                                <w:szCs w:val="18"/>
                              </w:rPr>
                              <w:t xml:space="preserve"> = null;</w:t>
                            </w:r>
                          </w:p>
                          <w:p w14:paraId="2ECF55A3" w14:textId="77777777" w:rsidR="00396D6B" w:rsidRPr="00116B58" w:rsidRDefault="00396D6B" w:rsidP="00DF02A3">
                            <w:pPr>
                              <w:rPr>
                                <w:sz w:val="18"/>
                                <w:szCs w:val="18"/>
                              </w:rPr>
                            </w:pPr>
                            <w:r w:rsidRPr="00116B58">
                              <w:rPr>
                                <w:sz w:val="18"/>
                                <w:szCs w:val="18"/>
                              </w:rPr>
                              <w:t xml:space="preserve">    </w:t>
                            </w:r>
                            <w:proofErr w:type="gramStart"/>
                            <w:r w:rsidRPr="00116B58">
                              <w:rPr>
                                <w:sz w:val="18"/>
                                <w:szCs w:val="18"/>
                              </w:rPr>
                              <w:t>bcrypt.hash(</w:t>
                            </w:r>
                            <w:proofErr w:type="gramEnd"/>
                            <w:r w:rsidRPr="00116B58">
                              <w:rPr>
                                <w:sz w:val="18"/>
                                <w:szCs w:val="18"/>
                              </w:rPr>
                              <w:t>input.password, bcrypt.genSaltSync(8), null, function (err, hash) {</w:t>
                            </w:r>
                          </w:p>
                          <w:p w14:paraId="63150EBA" w14:textId="77777777" w:rsidR="00396D6B" w:rsidRPr="00B4105B" w:rsidRDefault="00396D6B" w:rsidP="00DF02A3">
                            <w:pPr>
                              <w:rPr>
                                <w:sz w:val="18"/>
                                <w:szCs w:val="18"/>
                                <w:lang w:val="en-US"/>
                              </w:rPr>
                            </w:pPr>
                            <w:r w:rsidRPr="00116B58">
                              <w:rPr>
                                <w:sz w:val="18"/>
                                <w:szCs w:val="18"/>
                              </w:rPr>
                              <w:t xml:space="preserve">        </w:t>
                            </w:r>
                            <w:proofErr w:type="spellStart"/>
                            <w:proofErr w:type="gramStart"/>
                            <w:r w:rsidRPr="00B4105B">
                              <w:rPr>
                                <w:sz w:val="18"/>
                                <w:szCs w:val="18"/>
                                <w:lang w:val="en-US"/>
                              </w:rPr>
                              <w:t>passhashed</w:t>
                            </w:r>
                            <w:proofErr w:type="spellEnd"/>
                            <w:proofErr w:type="gramEnd"/>
                            <w:r w:rsidRPr="00B4105B">
                              <w:rPr>
                                <w:sz w:val="18"/>
                                <w:szCs w:val="18"/>
                                <w:lang w:val="en-US"/>
                              </w:rPr>
                              <w:t xml:space="preserve"> = hash;</w:t>
                            </w:r>
                          </w:p>
                          <w:p w14:paraId="39E2DE78" w14:textId="77777777" w:rsidR="00396D6B" w:rsidRPr="00B4105B" w:rsidRDefault="00396D6B" w:rsidP="00DF02A3">
                            <w:pPr>
                              <w:rPr>
                                <w:sz w:val="18"/>
                                <w:szCs w:val="18"/>
                                <w:lang w:val="en-US"/>
                              </w:rPr>
                            </w:pPr>
                            <w:r w:rsidRPr="00B4105B">
                              <w:rPr>
                                <w:sz w:val="18"/>
                                <w:szCs w:val="18"/>
                                <w:lang w:val="en-US"/>
                              </w:rPr>
                              <w:t xml:space="preserve">    });</w:t>
                            </w:r>
                          </w:p>
                          <w:p w14:paraId="4F7D86D2" w14:textId="77777777" w:rsidR="00396D6B" w:rsidRPr="00B4105B" w:rsidRDefault="00396D6B" w:rsidP="00DF02A3">
                            <w:pPr>
                              <w:rPr>
                                <w:sz w:val="18"/>
                                <w:szCs w:val="18"/>
                                <w:lang w:val="en-US"/>
                              </w:rPr>
                            </w:pPr>
                          </w:p>
                          <w:p w14:paraId="1DAA0F57"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req.getConnecti</w:t>
                            </w:r>
                            <w:r>
                              <w:rPr>
                                <w:sz w:val="18"/>
                                <w:szCs w:val="18"/>
                                <w:lang w:val="en-US"/>
                              </w:rPr>
                              <w:t>on(</w:t>
                            </w:r>
                            <w:proofErr w:type="gramEnd"/>
                            <w:r>
                              <w:rPr>
                                <w:sz w:val="18"/>
                                <w:szCs w:val="18"/>
                                <w:lang w:val="en-US"/>
                              </w:rPr>
                              <w:t>function (err, connection) {</w:t>
                            </w:r>
                          </w:p>
                          <w:p w14:paraId="201B4969" w14:textId="77777777" w:rsidR="00396D6B" w:rsidRPr="00B4105B" w:rsidRDefault="00396D6B" w:rsidP="00DF02A3">
                            <w:pPr>
                              <w:rPr>
                                <w:sz w:val="18"/>
                                <w:szCs w:val="18"/>
                                <w:lang w:val="en-US"/>
                              </w:rPr>
                            </w:pPr>
                            <w:r>
                              <w:rPr>
                                <w:sz w:val="18"/>
                                <w:szCs w:val="18"/>
                                <w:lang w:val="en-US"/>
                              </w:rPr>
                              <w:t xml:space="preserve">        </w:t>
                            </w:r>
                            <w:proofErr w:type="gramStart"/>
                            <w:r>
                              <w:rPr>
                                <w:sz w:val="18"/>
                                <w:szCs w:val="18"/>
                                <w:lang w:val="en-US"/>
                              </w:rPr>
                              <w:t>var</w:t>
                            </w:r>
                            <w:proofErr w:type="gramEnd"/>
                            <w:r>
                              <w:rPr>
                                <w:sz w:val="18"/>
                                <w:szCs w:val="18"/>
                                <w:lang w:val="en-US"/>
                              </w:rPr>
                              <w:t xml:space="preserve"> data = {</w:t>
                            </w:r>
                          </w:p>
                          <w:p w14:paraId="51DBFB96" w14:textId="77777777" w:rsidR="00396D6B" w:rsidRPr="00D171F6" w:rsidRDefault="00396D6B" w:rsidP="00DF02A3">
                            <w:pPr>
                              <w:rPr>
                                <w:sz w:val="18"/>
                                <w:szCs w:val="18"/>
                                <w:lang w:val="en-US"/>
                              </w:rPr>
                            </w:pPr>
                            <w:r w:rsidRPr="00B4105B">
                              <w:rPr>
                                <w:sz w:val="18"/>
                                <w:szCs w:val="18"/>
                                <w:lang w:val="en-US"/>
                              </w:rPr>
                              <w:t xml:space="preserve">            </w:t>
                            </w:r>
                            <w:r w:rsidRPr="00D171F6">
                              <w:rPr>
                                <w:sz w:val="18"/>
                                <w:szCs w:val="18"/>
                                <w:lang w:val="en-US"/>
                              </w:rPr>
                              <w:t>nom: input.nom,</w:t>
                            </w:r>
                          </w:p>
                          <w:p w14:paraId="7F4F9D67" w14:textId="77777777" w:rsidR="00396D6B" w:rsidRPr="00B4105B" w:rsidRDefault="00396D6B" w:rsidP="00DF02A3">
                            <w:pPr>
                              <w:rPr>
                                <w:sz w:val="18"/>
                                <w:szCs w:val="18"/>
                              </w:rPr>
                            </w:pPr>
                            <w:r w:rsidRPr="00D171F6">
                              <w:rPr>
                                <w:sz w:val="18"/>
                                <w:szCs w:val="18"/>
                                <w:lang w:val="en-US"/>
                              </w:rPr>
                              <w:t xml:space="preserve">            </w:t>
                            </w:r>
                            <w:proofErr w:type="gramStart"/>
                            <w:r w:rsidRPr="00B4105B">
                              <w:rPr>
                                <w:sz w:val="18"/>
                                <w:szCs w:val="18"/>
                              </w:rPr>
                              <w:t>prenom</w:t>
                            </w:r>
                            <w:proofErr w:type="gramEnd"/>
                            <w:r w:rsidRPr="00B4105B">
                              <w:rPr>
                                <w:sz w:val="18"/>
                                <w:szCs w:val="18"/>
                              </w:rPr>
                              <w:t xml:space="preserve">: </w:t>
                            </w:r>
                            <w:proofErr w:type="spellStart"/>
                            <w:r w:rsidRPr="00B4105B">
                              <w:rPr>
                                <w:sz w:val="18"/>
                                <w:szCs w:val="18"/>
                              </w:rPr>
                              <w:t>input.prenom</w:t>
                            </w:r>
                            <w:proofErr w:type="spellEnd"/>
                            <w:r w:rsidRPr="00B4105B">
                              <w:rPr>
                                <w:sz w:val="18"/>
                                <w:szCs w:val="18"/>
                              </w:rPr>
                              <w:t>,</w:t>
                            </w:r>
                          </w:p>
                          <w:p w14:paraId="2C56788C" w14:textId="77777777" w:rsidR="00396D6B" w:rsidRPr="00B4105B" w:rsidRDefault="00396D6B" w:rsidP="00DF02A3">
                            <w:pPr>
                              <w:rPr>
                                <w:sz w:val="18"/>
                                <w:szCs w:val="18"/>
                              </w:rPr>
                            </w:pPr>
                            <w:r w:rsidRPr="00B4105B">
                              <w:rPr>
                                <w:sz w:val="18"/>
                                <w:szCs w:val="18"/>
                              </w:rPr>
                              <w:t xml:space="preserve">            </w:t>
                            </w:r>
                            <w:proofErr w:type="gramStart"/>
                            <w:r w:rsidRPr="00B4105B">
                              <w:rPr>
                                <w:sz w:val="18"/>
                                <w:szCs w:val="18"/>
                              </w:rPr>
                              <w:t>voie</w:t>
                            </w:r>
                            <w:proofErr w:type="gramEnd"/>
                            <w:r w:rsidRPr="00B4105B">
                              <w:rPr>
                                <w:sz w:val="18"/>
                                <w:szCs w:val="18"/>
                              </w:rPr>
                              <w:t xml:space="preserve">: </w:t>
                            </w:r>
                            <w:proofErr w:type="spellStart"/>
                            <w:r w:rsidRPr="00B4105B">
                              <w:rPr>
                                <w:sz w:val="18"/>
                                <w:szCs w:val="18"/>
                              </w:rPr>
                              <w:t>input.voie</w:t>
                            </w:r>
                            <w:proofErr w:type="spellEnd"/>
                            <w:r w:rsidRPr="00B4105B">
                              <w:rPr>
                                <w:sz w:val="18"/>
                                <w:szCs w:val="18"/>
                              </w:rPr>
                              <w:t>,</w:t>
                            </w:r>
                          </w:p>
                          <w:p w14:paraId="0C5B5DB7" w14:textId="77777777" w:rsidR="00396D6B" w:rsidRPr="00B4105B" w:rsidRDefault="00396D6B" w:rsidP="00DF02A3">
                            <w:pPr>
                              <w:rPr>
                                <w:sz w:val="18"/>
                                <w:szCs w:val="18"/>
                              </w:rPr>
                            </w:pPr>
                            <w:r w:rsidRPr="00B4105B">
                              <w:rPr>
                                <w:sz w:val="18"/>
                                <w:szCs w:val="18"/>
                              </w:rPr>
                              <w:t xml:space="preserve">            </w:t>
                            </w:r>
                            <w:proofErr w:type="spellStart"/>
                            <w:proofErr w:type="gramStart"/>
                            <w:r w:rsidRPr="00B4105B">
                              <w:rPr>
                                <w:sz w:val="18"/>
                                <w:szCs w:val="18"/>
                              </w:rPr>
                              <w:t>code_postal</w:t>
                            </w:r>
                            <w:proofErr w:type="spellEnd"/>
                            <w:proofErr w:type="gramEnd"/>
                            <w:r w:rsidRPr="00B4105B">
                              <w:rPr>
                                <w:sz w:val="18"/>
                                <w:szCs w:val="18"/>
                              </w:rPr>
                              <w:t xml:space="preserve">: </w:t>
                            </w:r>
                            <w:proofErr w:type="spellStart"/>
                            <w:r w:rsidRPr="00B4105B">
                              <w:rPr>
                                <w:sz w:val="18"/>
                                <w:szCs w:val="18"/>
                              </w:rPr>
                              <w:t>input.code_postal</w:t>
                            </w:r>
                            <w:proofErr w:type="spellEnd"/>
                            <w:r w:rsidRPr="00B4105B">
                              <w:rPr>
                                <w:sz w:val="18"/>
                                <w:szCs w:val="18"/>
                              </w:rPr>
                              <w:t>,</w:t>
                            </w:r>
                          </w:p>
                          <w:p w14:paraId="2826FA91" w14:textId="77777777" w:rsidR="00396D6B" w:rsidRPr="00B4105B" w:rsidRDefault="00396D6B" w:rsidP="00DF02A3">
                            <w:pPr>
                              <w:rPr>
                                <w:sz w:val="18"/>
                                <w:szCs w:val="18"/>
                              </w:rPr>
                            </w:pPr>
                            <w:r w:rsidRPr="00B4105B">
                              <w:rPr>
                                <w:sz w:val="18"/>
                                <w:szCs w:val="18"/>
                              </w:rPr>
                              <w:t xml:space="preserve">            ville: </w:t>
                            </w:r>
                            <w:proofErr w:type="spellStart"/>
                            <w:r w:rsidRPr="00B4105B">
                              <w:rPr>
                                <w:sz w:val="18"/>
                                <w:szCs w:val="18"/>
                              </w:rPr>
                              <w:t>input.ville</w:t>
                            </w:r>
                            <w:proofErr w:type="spellEnd"/>
                            <w:r w:rsidRPr="00B4105B">
                              <w:rPr>
                                <w:sz w:val="18"/>
                                <w:szCs w:val="18"/>
                              </w:rPr>
                              <w:t>,</w:t>
                            </w:r>
                          </w:p>
                          <w:p w14:paraId="7A675248" w14:textId="77777777" w:rsidR="00396D6B" w:rsidRPr="00D171F6" w:rsidRDefault="00396D6B" w:rsidP="00DF02A3">
                            <w:pPr>
                              <w:rPr>
                                <w:sz w:val="18"/>
                                <w:szCs w:val="18"/>
                              </w:rPr>
                            </w:pPr>
                            <w:r w:rsidRPr="00B4105B">
                              <w:rPr>
                                <w:sz w:val="18"/>
                                <w:szCs w:val="18"/>
                              </w:rPr>
                              <w:t xml:space="preserve">            </w:t>
                            </w:r>
                            <w:r w:rsidRPr="00D171F6">
                              <w:rPr>
                                <w:sz w:val="18"/>
                                <w:szCs w:val="18"/>
                              </w:rPr>
                              <w:t>telephone_fixe: input.telephone_fixe,</w:t>
                            </w:r>
                          </w:p>
                          <w:p w14:paraId="68CC8A8A" w14:textId="77777777" w:rsidR="00396D6B" w:rsidRPr="00D171F6" w:rsidRDefault="00396D6B" w:rsidP="00DF02A3">
                            <w:pPr>
                              <w:rPr>
                                <w:sz w:val="18"/>
                                <w:szCs w:val="18"/>
                              </w:rPr>
                            </w:pPr>
                            <w:r w:rsidRPr="00D171F6">
                              <w:rPr>
                                <w:sz w:val="18"/>
                                <w:szCs w:val="18"/>
                              </w:rPr>
                              <w:t xml:space="preserve">            telephone_portable: input.telephone_portable,</w:t>
                            </w:r>
                          </w:p>
                          <w:p w14:paraId="09EBD00A" w14:textId="77777777" w:rsidR="00396D6B" w:rsidRPr="00D171F6" w:rsidRDefault="00396D6B" w:rsidP="00DF02A3">
                            <w:pPr>
                              <w:rPr>
                                <w:sz w:val="18"/>
                                <w:szCs w:val="18"/>
                              </w:rPr>
                            </w:pPr>
                            <w:r w:rsidRPr="00D171F6">
                              <w:rPr>
                                <w:sz w:val="18"/>
                                <w:szCs w:val="18"/>
                              </w:rPr>
                              <w:t xml:space="preserve">            mail: input.mail,</w:t>
                            </w:r>
                          </w:p>
                          <w:p w14:paraId="3698C56F" w14:textId="77777777" w:rsidR="00396D6B" w:rsidRPr="00D171F6" w:rsidRDefault="00396D6B" w:rsidP="00DF02A3">
                            <w:pPr>
                              <w:rPr>
                                <w:sz w:val="18"/>
                                <w:szCs w:val="18"/>
                              </w:rPr>
                            </w:pPr>
                            <w:r w:rsidRPr="00D171F6">
                              <w:rPr>
                                <w:sz w:val="18"/>
                                <w:szCs w:val="18"/>
                              </w:rPr>
                              <w:t xml:space="preserve">            idrang : 2,</w:t>
                            </w:r>
                          </w:p>
                          <w:p w14:paraId="1DDAF6D6" w14:textId="77777777" w:rsidR="00396D6B" w:rsidRPr="00D171F6" w:rsidRDefault="00396D6B" w:rsidP="00DF02A3">
                            <w:pPr>
                              <w:rPr>
                                <w:sz w:val="18"/>
                                <w:szCs w:val="18"/>
                              </w:rPr>
                            </w:pPr>
                            <w:r w:rsidRPr="00D171F6">
                              <w:rPr>
                                <w:sz w:val="18"/>
                                <w:szCs w:val="18"/>
                              </w:rPr>
                              <w:t xml:space="preserve">            hash : passhashed,</w:t>
                            </w:r>
                          </w:p>
                          <w:p w14:paraId="743C3C77" w14:textId="77777777" w:rsidR="00396D6B" w:rsidRPr="00D171F6" w:rsidRDefault="00396D6B" w:rsidP="00DF02A3">
                            <w:pPr>
                              <w:rPr>
                                <w:sz w:val="18"/>
                                <w:szCs w:val="18"/>
                              </w:rPr>
                            </w:pPr>
                            <w:r w:rsidRPr="00D171F6">
                              <w:rPr>
                                <w:sz w:val="18"/>
                                <w:szCs w:val="18"/>
                              </w:rPr>
                              <w:t xml:space="preserve">            dateDeModification : date</w:t>
                            </w:r>
                          </w:p>
                          <w:p w14:paraId="45E8A16F" w14:textId="77777777" w:rsidR="00396D6B" w:rsidRPr="00B4105B" w:rsidRDefault="00396D6B" w:rsidP="00DF02A3">
                            <w:pPr>
                              <w:rPr>
                                <w:sz w:val="18"/>
                                <w:szCs w:val="18"/>
                                <w:lang w:val="en-US"/>
                              </w:rPr>
                            </w:pPr>
                            <w:r w:rsidRPr="00D171F6">
                              <w:rPr>
                                <w:sz w:val="18"/>
                                <w:szCs w:val="18"/>
                              </w:rPr>
                              <w:t xml:space="preserve">            </w:t>
                            </w:r>
                            <w:r>
                              <w:rPr>
                                <w:sz w:val="18"/>
                                <w:szCs w:val="18"/>
                                <w:lang w:val="en-US"/>
                              </w:rPr>
                              <w:t>//password: input.password,</w:t>
                            </w:r>
                          </w:p>
                          <w:p w14:paraId="0885F113" w14:textId="77777777" w:rsidR="00396D6B" w:rsidRPr="00B4105B" w:rsidRDefault="00396D6B" w:rsidP="00DF02A3">
                            <w:pPr>
                              <w:rPr>
                                <w:sz w:val="18"/>
                                <w:szCs w:val="18"/>
                                <w:lang w:val="en-US"/>
                              </w:rPr>
                            </w:pPr>
                            <w:r w:rsidRPr="00B4105B">
                              <w:rPr>
                                <w:sz w:val="18"/>
                                <w:szCs w:val="18"/>
                                <w:lang w:val="en-US"/>
                              </w:rPr>
                              <w:t xml:space="preserve">        };</w:t>
                            </w:r>
                          </w:p>
                          <w:p w14:paraId="157E1FE6" w14:textId="77777777" w:rsidR="00396D6B" w:rsidRPr="00B4105B" w:rsidRDefault="00396D6B" w:rsidP="00DF02A3">
                            <w:pPr>
                              <w:rPr>
                                <w:sz w:val="18"/>
                                <w:szCs w:val="18"/>
                                <w:lang w:val="en-US"/>
                              </w:rPr>
                            </w:pPr>
                          </w:p>
                          <w:p w14:paraId="229A84A9"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query = connection.query("INSERT INTO utilisateur set ? </w:t>
                            </w:r>
                            <w:r>
                              <w:rPr>
                                <w:sz w:val="18"/>
                                <w:szCs w:val="18"/>
                                <w:lang w:val="en-US"/>
                              </w:rPr>
                              <w:t>", data, function (err, rows) {</w:t>
                            </w:r>
                          </w:p>
                          <w:p w14:paraId="1CE01386"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if</w:t>
                            </w:r>
                            <w:proofErr w:type="gramEnd"/>
                            <w:r w:rsidRPr="00B4105B">
                              <w:rPr>
                                <w:sz w:val="18"/>
                                <w:szCs w:val="18"/>
                                <w:lang w:val="en-US"/>
                              </w:rPr>
                              <w:t xml:space="preserve"> (err)</w:t>
                            </w:r>
                          </w:p>
                          <w:p w14:paraId="5B59C422"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console.log</w:t>
                            </w:r>
                            <w:r>
                              <w:rPr>
                                <w:sz w:val="18"/>
                                <w:szCs w:val="18"/>
                                <w:lang w:val="en-US"/>
                              </w:rPr>
                              <w:t>(</w:t>
                            </w:r>
                            <w:proofErr w:type="gramEnd"/>
                            <w:r>
                              <w:rPr>
                                <w:sz w:val="18"/>
                                <w:szCs w:val="18"/>
                                <w:lang w:val="en-US"/>
                              </w:rPr>
                              <w:t>"Error Selecting : %s ", err);</w:t>
                            </w:r>
                          </w:p>
                          <w:p w14:paraId="1DC63EFF" w14:textId="77777777" w:rsidR="00396D6B" w:rsidRPr="00B4105B" w:rsidRDefault="00396D6B" w:rsidP="00DF02A3">
                            <w:pPr>
                              <w:rPr>
                                <w:sz w:val="18"/>
                                <w:szCs w:val="18"/>
                              </w:rPr>
                            </w:pPr>
                            <w:r w:rsidRPr="00B4105B">
                              <w:rPr>
                                <w:sz w:val="18"/>
                                <w:szCs w:val="18"/>
                                <w:lang w:val="en-US"/>
                              </w:rPr>
                              <w:t xml:space="preserve">            </w:t>
                            </w:r>
                            <w:proofErr w:type="spellStart"/>
                            <w:proofErr w:type="gramStart"/>
                            <w:r>
                              <w:rPr>
                                <w:sz w:val="18"/>
                                <w:szCs w:val="18"/>
                              </w:rPr>
                              <w:t>res.redirect</w:t>
                            </w:r>
                            <w:proofErr w:type="spellEnd"/>
                            <w:r>
                              <w:rPr>
                                <w:sz w:val="18"/>
                                <w:szCs w:val="18"/>
                              </w:rPr>
                              <w:t>(</w:t>
                            </w:r>
                            <w:proofErr w:type="gramEnd"/>
                            <w:r>
                              <w:rPr>
                                <w:sz w:val="18"/>
                                <w:szCs w:val="18"/>
                              </w:rPr>
                              <w:t>'/utilisateur');</w:t>
                            </w:r>
                          </w:p>
                          <w:p w14:paraId="596B6CAA" w14:textId="77777777" w:rsidR="00396D6B" w:rsidRPr="00B4105B" w:rsidRDefault="00396D6B" w:rsidP="00DF02A3">
                            <w:pPr>
                              <w:rPr>
                                <w:sz w:val="18"/>
                                <w:szCs w:val="18"/>
                              </w:rPr>
                            </w:pPr>
                            <w:r>
                              <w:rPr>
                                <w:sz w:val="18"/>
                                <w:szCs w:val="18"/>
                              </w:rPr>
                              <w:t xml:space="preserve">        });</w:t>
                            </w:r>
                          </w:p>
                          <w:p w14:paraId="0934A029" w14:textId="77777777" w:rsidR="00396D6B" w:rsidRPr="00B4105B" w:rsidRDefault="00396D6B" w:rsidP="00DF02A3">
                            <w:pPr>
                              <w:rPr>
                                <w:sz w:val="18"/>
                                <w:szCs w:val="18"/>
                              </w:rPr>
                            </w:pPr>
                            <w:r>
                              <w:rPr>
                                <w:sz w:val="18"/>
                                <w:szCs w:val="18"/>
                              </w:rPr>
                              <w:t xml:space="preserve">    });</w:t>
                            </w:r>
                          </w:p>
                          <w:p w14:paraId="42F0F5AC" w14:textId="77777777" w:rsidR="00396D6B" w:rsidRPr="003C61AC" w:rsidRDefault="00396D6B" w:rsidP="00DF02A3">
                            <w:pPr>
                              <w:rPr>
                                <w:sz w:val="18"/>
                                <w:szCs w:val="18"/>
                              </w:rPr>
                            </w:pPr>
                            <w:r w:rsidRPr="00B4105B">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18" o:spid="_x0000_s1043" type="#_x0000_t202" style="width:468.45pt;height:4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" fillcolor="white [3201]" strokeweight=".5pt">
                <v:textbox>
                  <w:txbxContent>
                    <w:p w14:paraId="68E9AF69" w14:textId="77777777" w:rsidR="00396D6B" w:rsidRPr="00B4105B" w:rsidRDefault="00396D6B" w:rsidP="00DF02A3">
                      <w:pPr>
                        <w:rPr>
                          <w:sz w:val="18"/>
                          <w:szCs w:val="18"/>
                        </w:rPr>
                      </w:pPr>
                      <w:proofErr w:type="spellStart"/>
                      <w:r w:rsidRPr="00B4105B">
                        <w:rPr>
                          <w:sz w:val="18"/>
                          <w:szCs w:val="18"/>
                        </w:rPr>
                        <w:t>exports.insertUtilisateur</w:t>
                      </w:r>
                      <w:proofErr w:type="spellEnd"/>
                      <w:r w:rsidRPr="00B4105B">
                        <w:rPr>
                          <w:sz w:val="18"/>
                          <w:szCs w:val="18"/>
                        </w:rPr>
                        <w:t xml:space="preserve"> = function (req, </w:t>
                      </w:r>
                      <w:proofErr w:type="spellStart"/>
                      <w:r w:rsidRPr="00B4105B">
                        <w:rPr>
                          <w:sz w:val="18"/>
                          <w:szCs w:val="18"/>
                        </w:rPr>
                        <w:t>res</w:t>
                      </w:r>
                      <w:proofErr w:type="spellEnd"/>
                      <w:r w:rsidRPr="00B4105B">
                        <w:rPr>
                          <w:sz w:val="18"/>
                          <w:szCs w:val="18"/>
                        </w:rPr>
                        <w:t>) {</w:t>
                      </w:r>
                    </w:p>
                    <w:p w14:paraId="67FB46BA" w14:textId="77777777" w:rsidR="00396D6B" w:rsidRPr="00B4105B" w:rsidRDefault="00396D6B" w:rsidP="00DF02A3">
                      <w:pPr>
                        <w:rPr>
                          <w:sz w:val="18"/>
                          <w:szCs w:val="18"/>
                        </w:rPr>
                      </w:pPr>
                    </w:p>
                    <w:p w14:paraId="2DD549E1" w14:textId="77777777" w:rsidR="00396D6B" w:rsidRPr="00B4105B" w:rsidRDefault="00396D6B" w:rsidP="00DF02A3">
                      <w:pPr>
                        <w:rPr>
                          <w:sz w:val="18"/>
                          <w:szCs w:val="18"/>
                          <w:lang w:val="en-US"/>
                        </w:rPr>
                      </w:pPr>
                      <w:r w:rsidRPr="00B4105B">
                        <w:rPr>
                          <w:sz w:val="18"/>
                          <w:szCs w:val="18"/>
                        </w:rPr>
                        <w:t xml:space="preserve">    </w:t>
                      </w:r>
                      <w:proofErr w:type="gramStart"/>
                      <w:r w:rsidRPr="00B4105B">
                        <w:rPr>
                          <w:sz w:val="18"/>
                          <w:szCs w:val="18"/>
                          <w:lang w:val="en-US"/>
                        </w:rPr>
                        <w:t>var</w:t>
                      </w:r>
                      <w:proofErr w:type="gramEnd"/>
                      <w:r w:rsidRPr="00B4105B">
                        <w:rPr>
                          <w:sz w:val="18"/>
                          <w:szCs w:val="18"/>
                          <w:lang w:val="en-US"/>
                        </w:rPr>
                        <w:t xml:space="preserve"> input = JSON.parse(JSON.stringify(req.body));</w:t>
                      </w:r>
                    </w:p>
                    <w:p w14:paraId="6A7FFD53"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console.log(</w:t>
                      </w:r>
                      <w:proofErr w:type="gramEnd"/>
                      <w:r w:rsidRPr="00B4105B">
                        <w:rPr>
                          <w:sz w:val="18"/>
                          <w:szCs w:val="18"/>
                          <w:lang w:val="en-US"/>
                        </w:rPr>
                        <w:t>"in "+JSON.stringify(input));</w:t>
                      </w:r>
                    </w:p>
                    <w:p w14:paraId="4B264905" w14:textId="77777777" w:rsidR="00396D6B" w:rsidRPr="00B4105B" w:rsidRDefault="00396D6B" w:rsidP="00DF02A3">
                      <w:pPr>
                        <w:rPr>
                          <w:sz w:val="18"/>
                          <w:szCs w:val="18"/>
                          <w:lang w:val="en-US"/>
                        </w:rPr>
                      </w:pPr>
                    </w:p>
                    <w:p w14:paraId="16CC25ED"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now = new Date();</w:t>
                      </w:r>
                    </w:p>
                    <w:p w14:paraId="30D7B829"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jour = </w:t>
                      </w:r>
                      <w:proofErr w:type="spellStart"/>
                      <w:r w:rsidRPr="00B4105B">
                        <w:rPr>
                          <w:sz w:val="18"/>
                          <w:szCs w:val="18"/>
                          <w:lang w:val="en-US"/>
                        </w:rPr>
                        <w:t>now.getDate</w:t>
                      </w:r>
                      <w:proofErr w:type="spellEnd"/>
                      <w:r w:rsidRPr="00B4105B">
                        <w:rPr>
                          <w:sz w:val="18"/>
                          <w:szCs w:val="18"/>
                          <w:lang w:val="en-US"/>
                        </w:rPr>
                        <w:t>();</w:t>
                      </w:r>
                    </w:p>
                    <w:p w14:paraId="5EC0C62C"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mois = </w:t>
                      </w:r>
                      <w:proofErr w:type="spellStart"/>
                      <w:r w:rsidRPr="00B4105B">
                        <w:rPr>
                          <w:sz w:val="18"/>
                          <w:szCs w:val="18"/>
                          <w:lang w:val="en-US"/>
                        </w:rPr>
                        <w:t>now.getMonth</w:t>
                      </w:r>
                      <w:proofErr w:type="spellEnd"/>
                      <w:r w:rsidRPr="00B4105B">
                        <w:rPr>
                          <w:sz w:val="18"/>
                          <w:szCs w:val="18"/>
                          <w:lang w:val="en-US"/>
                        </w:rPr>
                        <w:t>()+1;</w:t>
                      </w:r>
                    </w:p>
                    <w:p w14:paraId="247F788D"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w:t>
                      </w:r>
                      <w:proofErr w:type="spellStart"/>
                      <w:r w:rsidRPr="00B4105B">
                        <w:rPr>
                          <w:sz w:val="18"/>
                          <w:szCs w:val="18"/>
                          <w:lang w:val="en-US"/>
                        </w:rPr>
                        <w:t>annee</w:t>
                      </w:r>
                      <w:proofErr w:type="spellEnd"/>
                      <w:r w:rsidRPr="00B4105B">
                        <w:rPr>
                          <w:sz w:val="18"/>
                          <w:szCs w:val="18"/>
                          <w:lang w:val="en-US"/>
                        </w:rPr>
                        <w:t xml:space="preserve"> = </w:t>
                      </w:r>
                      <w:proofErr w:type="spellStart"/>
                      <w:r w:rsidRPr="00B4105B">
                        <w:rPr>
                          <w:sz w:val="18"/>
                          <w:szCs w:val="18"/>
                          <w:lang w:val="en-US"/>
                        </w:rPr>
                        <w:t>now.getFullYear</w:t>
                      </w:r>
                      <w:proofErr w:type="spellEnd"/>
                      <w:r w:rsidRPr="00B4105B">
                        <w:rPr>
                          <w:sz w:val="18"/>
                          <w:szCs w:val="18"/>
                          <w:lang w:val="en-US"/>
                        </w:rPr>
                        <w:t>();</w:t>
                      </w:r>
                    </w:p>
                    <w:p w14:paraId="494088A5" w14:textId="77777777" w:rsidR="00396D6B" w:rsidRPr="00B4105B" w:rsidRDefault="00396D6B" w:rsidP="00DF02A3">
                      <w:pPr>
                        <w:rPr>
                          <w:sz w:val="18"/>
                          <w:szCs w:val="18"/>
                        </w:rPr>
                      </w:pPr>
                      <w:r w:rsidRPr="00B4105B">
                        <w:rPr>
                          <w:sz w:val="18"/>
                          <w:szCs w:val="18"/>
                          <w:lang w:val="en-US"/>
                        </w:rPr>
                        <w:t xml:space="preserve">    </w:t>
                      </w:r>
                      <w:proofErr w:type="gramStart"/>
                      <w:r w:rsidRPr="00B4105B">
                        <w:rPr>
                          <w:sz w:val="18"/>
                          <w:szCs w:val="18"/>
                        </w:rPr>
                        <w:t>var</w:t>
                      </w:r>
                      <w:proofErr w:type="gramEnd"/>
                      <w:r w:rsidRPr="00B4105B">
                        <w:rPr>
                          <w:sz w:val="18"/>
                          <w:szCs w:val="18"/>
                        </w:rPr>
                        <w:t xml:space="preserve"> date = </w:t>
                      </w:r>
                      <w:proofErr w:type="spellStart"/>
                      <w:r w:rsidRPr="00B4105B">
                        <w:rPr>
                          <w:sz w:val="18"/>
                          <w:szCs w:val="18"/>
                        </w:rPr>
                        <w:t>annee</w:t>
                      </w:r>
                      <w:proofErr w:type="spellEnd"/>
                      <w:r w:rsidRPr="00B4105B">
                        <w:rPr>
                          <w:sz w:val="18"/>
                          <w:szCs w:val="18"/>
                        </w:rPr>
                        <w:t>+"-"+mois+"-"+jour;</w:t>
                      </w:r>
                    </w:p>
                    <w:p w14:paraId="4BC71076" w14:textId="77777777" w:rsidR="00396D6B" w:rsidRPr="00116B58" w:rsidRDefault="00396D6B" w:rsidP="00DF02A3">
                      <w:pPr>
                        <w:rPr>
                          <w:sz w:val="18"/>
                          <w:szCs w:val="18"/>
                        </w:rPr>
                      </w:pPr>
                      <w:r w:rsidRPr="00116B58">
                        <w:rPr>
                          <w:sz w:val="18"/>
                          <w:szCs w:val="18"/>
                        </w:rPr>
                        <w:t xml:space="preserve">    </w:t>
                      </w:r>
                      <w:proofErr w:type="gramStart"/>
                      <w:r w:rsidRPr="00116B58">
                        <w:rPr>
                          <w:sz w:val="18"/>
                          <w:szCs w:val="18"/>
                        </w:rPr>
                        <w:t>var</w:t>
                      </w:r>
                      <w:proofErr w:type="gramEnd"/>
                      <w:r w:rsidRPr="00116B58">
                        <w:rPr>
                          <w:sz w:val="18"/>
                          <w:szCs w:val="18"/>
                        </w:rPr>
                        <w:t xml:space="preserve"> </w:t>
                      </w:r>
                      <w:proofErr w:type="spellStart"/>
                      <w:r w:rsidRPr="00116B58">
                        <w:rPr>
                          <w:sz w:val="18"/>
                          <w:szCs w:val="18"/>
                        </w:rPr>
                        <w:t>passhashed</w:t>
                      </w:r>
                      <w:proofErr w:type="spellEnd"/>
                      <w:r w:rsidRPr="00116B58">
                        <w:rPr>
                          <w:sz w:val="18"/>
                          <w:szCs w:val="18"/>
                        </w:rPr>
                        <w:t xml:space="preserve"> = null;</w:t>
                      </w:r>
                    </w:p>
                    <w:p w14:paraId="2ECF55A3" w14:textId="77777777" w:rsidR="00396D6B" w:rsidRPr="00116B58" w:rsidRDefault="00396D6B" w:rsidP="00DF02A3">
                      <w:pPr>
                        <w:rPr>
                          <w:sz w:val="18"/>
                          <w:szCs w:val="18"/>
                        </w:rPr>
                      </w:pPr>
                      <w:r w:rsidRPr="00116B58">
                        <w:rPr>
                          <w:sz w:val="18"/>
                          <w:szCs w:val="18"/>
                        </w:rPr>
                        <w:t xml:space="preserve">    </w:t>
                      </w:r>
                      <w:proofErr w:type="gramStart"/>
                      <w:r w:rsidRPr="00116B58">
                        <w:rPr>
                          <w:sz w:val="18"/>
                          <w:szCs w:val="18"/>
                        </w:rPr>
                        <w:t>bcrypt.hash(</w:t>
                      </w:r>
                      <w:proofErr w:type="gramEnd"/>
                      <w:r w:rsidRPr="00116B58">
                        <w:rPr>
                          <w:sz w:val="18"/>
                          <w:szCs w:val="18"/>
                        </w:rPr>
                        <w:t>input.password, bcrypt.genSaltSync(8), null, function (err, hash) {</w:t>
                      </w:r>
                    </w:p>
                    <w:p w14:paraId="63150EBA" w14:textId="77777777" w:rsidR="00396D6B" w:rsidRPr="00B4105B" w:rsidRDefault="00396D6B" w:rsidP="00DF02A3">
                      <w:pPr>
                        <w:rPr>
                          <w:sz w:val="18"/>
                          <w:szCs w:val="18"/>
                          <w:lang w:val="en-US"/>
                        </w:rPr>
                      </w:pPr>
                      <w:r w:rsidRPr="00116B58">
                        <w:rPr>
                          <w:sz w:val="18"/>
                          <w:szCs w:val="18"/>
                        </w:rPr>
                        <w:t xml:space="preserve">        </w:t>
                      </w:r>
                      <w:proofErr w:type="spellStart"/>
                      <w:proofErr w:type="gramStart"/>
                      <w:r w:rsidRPr="00B4105B">
                        <w:rPr>
                          <w:sz w:val="18"/>
                          <w:szCs w:val="18"/>
                          <w:lang w:val="en-US"/>
                        </w:rPr>
                        <w:t>passhashed</w:t>
                      </w:r>
                      <w:proofErr w:type="spellEnd"/>
                      <w:proofErr w:type="gramEnd"/>
                      <w:r w:rsidRPr="00B4105B">
                        <w:rPr>
                          <w:sz w:val="18"/>
                          <w:szCs w:val="18"/>
                          <w:lang w:val="en-US"/>
                        </w:rPr>
                        <w:t xml:space="preserve"> = hash;</w:t>
                      </w:r>
                    </w:p>
                    <w:p w14:paraId="39E2DE78" w14:textId="77777777" w:rsidR="00396D6B" w:rsidRPr="00B4105B" w:rsidRDefault="00396D6B" w:rsidP="00DF02A3">
                      <w:pPr>
                        <w:rPr>
                          <w:sz w:val="18"/>
                          <w:szCs w:val="18"/>
                          <w:lang w:val="en-US"/>
                        </w:rPr>
                      </w:pPr>
                      <w:r w:rsidRPr="00B4105B">
                        <w:rPr>
                          <w:sz w:val="18"/>
                          <w:szCs w:val="18"/>
                          <w:lang w:val="en-US"/>
                        </w:rPr>
                        <w:t xml:space="preserve">    });</w:t>
                      </w:r>
                    </w:p>
                    <w:p w14:paraId="4F7D86D2" w14:textId="77777777" w:rsidR="00396D6B" w:rsidRPr="00B4105B" w:rsidRDefault="00396D6B" w:rsidP="00DF02A3">
                      <w:pPr>
                        <w:rPr>
                          <w:sz w:val="18"/>
                          <w:szCs w:val="18"/>
                          <w:lang w:val="en-US"/>
                        </w:rPr>
                      </w:pPr>
                    </w:p>
                    <w:p w14:paraId="1DAA0F57"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req.getConnecti</w:t>
                      </w:r>
                      <w:r>
                        <w:rPr>
                          <w:sz w:val="18"/>
                          <w:szCs w:val="18"/>
                          <w:lang w:val="en-US"/>
                        </w:rPr>
                        <w:t>on(</w:t>
                      </w:r>
                      <w:proofErr w:type="gramEnd"/>
                      <w:r>
                        <w:rPr>
                          <w:sz w:val="18"/>
                          <w:szCs w:val="18"/>
                          <w:lang w:val="en-US"/>
                        </w:rPr>
                        <w:t>function (err, connection) {</w:t>
                      </w:r>
                    </w:p>
                    <w:p w14:paraId="201B4969" w14:textId="77777777" w:rsidR="00396D6B" w:rsidRPr="00B4105B" w:rsidRDefault="00396D6B" w:rsidP="00DF02A3">
                      <w:pPr>
                        <w:rPr>
                          <w:sz w:val="18"/>
                          <w:szCs w:val="18"/>
                          <w:lang w:val="en-US"/>
                        </w:rPr>
                      </w:pPr>
                      <w:r>
                        <w:rPr>
                          <w:sz w:val="18"/>
                          <w:szCs w:val="18"/>
                          <w:lang w:val="en-US"/>
                        </w:rPr>
                        <w:t xml:space="preserve">        </w:t>
                      </w:r>
                      <w:proofErr w:type="gramStart"/>
                      <w:r>
                        <w:rPr>
                          <w:sz w:val="18"/>
                          <w:szCs w:val="18"/>
                          <w:lang w:val="en-US"/>
                        </w:rPr>
                        <w:t>var</w:t>
                      </w:r>
                      <w:proofErr w:type="gramEnd"/>
                      <w:r>
                        <w:rPr>
                          <w:sz w:val="18"/>
                          <w:szCs w:val="18"/>
                          <w:lang w:val="en-US"/>
                        </w:rPr>
                        <w:t xml:space="preserve"> data = {</w:t>
                      </w:r>
                    </w:p>
                    <w:p w14:paraId="51DBFB96" w14:textId="77777777" w:rsidR="00396D6B" w:rsidRPr="00D171F6" w:rsidRDefault="00396D6B" w:rsidP="00DF02A3">
                      <w:pPr>
                        <w:rPr>
                          <w:sz w:val="18"/>
                          <w:szCs w:val="18"/>
                          <w:lang w:val="en-US"/>
                        </w:rPr>
                      </w:pPr>
                      <w:r w:rsidRPr="00B4105B">
                        <w:rPr>
                          <w:sz w:val="18"/>
                          <w:szCs w:val="18"/>
                          <w:lang w:val="en-US"/>
                        </w:rPr>
                        <w:t xml:space="preserve">            </w:t>
                      </w:r>
                      <w:r w:rsidRPr="00D171F6">
                        <w:rPr>
                          <w:sz w:val="18"/>
                          <w:szCs w:val="18"/>
                          <w:lang w:val="en-US"/>
                        </w:rPr>
                        <w:t>nom: input.nom,</w:t>
                      </w:r>
                    </w:p>
                    <w:p w14:paraId="7F4F9D67" w14:textId="77777777" w:rsidR="00396D6B" w:rsidRPr="00B4105B" w:rsidRDefault="00396D6B" w:rsidP="00DF02A3">
                      <w:pPr>
                        <w:rPr>
                          <w:sz w:val="18"/>
                          <w:szCs w:val="18"/>
                        </w:rPr>
                      </w:pPr>
                      <w:r w:rsidRPr="00D171F6">
                        <w:rPr>
                          <w:sz w:val="18"/>
                          <w:szCs w:val="18"/>
                          <w:lang w:val="en-US"/>
                        </w:rPr>
                        <w:t xml:space="preserve">            </w:t>
                      </w:r>
                      <w:proofErr w:type="gramStart"/>
                      <w:r w:rsidRPr="00B4105B">
                        <w:rPr>
                          <w:sz w:val="18"/>
                          <w:szCs w:val="18"/>
                        </w:rPr>
                        <w:t>prenom</w:t>
                      </w:r>
                      <w:proofErr w:type="gramEnd"/>
                      <w:r w:rsidRPr="00B4105B">
                        <w:rPr>
                          <w:sz w:val="18"/>
                          <w:szCs w:val="18"/>
                        </w:rPr>
                        <w:t xml:space="preserve">: </w:t>
                      </w:r>
                      <w:proofErr w:type="spellStart"/>
                      <w:r w:rsidRPr="00B4105B">
                        <w:rPr>
                          <w:sz w:val="18"/>
                          <w:szCs w:val="18"/>
                        </w:rPr>
                        <w:t>input.prenom</w:t>
                      </w:r>
                      <w:proofErr w:type="spellEnd"/>
                      <w:r w:rsidRPr="00B4105B">
                        <w:rPr>
                          <w:sz w:val="18"/>
                          <w:szCs w:val="18"/>
                        </w:rPr>
                        <w:t>,</w:t>
                      </w:r>
                    </w:p>
                    <w:p w14:paraId="2C56788C" w14:textId="77777777" w:rsidR="00396D6B" w:rsidRPr="00B4105B" w:rsidRDefault="00396D6B" w:rsidP="00DF02A3">
                      <w:pPr>
                        <w:rPr>
                          <w:sz w:val="18"/>
                          <w:szCs w:val="18"/>
                        </w:rPr>
                      </w:pPr>
                      <w:r w:rsidRPr="00B4105B">
                        <w:rPr>
                          <w:sz w:val="18"/>
                          <w:szCs w:val="18"/>
                        </w:rPr>
                        <w:t xml:space="preserve">            </w:t>
                      </w:r>
                      <w:proofErr w:type="gramStart"/>
                      <w:r w:rsidRPr="00B4105B">
                        <w:rPr>
                          <w:sz w:val="18"/>
                          <w:szCs w:val="18"/>
                        </w:rPr>
                        <w:t>voie</w:t>
                      </w:r>
                      <w:proofErr w:type="gramEnd"/>
                      <w:r w:rsidRPr="00B4105B">
                        <w:rPr>
                          <w:sz w:val="18"/>
                          <w:szCs w:val="18"/>
                        </w:rPr>
                        <w:t xml:space="preserve">: </w:t>
                      </w:r>
                      <w:proofErr w:type="spellStart"/>
                      <w:r w:rsidRPr="00B4105B">
                        <w:rPr>
                          <w:sz w:val="18"/>
                          <w:szCs w:val="18"/>
                        </w:rPr>
                        <w:t>input.voie</w:t>
                      </w:r>
                      <w:proofErr w:type="spellEnd"/>
                      <w:r w:rsidRPr="00B4105B">
                        <w:rPr>
                          <w:sz w:val="18"/>
                          <w:szCs w:val="18"/>
                        </w:rPr>
                        <w:t>,</w:t>
                      </w:r>
                    </w:p>
                    <w:p w14:paraId="0C5B5DB7" w14:textId="77777777" w:rsidR="00396D6B" w:rsidRPr="00B4105B" w:rsidRDefault="00396D6B" w:rsidP="00DF02A3">
                      <w:pPr>
                        <w:rPr>
                          <w:sz w:val="18"/>
                          <w:szCs w:val="18"/>
                        </w:rPr>
                      </w:pPr>
                      <w:r w:rsidRPr="00B4105B">
                        <w:rPr>
                          <w:sz w:val="18"/>
                          <w:szCs w:val="18"/>
                        </w:rPr>
                        <w:t xml:space="preserve">            </w:t>
                      </w:r>
                      <w:proofErr w:type="spellStart"/>
                      <w:proofErr w:type="gramStart"/>
                      <w:r w:rsidRPr="00B4105B">
                        <w:rPr>
                          <w:sz w:val="18"/>
                          <w:szCs w:val="18"/>
                        </w:rPr>
                        <w:t>code_postal</w:t>
                      </w:r>
                      <w:proofErr w:type="spellEnd"/>
                      <w:proofErr w:type="gramEnd"/>
                      <w:r w:rsidRPr="00B4105B">
                        <w:rPr>
                          <w:sz w:val="18"/>
                          <w:szCs w:val="18"/>
                        </w:rPr>
                        <w:t xml:space="preserve">: </w:t>
                      </w:r>
                      <w:proofErr w:type="spellStart"/>
                      <w:r w:rsidRPr="00B4105B">
                        <w:rPr>
                          <w:sz w:val="18"/>
                          <w:szCs w:val="18"/>
                        </w:rPr>
                        <w:t>input.code_postal</w:t>
                      </w:r>
                      <w:proofErr w:type="spellEnd"/>
                      <w:r w:rsidRPr="00B4105B">
                        <w:rPr>
                          <w:sz w:val="18"/>
                          <w:szCs w:val="18"/>
                        </w:rPr>
                        <w:t>,</w:t>
                      </w:r>
                    </w:p>
                    <w:p w14:paraId="2826FA91" w14:textId="77777777" w:rsidR="00396D6B" w:rsidRPr="00B4105B" w:rsidRDefault="00396D6B" w:rsidP="00DF02A3">
                      <w:pPr>
                        <w:rPr>
                          <w:sz w:val="18"/>
                          <w:szCs w:val="18"/>
                        </w:rPr>
                      </w:pPr>
                      <w:r w:rsidRPr="00B4105B">
                        <w:rPr>
                          <w:sz w:val="18"/>
                          <w:szCs w:val="18"/>
                        </w:rPr>
                        <w:t xml:space="preserve">            ville: </w:t>
                      </w:r>
                      <w:proofErr w:type="spellStart"/>
                      <w:r w:rsidRPr="00B4105B">
                        <w:rPr>
                          <w:sz w:val="18"/>
                          <w:szCs w:val="18"/>
                        </w:rPr>
                        <w:t>input.ville</w:t>
                      </w:r>
                      <w:proofErr w:type="spellEnd"/>
                      <w:r w:rsidRPr="00B4105B">
                        <w:rPr>
                          <w:sz w:val="18"/>
                          <w:szCs w:val="18"/>
                        </w:rPr>
                        <w:t>,</w:t>
                      </w:r>
                    </w:p>
                    <w:p w14:paraId="7A675248" w14:textId="77777777" w:rsidR="00396D6B" w:rsidRPr="00D171F6" w:rsidRDefault="00396D6B" w:rsidP="00DF02A3">
                      <w:pPr>
                        <w:rPr>
                          <w:sz w:val="18"/>
                          <w:szCs w:val="18"/>
                        </w:rPr>
                      </w:pPr>
                      <w:r w:rsidRPr="00B4105B">
                        <w:rPr>
                          <w:sz w:val="18"/>
                          <w:szCs w:val="18"/>
                        </w:rPr>
                        <w:t xml:space="preserve">            </w:t>
                      </w:r>
                      <w:r w:rsidRPr="00D171F6">
                        <w:rPr>
                          <w:sz w:val="18"/>
                          <w:szCs w:val="18"/>
                        </w:rPr>
                        <w:t>telephone_fixe: input.telephone_fixe,</w:t>
                      </w:r>
                    </w:p>
                    <w:p w14:paraId="68CC8A8A" w14:textId="77777777" w:rsidR="00396D6B" w:rsidRPr="00D171F6" w:rsidRDefault="00396D6B" w:rsidP="00DF02A3">
                      <w:pPr>
                        <w:rPr>
                          <w:sz w:val="18"/>
                          <w:szCs w:val="18"/>
                        </w:rPr>
                      </w:pPr>
                      <w:r w:rsidRPr="00D171F6">
                        <w:rPr>
                          <w:sz w:val="18"/>
                          <w:szCs w:val="18"/>
                        </w:rPr>
                        <w:t xml:space="preserve">            telephone_portable: input.telephone_portable,</w:t>
                      </w:r>
                    </w:p>
                    <w:p w14:paraId="09EBD00A" w14:textId="77777777" w:rsidR="00396D6B" w:rsidRPr="00D171F6" w:rsidRDefault="00396D6B" w:rsidP="00DF02A3">
                      <w:pPr>
                        <w:rPr>
                          <w:sz w:val="18"/>
                          <w:szCs w:val="18"/>
                        </w:rPr>
                      </w:pPr>
                      <w:r w:rsidRPr="00D171F6">
                        <w:rPr>
                          <w:sz w:val="18"/>
                          <w:szCs w:val="18"/>
                        </w:rPr>
                        <w:t xml:space="preserve">            mail: input.mail,</w:t>
                      </w:r>
                    </w:p>
                    <w:p w14:paraId="3698C56F" w14:textId="77777777" w:rsidR="00396D6B" w:rsidRPr="00D171F6" w:rsidRDefault="00396D6B" w:rsidP="00DF02A3">
                      <w:pPr>
                        <w:rPr>
                          <w:sz w:val="18"/>
                          <w:szCs w:val="18"/>
                        </w:rPr>
                      </w:pPr>
                      <w:r w:rsidRPr="00D171F6">
                        <w:rPr>
                          <w:sz w:val="18"/>
                          <w:szCs w:val="18"/>
                        </w:rPr>
                        <w:t xml:space="preserve">            idrang : 2,</w:t>
                      </w:r>
                    </w:p>
                    <w:p w14:paraId="1DDAF6D6" w14:textId="77777777" w:rsidR="00396D6B" w:rsidRPr="00D171F6" w:rsidRDefault="00396D6B" w:rsidP="00DF02A3">
                      <w:pPr>
                        <w:rPr>
                          <w:sz w:val="18"/>
                          <w:szCs w:val="18"/>
                        </w:rPr>
                      </w:pPr>
                      <w:r w:rsidRPr="00D171F6">
                        <w:rPr>
                          <w:sz w:val="18"/>
                          <w:szCs w:val="18"/>
                        </w:rPr>
                        <w:t xml:space="preserve">            hash : passhashed,</w:t>
                      </w:r>
                    </w:p>
                    <w:p w14:paraId="743C3C77" w14:textId="77777777" w:rsidR="00396D6B" w:rsidRPr="00D171F6" w:rsidRDefault="00396D6B" w:rsidP="00DF02A3">
                      <w:pPr>
                        <w:rPr>
                          <w:sz w:val="18"/>
                          <w:szCs w:val="18"/>
                        </w:rPr>
                      </w:pPr>
                      <w:r w:rsidRPr="00D171F6">
                        <w:rPr>
                          <w:sz w:val="18"/>
                          <w:szCs w:val="18"/>
                        </w:rPr>
                        <w:t xml:space="preserve">            dateDeModification : date</w:t>
                      </w:r>
                    </w:p>
                    <w:p w14:paraId="45E8A16F" w14:textId="77777777" w:rsidR="00396D6B" w:rsidRPr="00B4105B" w:rsidRDefault="00396D6B" w:rsidP="00DF02A3">
                      <w:pPr>
                        <w:rPr>
                          <w:sz w:val="18"/>
                          <w:szCs w:val="18"/>
                          <w:lang w:val="en-US"/>
                        </w:rPr>
                      </w:pPr>
                      <w:r w:rsidRPr="00D171F6">
                        <w:rPr>
                          <w:sz w:val="18"/>
                          <w:szCs w:val="18"/>
                        </w:rPr>
                        <w:t xml:space="preserve">            </w:t>
                      </w:r>
                      <w:r>
                        <w:rPr>
                          <w:sz w:val="18"/>
                          <w:szCs w:val="18"/>
                          <w:lang w:val="en-US"/>
                        </w:rPr>
                        <w:t>//password: input.password,</w:t>
                      </w:r>
                    </w:p>
                    <w:p w14:paraId="0885F113" w14:textId="77777777" w:rsidR="00396D6B" w:rsidRPr="00B4105B" w:rsidRDefault="00396D6B" w:rsidP="00DF02A3">
                      <w:pPr>
                        <w:rPr>
                          <w:sz w:val="18"/>
                          <w:szCs w:val="18"/>
                          <w:lang w:val="en-US"/>
                        </w:rPr>
                      </w:pPr>
                      <w:r w:rsidRPr="00B4105B">
                        <w:rPr>
                          <w:sz w:val="18"/>
                          <w:szCs w:val="18"/>
                          <w:lang w:val="en-US"/>
                        </w:rPr>
                        <w:t xml:space="preserve">        };</w:t>
                      </w:r>
                    </w:p>
                    <w:p w14:paraId="157E1FE6" w14:textId="77777777" w:rsidR="00396D6B" w:rsidRPr="00B4105B" w:rsidRDefault="00396D6B" w:rsidP="00DF02A3">
                      <w:pPr>
                        <w:rPr>
                          <w:sz w:val="18"/>
                          <w:szCs w:val="18"/>
                          <w:lang w:val="en-US"/>
                        </w:rPr>
                      </w:pPr>
                    </w:p>
                    <w:p w14:paraId="229A84A9"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var</w:t>
                      </w:r>
                      <w:proofErr w:type="gramEnd"/>
                      <w:r w:rsidRPr="00B4105B">
                        <w:rPr>
                          <w:sz w:val="18"/>
                          <w:szCs w:val="18"/>
                          <w:lang w:val="en-US"/>
                        </w:rPr>
                        <w:t xml:space="preserve"> query = connection.query("INSERT INTO utilisateur set ? </w:t>
                      </w:r>
                      <w:r>
                        <w:rPr>
                          <w:sz w:val="18"/>
                          <w:szCs w:val="18"/>
                          <w:lang w:val="en-US"/>
                        </w:rPr>
                        <w:t>", data, function (err, rows) {</w:t>
                      </w:r>
                    </w:p>
                    <w:p w14:paraId="1CE01386"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if</w:t>
                      </w:r>
                      <w:proofErr w:type="gramEnd"/>
                      <w:r w:rsidRPr="00B4105B">
                        <w:rPr>
                          <w:sz w:val="18"/>
                          <w:szCs w:val="18"/>
                          <w:lang w:val="en-US"/>
                        </w:rPr>
                        <w:t xml:space="preserve"> (err)</w:t>
                      </w:r>
                    </w:p>
                    <w:p w14:paraId="5B59C422" w14:textId="77777777" w:rsidR="00396D6B" w:rsidRPr="00B4105B" w:rsidRDefault="00396D6B" w:rsidP="00DF02A3">
                      <w:pPr>
                        <w:rPr>
                          <w:sz w:val="18"/>
                          <w:szCs w:val="18"/>
                          <w:lang w:val="en-US"/>
                        </w:rPr>
                      </w:pPr>
                      <w:r w:rsidRPr="00B4105B">
                        <w:rPr>
                          <w:sz w:val="18"/>
                          <w:szCs w:val="18"/>
                          <w:lang w:val="en-US"/>
                        </w:rPr>
                        <w:t xml:space="preserve">                </w:t>
                      </w:r>
                      <w:proofErr w:type="gramStart"/>
                      <w:r w:rsidRPr="00B4105B">
                        <w:rPr>
                          <w:sz w:val="18"/>
                          <w:szCs w:val="18"/>
                          <w:lang w:val="en-US"/>
                        </w:rPr>
                        <w:t>console.log</w:t>
                      </w:r>
                      <w:r>
                        <w:rPr>
                          <w:sz w:val="18"/>
                          <w:szCs w:val="18"/>
                          <w:lang w:val="en-US"/>
                        </w:rPr>
                        <w:t>(</w:t>
                      </w:r>
                      <w:proofErr w:type="gramEnd"/>
                      <w:r>
                        <w:rPr>
                          <w:sz w:val="18"/>
                          <w:szCs w:val="18"/>
                          <w:lang w:val="en-US"/>
                        </w:rPr>
                        <w:t>"Error Selecting : %s ", err);</w:t>
                      </w:r>
                    </w:p>
                    <w:p w14:paraId="1DC63EFF" w14:textId="77777777" w:rsidR="00396D6B" w:rsidRPr="00B4105B" w:rsidRDefault="00396D6B" w:rsidP="00DF02A3">
                      <w:pPr>
                        <w:rPr>
                          <w:sz w:val="18"/>
                          <w:szCs w:val="18"/>
                        </w:rPr>
                      </w:pPr>
                      <w:r w:rsidRPr="00B4105B">
                        <w:rPr>
                          <w:sz w:val="18"/>
                          <w:szCs w:val="18"/>
                          <w:lang w:val="en-US"/>
                        </w:rPr>
                        <w:t xml:space="preserve">            </w:t>
                      </w:r>
                      <w:proofErr w:type="spellStart"/>
                      <w:proofErr w:type="gramStart"/>
                      <w:r>
                        <w:rPr>
                          <w:sz w:val="18"/>
                          <w:szCs w:val="18"/>
                        </w:rPr>
                        <w:t>res.redirect</w:t>
                      </w:r>
                      <w:proofErr w:type="spellEnd"/>
                      <w:r>
                        <w:rPr>
                          <w:sz w:val="18"/>
                          <w:szCs w:val="18"/>
                        </w:rPr>
                        <w:t>(</w:t>
                      </w:r>
                      <w:proofErr w:type="gramEnd"/>
                      <w:r>
                        <w:rPr>
                          <w:sz w:val="18"/>
                          <w:szCs w:val="18"/>
                        </w:rPr>
                        <w:t>'/utilisateur');</w:t>
                      </w:r>
                    </w:p>
                    <w:p w14:paraId="596B6CAA" w14:textId="77777777" w:rsidR="00396D6B" w:rsidRPr="00B4105B" w:rsidRDefault="00396D6B" w:rsidP="00DF02A3">
                      <w:pPr>
                        <w:rPr>
                          <w:sz w:val="18"/>
                          <w:szCs w:val="18"/>
                        </w:rPr>
                      </w:pPr>
                      <w:r>
                        <w:rPr>
                          <w:sz w:val="18"/>
                          <w:szCs w:val="18"/>
                        </w:rPr>
                        <w:t xml:space="preserve">        });</w:t>
                      </w:r>
                    </w:p>
                    <w:p w14:paraId="0934A029" w14:textId="77777777" w:rsidR="00396D6B" w:rsidRPr="00B4105B" w:rsidRDefault="00396D6B" w:rsidP="00DF02A3">
                      <w:pPr>
                        <w:rPr>
                          <w:sz w:val="18"/>
                          <w:szCs w:val="18"/>
                        </w:rPr>
                      </w:pPr>
                      <w:r>
                        <w:rPr>
                          <w:sz w:val="18"/>
                          <w:szCs w:val="18"/>
                        </w:rPr>
                        <w:t xml:space="preserve">    });</w:t>
                      </w:r>
                    </w:p>
                    <w:p w14:paraId="42F0F5AC" w14:textId="77777777" w:rsidR="00396D6B" w:rsidRPr="003C61AC" w:rsidRDefault="00396D6B" w:rsidP="00DF02A3">
                      <w:pPr>
                        <w:rPr>
                          <w:sz w:val="18"/>
                          <w:szCs w:val="18"/>
                        </w:rPr>
                      </w:pPr>
                      <w:r w:rsidRPr="00B4105B">
                        <w:rPr>
                          <w:sz w:val="18"/>
                          <w:szCs w:val="18"/>
                        </w:rPr>
                        <w:t>};</w:t>
                      </w:r>
                    </w:p>
                  </w:txbxContent>
                </v:textbox>
                <w10:anchorlock/>
              </v:shape>
            </w:pict>
          </mc:Fallback>
        </mc:AlternateContent>
      </w:r>
    </w:p>
    <w:p w14:paraId="108A5A7C" w14:textId="77777777" w:rsidR="00DF02A3" w:rsidRDefault="001F6F39" w:rsidP="001F6F39">
      <w:pPr>
        <w:pStyle w:val="Lgende"/>
        <w:jc w:val="left"/>
        <w:rPr>
          <w:lang w:eastAsia="fr-FR"/>
        </w:rPr>
      </w:pPr>
      <w:bookmarkStart w:id="67" w:name="_Toc463796614"/>
      <w:r>
        <w:t xml:space="preserve">Annexe </w:t>
      </w:r>
      <w:fldSimple w:instr=" SEQ Annexe \* ARABIC ">
        <w:r w:rsidR="004636E2">
          <w:rPr>
            <w:noProof/>
          </w:rPr>
          <w:t>23</w:t>
        </w:r>
      </w:fldSimple>
      <w:r w:rsidR="00265100">
        <w:t xml:space="preserve"> </w:t>
      </w:r>
      <w:r w:rsidRPr="009D604D">
        <w:t>exemple de méthode de Web Service</w:t>
      </w:r>
      <w:bookmarkEnd w:id="67"/>
    </w:p>
    <w:p w14:paraId="26BE13C6" w14:textId="77777777" w:rsidR="00DF02A3" w:rsidRDefault="00DF02A3" w:rsidP="00DF02A3">
      <w:pPr>
        <w:rPr>
          <w:lang w:eastAsia="fr-FR"/>
        </w:rPr>
      </w:pPr>
    </w:p>
    <w:p w14:paraId="65096CC4" w14:textId="77777777" w:rsidR="00DF02A3" w:rsidRDefault="00DF02A3" w:rsidP="00DF02A3">
      <w:r>
        <w:br w:type="page"/>
      </w:r>
    </w:p>
    <w:p w14:paraId="359E933D" w14:textId="77777777" w:rsidR="00A360C5" w:rsidRDefault="00A360C5" w:rsidP="00A360C5">
      <w:pPr>
        <w:keepNext/>
      </w:pPr>
      <w:r>
        <w:rPr>
          <w:noProof/>
        </w:rPr>
        <w:lastRenderedPageBreak/>
        <w:drawing>
          <wp:inline distT="0" distB="0" distL="0" distR="0" wp14:anchorId="6E816573" wp14:editId="751DD3E0">
            <wp:extent cx="8377466" cy="4419593"/>
            <wp:effectExtent l="0" t="2223" r="2858" b="2857"/>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IE.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400122" cy="4431545"/>
                    </a:xfrm>
                    <a:prstGeom prst="rect">
                      <a:avLst/>
                    </a:prstGeom>
                  </pic:spPr>
                </pic:pic>
              </a:graphicData>
            </a:graphic>
          </wp:inline>
        </w:drawing>
      </w:r>
    </w:p>
    <w:p w14:paraId="1F83648D" w14:textId="77777777" w:rsidR="00A360C5" w:rsidRDefault="00A360C5" w:rsidP="00A360C5">
      <w:pPr>
        <w:pStyle w:val="Lgende"/>
        <w:jc w:val="left"/>
      </w:pPr>
      <w:bookmarkStart w:id="68" w:name="_Toc463796615"/>
      <w:r>
        <w:t xml:space="preserve">Annexe </w:t>
      </w:r>
      <w:fldSimple w:instr=" SEQ Annexe \* ARABIC ">
        <w:r w:rsidR="004636E2">
          <w:rPr>
            <w:noProof/>
          </w:rPr>
          <w:t>24</w:t>
        </w:r>
      </w:fldSimple>
      <w:r>
        <w:t xml:space="preserve"> Diagramme de Gantt de la planification du projet de site web PCIE</w:t>
      </w:r>
      <w:bookmarkEnd w:id="68"/>
    </w:p>
    <w:p w14:paraId="0EB54373" w14:textId="77777777" w:rsidR="00A360C5" w:rsidRDefault="00A360C5">
      <w:r>
        <w:br w:type="page"/>
      </w:r>
    </w:p>
    <w:p w14:paraId="5AE95E87" w14:textId="77777777" w:rsidR="001F6F39" w:rsidRDefault="00DF02A3" w:rsidP="001F6F39">
      <w:pPr>
        <w:keepNext/>
      </w:pPr>
      <w:r>
        <w:rPr>
          <w:noProof/>
        </w:rPr>
        <w:lastRenderedPageBreak/>
        <w:drawing>
          <wp:inline distT="0" distB="0" distL="0" distR="0" wp14:anchorId="1456362F" wp14:editId="4A695BA7">
            <wp:extent cx="6105525" cy="43910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école.png"/>
                    <pic:cNvPicPr/>
                  </pic:nvPicPr>
                  <pic:blipFill>
                    <a:blip r:embed="rId28">
                      <a:extLst>
                        <a:ext uri="{28A0092B-C50C-407E-A947-70E740481C1C}">
                          <a14:useLocalDpi xmlns:a14="http://schemas.microsoft.com/office/drawing/2010/main" val="0"/>
                        </a:ext>
                      </a:extLst>
                    </a:blip>
                    <a:stretch>
                      <a:fillRect/>
                    </a:stretch>
                  </pic:blipFill>
                  <pic:spPr>
                    <a:xfrm>
                      <a:off x="0" y="0"/>
                      <a:ext cx="6105525" cy="4391025"/>
                    </a:xfrm>
                    <a:prstGeom prst="rect">
                      <a:avLst/>
                    </a:prstGeom>
                  </pic:spPr>
                </pic:pic>
              </a:graphicData>
            </a:graphic>
          </wp:inline>
        </w:drawing>
      </w:r>
    </w:p>
    <w:p w14:paraId="45DC5362" w14:textId="77777777" w:rsidR="001F6F39" w:rsidRDefault="001F6F39" w:rsidP="001F6F39">
      <w:pPr>
        <w:pStyle w:val="Lgende"/>
        <w:jc w:val="left"/>
      </w:pPr>
      <w:bookmarkStart w:id="69" w:name="_Toc463796616"/>
      <w:r>
        <w:t xml:space="preserve">Annexe </w:t>
      </w:r>
      <w:fldSimple w:instr=" SEQ Annexe \* ARABIC ">
        <w:r w:rsidR="004636E2">
          <w:rPr>
            <w:noProof/>
          </w:rPr>
          <w:t>25</w:t>
        </w:r>
      </w:fldSimple>
      <w:r w:rsidR="00265100">
        <w:t xml:space="preserve"> </w:t>
      </w:r>
      <w:r w:rsidRPr="00096D01">
        <w:t>exemple de schéma UML décrivant la relation entre les actions et les beans avec Struts</w:t>
      </w:r>
      <w:bookmarkEnd w:id="69"/>
    </w:p>
    <w:p w14:paraId="3077B77C" w14:textId="77777777" w:rsidR="00DF02A3" w:rsidRPr="001F6F39" w:rsidRDefault="00DF02A3" w:rsidP="00DF02A3">
      <w:pPr>
        <w:rPr>
          <w:i/>
          <w:iCs/>
          <w:lang w:eastAsia="fr-FR"/>
        </w:rPr>
      </w:pPr>
      <w:r>
        <w:rPr>
          <w:lang w:eastAsia="fr-FR"/>
        </w:rPr>
        <w:br w:type="page"/>
      </w:r>
    </w:p>
    <w:p w14:paraId="7BC6E490" w14:textId="77777777" w:rsidR="001F6F39" w:rsidRDefault="00DF02A3" w:rsidP="001F6F39">
      <w:pPr>
        <w:keepNext/>
      </w:pPr>
      <w:r>
        <w:rPr>
          <w:noProof/>
        </w:rPr>
        <w:lastRenderedPageBreak/>
        <w:drawing>
          <wp:inline distT="0" distB="0" distL="0" distR="0" wp14:anchorId="46EDE072" wp14:editId="2EC859E5">
            <wp:extent cx="6120130" cy="53816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Courses.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381625"/>
                    </a:xfrm>
                    <a:prstGeom prst="rect">
                      <a:avLst/>
                    </a:prstGeom>
                  </pic:spPr>
                </pic:pic>
              </a:graphicData>
            </a:graphic>
          </wp:inline>
        </w:drawing>
      </w:r>
    </w:p>
    <w:p w14:paraId="183B6452" w14:textId="77777777" w:rsidR="00DF02A3" w:rsidRDefault="001F6F39" w:rsidP="001F6F39">
      <w:pPr>
        <w:pStyle w:val="Lgende"/>
        <w:jc w:val="left"/>
      </w:pPr>
      <w:bookmarkStart w:id="70" w:name="_Toc463796617"/>
      <w:r>
        <w:t xml:space="preserve">Annexe </w:t>
      </w:r>
      <w:fldSimple w:instr=" SEQ Annexe \* ARABIC ">
        <w:r w:rsidR="004636E2">
          <w:rPr>
            <w:noProof/>
          </w:rPr>
          <w:t>26</w:t>
        </w:r>
      </w:fldSimple>
      <w:r>
        <w:t xml:space="preserve"> </w:t>
      </w:r>
      <w:r w:rsidR="00265100">
        <w:t xml:space="preserve"> </w:t>
      </w:r>
      <w:r w:rsidRPr="00F21F19">
        <w:t>Utilisation du framework Spring et Hibernate pour une architecture serveur en couches</w:t>
      </w:r>
      <w:bookmarkEnd w:id="70"/>
    </w:p>
    <w:p w14:paraId="398468F1" w14:textId="77777777" w:rsidR="001F6F39" w:rsidRDefault="001F6F39" w:rsidP="001F6F39">
      <w:pPr>
        <w:pStyle w:val="Lgende"/>
        <w:jc w:val="left"/>
      </w:pPr>
    </w:p>
    <w:p w14:paraId="27BAC683" w14:textId="77777777" w:rsidR="001F6F39" w:rsidRDefault="001F6F39" w:rsidP="001F6F39">
      <w:pPr>
        <w:pStyle w:val="Lgende"/>
        <w:jc w:val="left"/>
        <w:rPr>
          <w:lang w:eastAsia="fr-FR"/>
        </w:rPr>
      </w:pPr>
    </w:p>
    <w:p w14:paraId="435E44B7" w14:textId="77777777" w:rsidR="001F6F39" w:rsidRDefault="00DF02A3" w:rsidP="001F6F39">
      <w:pPr>
        <w:keepNext/>
      </w:pPr>
      <w:r>
        <w:rPr>
          <w:noProof/>
        </w:rPr>
        <w:lastRenderedPageBreak/>
        <mc:AlternateContent>
          <mc:Choice Requires="wps">
            <w:drawing>
              <wp:inline distT="0" distB="0" distL="0" distR="0" wp14:anchorId="572D6FEB" wp14:editId="052B8063">
                <wp:extent cx="5949538" cy="2363190"/>
                <wp:effectExtent l="0" t="0" r="13335" b="18415"/>
                <wp:docPr id="14" name="Zone de texte 14"/>
                <wp:cNvGraphicFramePr/>
                <a:graphic xmlns:a="http://schemas.openxmlformats.org/drawingml/2006/main">
                  <a:graphicData uri="http://schemas.microsoft.com/office/word/2010/wordprocessingShape">
                    <wps:wsp>
                      <wps:cNvSpPr txBox="1"/>
                      <wps:spPr>
                        <a:xfrm>
                          <a:off x="0" y="0"/>
                          <a:ext cx="5949538" cy="23631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5FCE66" w14:textId="77777777" w:rsidR="00396D6B" w:rsidRPr="003C61AC" w:rsidRDefault="00396D6B" w:rsidP="00DF02A3">
                            <w:pPr>
                              <w:rPr>
                                <w:sz w:val="18"/>
                                <w:szCs w:val="18"/>
                                <w:lang w:val="en-US" w:eastAsia="fr-FR"/>
                              </w:rPr>
                            </w:pPr>
                            <w:r w:rsidRPr="003C61AC">
                              <w:rPr>
                                <w:sz w:val="18"/>
                                <w:szCs w:val="18"/>
                                <w:lang w:val="en-US" w:eastAsia="fr-FR"/>
                              </w:rPr>
                              <w:t>@Entity</w:t>
                            </w:r>
                          </w:p>
                          <w:p w14:paraId="1A7E0629" w14:textId="77777777" w:rsidR="00396D6B" w:rsidRPr="003C61AC" w:rsidRDefault="00396D6B" w:rsidP="00DF02A3">
                            <w:pPr>
                              <w:rPr>
                                <w:sz w:val="18"/>
                                <w:szCs w:val="18"/>
                                <w:lang w:val="en-US" w:eastAsia="fr-FR"/>
                              </w:rPr>
                            </w:pPr>
                            <w:proofErr w:type="gramStart"/>
                            <w:r w:rsidRPr="003C61AC">
                              <w:rPr>
                                <w:sz w:val="18"/>
                                <w:szCs w:val="18"/>
                                <w:lang w:val="en-US" w:eastAsia="fr-FR"/>
                              </w:rPr>
                              <w:t>@Table(</w:t>
                            </w:r>
                            <w:proofErr w:type="gramEnd"/>
                            <w:r w:rsidRPr="003C61AC">
                              <w:rPr>
                                <w:sz w:val="18"/>
                                <w:szCs w:val="18"/>
                                <w:lang w:val="en-US" w:eastAsia="fr-FR"/>
                              </w:rPr>
                              <w:t>name="</w:t>
                            </w:r>
                            <w:proofErr w:type="spellStart"/>
                            <w:r w:rsidRPr="003C61AC">
                              <w:rPr>
                                <w:sz w:val="18"/>
                                <w:szCs w:val="18"/>
                                <w:lang w:val="en-US" w:eastAsia="fr-FR"/>
                              </w:rPr>
                              <w:t>listecourses</w:t>
                            </w:r>
                            <w:proofErr w:type="spellEnd"/>
                            <w:r w:rsidRPr="003C61AC">
                              <w:rPr>
                                <w:sz w:val="18"/>
                                <w:szCs w:val="18"/>
                                <w:lang w:val="en-US" w:eastAsia="fr-FR"/>
                              </w:rPr>
                              <w:t>")</w:t>
                            </w:r>
                          </w:p>
                          <w:p w14:paraId="6FBF03F8" w14:textId="77777777" w:rsidR="00396D6B" w:rsidRPr="003C61AC" w:rsidRDefault="00396D6B" w:rsidP="00DF02A3">
                            <w:pPr>
                              <w:rPr>
                                <w:sz w:val="18"/>
                                <w:szCs w:val="18"/>
                                <w:lang w:val="en-US" w:eastAsia="fr-FR"/>
                              </w:rPr>
                            </w:pPr>
                            <w:proofErr w:type="gramStart"/>
                            <w:r w:rsidRPr="003C61AC">
                              <w:rPr>
                                <w:sz w:val="18"/>
                                <w:szCs w:val="18"/>
                                <w:lang w:val="en-US" w:eastAsia="fr-FR"/>
                              </w:rPr>
                              <w:t>public</w:t>
                            </w:r>
                            <w:proofErr w:type="gramEnd"/>
                            <w:r w:rsidRPr="003C61AC">
                              <w:rPr>
                                <w:sz w:val="18"/>
                                <w:szCs w:val="18"/>
                                <w:lang w:val="en-US" w:eastAsia="fr-FR"/>
                              </w:rPr>
                              <w:t xml:space="preserve"> class Course {</w:t>
                            </w:r>
                          </w:p>
                          <w:p w14:paraId="0E084053" w14:textId="77777777" w:rsidR="00396D6B" w:rsidRPr="003C61AC" w:rsidRDefault="00396D6B" w:rsidP="00DF02A3">
                            <w:pPr>
                              <w:rPr>
                                <w:sz w:val="18"/>
                                <w:szCs w:val="18"/>
                                <w:lang w:val="en-US" w:eastAsia="fr-FR"/>
                              </w:rPr>
                            </w:pPr>
                          </w:p>
                          <w:p w14:paraId="6D98741C" w14:textId="77777777" w:rsidR="00396D6B" w:rsidRPr="003C61AC" w:rsidRDefault="00396D6B" w:rsidP="00DF02A3">
                            <w:pPr>
                              <w:rPr>
                                <w:sz w:val="18"/>
                                <w:szCs w:val="18"/>
                                <w:lang w:val="en-US" w:eastAsia="fr-FR"/>
                              </w:rPr>
                            </w:pPr>
                            <w:r w:rsidRPr="003C61AC">
                              <w:rPr>
                                <w:sz w:val="18"/>
                                <w:szCs w:val="18"/>
                                <w:lang w:val="en-US" w:eastAsia="fr-FR"/>
                              </w:rPr>
                              <w:t xml:space="preserve">    @Id</w:t>
                            </w:r>
                          </w:p>
                          <w:p w14:paraId="0CAB4CB6"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w:t>
                            </w:r>
                            <w:proofErr w:type="spellStart"/>
                            <w:r w:rsidRPr="003C61AC">
                              <w:rPr>
                                <w:sz w:val="18"/>
                                <w:szCs w:val="18"/>
                                <w:lang w:val="en-US" w:eastAsia="fr-FR"/>
                              </w:rPr>
                              <w:t>GeneratedValue</w:t>
                            </w:r>
                            <w:proofErr w:type="spellEnd"/>
                            <w:r w:rsidRPr="003C61AC">
                              <w:rPr>
                                <w:sz w:val="18"/>
                                <w:szCs w:val="18"/>
                                <w:lang w:val="en-US" w:eastAsia="fr-FR"/>
                              </w:rPr>
                              <w:t>(</w:t>
                            </w:r>
                            <w:proofErr w:type="gramEnd"/>
                            <w:r w:rsidRPr="003C61AC">
                              <w:rPr>
                                <w:sz w:val="18"/>
                                <w:szCs w:val="18"/>
                                <w:lang w:val="en-US" w:eastAsia="fr-FR"/>
                              </w:rPr>
                              <w:t>strategy=</w:t>
                            </w:r>
                            <w:proofErr w:type="spellStart"/>
                            <w:r w:rsidRPr="003C61AC">
                              <w:rPr>
                                <w:sz w:val="18"/>
                                <w:szCs w:val="18"/>
                                <w:lang w:val="en-US" w:eastAsia="fr-FR"/>
                              </w:rPr>
                              <w:t>GenerationType.IDENTITY</w:t>
                            </w:r>
                            <w:proofErr w:type="spellEnd"/>
                            <w:r w:rsidRPr="003C61AC">
                              <w:rPr>
                                <w:sz w:val="18"/>
                                <w:szCs w:val="18"/>
                                <w:lang w:val="en-US" w:eastAsia="fr-FR"/>
                              </w:rPr>
                              <w:t>)</w:t>
                            </w:r>
                          </w:p>
                          <w:p w14:paraId="22AAA362"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@Column(</w:t>
                            </w:r>
                            <w:proofErr w:type="gramEnd"/>
                            <w:r w:rsidRPr="003C61AC">
                              <w:rPr>
                                <w:sz w:val="18"/>
                                <w:szCs w:val="18"/>
                                <w:lang w:val="en-US" w:eastAsia="fr-FR"/>
                              </w:rPr>
                              <w:t>name="IDOBJECT")</w:t>
                            </w:r>
                          </w:p>
                          <w:p w14:paraId="074AA219"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private</w:t>
                            </w:r>
                            <w:proofErr w:type="gramEnd"/>
                            <w:r w:rsidRPr="003C61AC">
                              <w:rPr>
                                <w:sz w:val="18"/>
                                <w:szCs w:val="18"/>
                                <w:lang w:val="en-US" w:eastAsia="fr-FR"/>
                              </w:rPr>
                              <w:t xml:space="preserve"> Integer id;</w:t>
                            </w:r>
                          </w:p>
                          <w:p w14:paraId="55395519" w14:textId="77777777" w:rsidR="00396D6B" w:rsidRPr="002A2716" w:rsidRDefault="00396D6B" w:rsidP="00DF02A3">
                            <w:pPr>
                              <w:rPr>
                                <w:sz w:val="18"/>
                                <w:szCs w:val="18"/>
                                <w:lang w:val="en-US" w:eastAsia="fr-FR"/>
                              </w:rPr>
                            </w:pPr>
                            <w:r w:rsidRPr="003C61AC">
                              <w:rPr>
                                <w:sz w:val="18"/>
                                <w:szCs w:val="18"/>
                                <w:lang w:val="en-US" w:eastAsia="fr-FR"/>
                              </w:rPr>
                              <w:t xml:space="preserve">    </w:t>
                            </w:r>
                            <w:proofErr w:type="gramStart"/>
                            <w:r w:rsidRPr="002A2716">
                              <w:rPr>
                                <w:sz w:val="18"/>
                                <w:szCs w:val="18"/>
                                <w:lang w:val="en-US" w:eastAsia="fr-FR"/>
                              </w:rPr>
                              <w:t>@Column(</w:t>
                            </w:r>
                            <w:proofErr w:type="gramEnd"/>
                            <w:r w:rsidRPr="002A2716">
                              <w:rPr>
                                <w:sz w:val="18"/>
                                <w:szCs w:val="18"/>
                                <w:lang w:val="en-US" w:eastAsia="fr-FR"/>
                              </w:rPr>
                              <w:t>name="LIBELLE")</w:t>
                            </w:r>
                          </w:p>
                          <w:p w14:paraId="13828CE2" w14:textId="77777777" w:rsidR="00396D6B" w:rsidRPr="003C61AC" w:rsidRDefault="00396D6B" w:rsidP="00DF02A3">
                            <w:pPr>
                              <w:rPr>
                                <w:sz w:val="18"/>
                                <w:szCs w:val="18"/>
                                <w:lang w:eastAsia="fr-FR"/>
                              </w:rPr>
                            </w:pPr>
                            <w:r w:rsidRPr="002A2716">
                              <w:rPr>
                                <w:sz w:val="18"/>
                                <w:szCs w:val="18"/>
                                <w:lang w:val="en-US"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String libelle;</w:t>
                            </w:r>
                          </w:p>
                          <w:p w14:paraId="126363B1" w14:textId="77777777" w:rsidR="00396D6B" w:rsidRPr="003C61AC" w:rsidRDefault="00396D6B" w:rsidP="00DF02A3">
                            <w:pPr>
                              <w:rPr>
                                <w:sz w:val="18"/>
                                <w:szCs w:val="18"/>
                                <w:lang w:eastAsia="fr-FR"/>
                              </w:rPr>
                            </w:pPr>
                            <w:r w:rsidRPr="003C61AC">
                              <w:rPr>
                                <w:sz w:val="18"/>
                                <w:szCs w:val="18"/>
                                <w:lang w:eastAsia="fr-FR"/>
                              </w:rPr>
                              <w:t xml:space="preserve">    </w:t>
                            </w:r>
                            <w:proofErr w:type="gramStart"/>
                            <w:r w:rsidRPr="003C61AC">
                              <w:rPr>
                                <w:sz w:val="18"/>
                                <w:szCs w:val="18"/>
                                <w:lang w:eastAsia="fr-FR"/>
                              </w:rPr>
                              <w:t>@</w:t>
                            </w:r>
                            <w:proofErr w:type="spellStart"/>
                            <w:r w:rsidRPr="003C61AC">
                              <w:rPr>
                                <w:sz w:val="18"/>
                                <w:szCs w:val="18"/>
                                <w:lang w:eastAsia="fr-FR"/>
                              </w:rPr>
                              <w:t>Column</w:t>
                            </w:r>
                            <w:proofErr w:type="spellEnd"/>
                            <w:r w:rsidRPr="003C61AC">
                              <w:rPr>
                                <w:sz w:val="18"/>
                                <w:szCs w:val="18"/>
                                <w:lang w:eastAsia="fr-FR"/>
                              </w:rPr>
                              <w:t>(</w:t>
                            </w:r>
                            <w:proofErr w:type="gramEnd"/>
                            <w:r w:rsidRPr="003C61AC">
                              <w:rPr>
                                <w:sz w:val="18"/>
                                <w:szCs w:val="18"/>
                                <w:lang w:eastAsia="fr-FR"/>
                              </w:rPr>
                              <w:t>name="QUANTITE")</w:t>
                            </w:r>
                          </w:p>
                          <w:p w14:paraId="09F42983"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w:t>
                            </w:r>
                            <w:proofErr w:type="spellStart"/>
                            <w:r w:rsidRPr="003C61AC">
                              <w:rPr>
                                <w:sz w:val="18"/>
                                <w:szCs w:val="18"/>
                                <w:lang w:eastAsia="fr-FR"/>
                              </w:rPr>
                              <w:t>Integer</w:t>
                            </w:r>
                            <w:proofErr w:type="spellEnd"/>
                            <w:r w:rsidRPr="003C61AC">
                              <w:rPr>
                                <w:sz w:val="18"/>
                                <w:szCs w:val="18"/>
                                <w:lang w:eastAsia="fr-FR"/>
                              </w:rPr>
                              <w:t xml:space="preserve"> </w:t>
                            </w:r>
                            <w:proofErr w:type="spellStart"/>
                            <w:r w:rsidRPr="003C61AC">
                              <w:rPr>
                                <w:sz w:val="18"/>
                                <w:szCs w:val="18"/>
                                <w:lang w:eastAsia="fr-FR"/>
                              </w:rPr>
                              <w:t>quantite</w:t>
                            </w:r>
                            <w:proofErr w:type="spellEnd"/>
                            <w:r w:rsidRPr="003C61AC">
                              <w:rPr>
                                <w:sz w:val="18"/>
                                <w:szCs w:val="18"/>
                                <w:lang w:eastAsia="fr-FR"/>
                              </w:rPr>
                              <w:t>;</w:t>
                            </w:r>
                          </w:p>
                          <w:p w14:paraId="76E94082" w14:textId="77777777" w:rsidR="00396D6B" w:rsidRPr="003C61AC" w:rsidRDefault="00396D6B" w:rsidP="00DF02A3">
                            <w:pPr>
                              <w:rPr>
                                <w:sz w:val="18"/>
                                <w:szCs w:val="18"/>
                                <w:lang w:eastAsia="fr-FR"/>
                              </w:rPr>
                            </w:pPr>
                          </w:p>
                          <w:p w14:paraId="6D5CA4B9" w14:textId="77777777" w:rsidR="00396D6B" w:rsidRPr="003C61AC" w:rsidRDefault="00396D6B" w:rsidP="00DF02A3">
                            <w:pPr>
                              <w:rPr>
                                <w:sz w:val="18"/>
                                <w:szCs w:val="18"/>
                                <w:lang w:val="en-US" w:eastAsia="fr-FR"/>
                              </w:rPr>
                            </w:pPr>
                            <w:r w:rsidRPr="003C61AC">
                              <w:rPr>
                                <w:sz w:val="18"/>
                                <w:szCs w:val="18"/>
                                <w:lang w:eastAsia="fr-FR"/>
                              </w:rPr>
                              <w:t xml:space="preserve">    </w:t>
                            </w:r>
                            <w:proofErr w:type="gramStart"/>
                            <w:r w:rsidRPr="003C61AC">
                              <w:rPr>
                                <w:sz w:val="18"/>
                                <w:szCs w:val="18"/>
                                <w:lang w:val="en-US" w:eastAsia="fr-FR"/>
                              </w:rPr>
                              <w:t>public</w:t>
                            </w:r>
                            <w:proofErr w:type="gramEnd"/>
                            <w:r w:rsidRPr="003C61AC">
                              <w:rPr>
                                <w:sz w:val="18"/>
                                <w:szCs w:val="18"/>
                                <w:lang w:val="en-US" w:eastAsia="fr-FR"/>
                              </w:rPr>
                              <w:t xml:space="preserve"> Integer </w:t>
                            </w:r>
                            <w:proofErr w:type="spellStart"/>
                            <w:r w:rsidRPr="003C61AC">
                              <w:rPr>
                                <w:sz w:val="18"/>
                                <w:szCs w:val="18"/>
                                <w:lang w:val="en-US" w:eastAsia="fr-FR"/>
                              </w:rPr>
                              <w:t>getId</w:t>
                            </w:r>
                            <w:proofErr w:type="spellEnd"/>
                            <w:r w:rsidRPr="003C61AC">
                              <w:rPr>
                                <w:sz w:val="18"/>
                                <w:szCs w:val="18"/>
                                <w:lang w:val="en-US" w:eastAsia="fr-FR"/>
                              </w:rPr>
                              <w:t>() {</w:t>
                            </w:r>
                          </w:p>
                          <w:p w14:paraId="162843D2"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return</w:t>
                            </w:r>
                            <w:proofErr w:type="gramEnd"/>
                            <w:r w:rsidRPr="003C61AC">
                              <w:rPr>
                                <w:sz w:val="18"/>
                                <w:szCs w:val="18"/>
                                <w:lang w:val="en-US" w:eastAsia="fr-FR"/>
                              </w:rPr>
                              <w:t xml:space="preserve"> id;</w:t>
                            </w:r>
                          </w:p>
                          <w:p w14:paraId="21BE9772" w14:textId="77777777" w:rsidR="00396D6B" w:rsidRDefault="00396D6B" w:rsidP="00DF02A3">
                            <w:pPr>
                              <w:rPr>
                                <w:sz w:val="18"/>
                                <w:szCs w:val="18"/>
                                <w:lang w:val="en-US" w:eastAsia="fr-FR"/>
                              </w:rPr>
                            </w:pPr>
                            <w:r w:rsidRPr="003C61AC">
                              <w:rPr>
                                <w:sz w:val="18"/>
                                <w:szCs w:val="18"/>
                                <w:lang w:val="en-US" w:eastAsia="fr-FR"/>
                              </w:rPr>
                              <w:t xml:space="preserve">    }</w:t>
                            </w:r>
                          </w:p>
                          <w:p w14:paraId="27C4C72F" w14:textId="77777777" w:rsidR="00396D6B" w:rsidRPr="003C61AC" w:rsidRDefault="00396D6B" w:rsidP="00DF02A3">
                            <w:pPr>
                              <w:rPr>
                                <w:sz w:val="18"/>
                                <w:szCs w:val="18"/>
                              </w:rPr>
                            </w:pPr>
                            <w:r>
                              <w:rPr>
                                <w:sz w:val="18"/>
                                <w:szCs w:val="18"/>
                                <w:lang w:val="en-US"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14" o:spid="_x0000_s1044" type="#_x0000_t202" style="width:468.45pt;height:18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" fillcolor="white [3201]" strokeweight=".5pt">
                <v:textbox>
                  <w:txbxContent>
                    <w:p w14:paraId="745FCE66" w14:textId="77777777" w:rsidR="00396D6B" w:rsidRPr="003C61AC" w:rsidRDefault="00396D6B" w:rsidP="00DF02A3">
                      <w:pPr>
                        <w:rPr>
                          <w:sz w:val="18"/>
                          <w:szCs w:val="18"/>
                          <w:lang w:val="en-US" w:eastAsia="fr-FR"/>
                        </w:rPr>
                      </w:pPr>
                      <w:r w:rsidRPr="003C61AC">
                        <w:rPr>
                          <w:sz w:val="18"/>
                          <w:szCs w:val="18"/>
                          <w:lang w:val="en-US" w:eastAsia="fr-FR"/>
                        </w:rPr>
                        <w:t>@Entity</w:t>
                      </w:r>
                    </w:p>
                    <w:p w14:paraId="1A7E0629" w14:textId="77777777" w:rsidR="00396D6B" w:rsidRPr="003C61AC" w:rsidRDefault="00396D6B" w:rsidP="00DF02A3">
                      <w:pPr>
                        <w:rPr>
                          <w:sz w:val="18"/>
                          <w:szCs w:val="18"/>
                          <w:lang w:val="en-US" w:eastAsia="fr-FR"/>
                        </w:rPr>
                      </w:pPr>
                      <w:proofErr w:type="gramStart"/>
                      <w:r w:rsidRPr="003C61AC">
                        <w:rPr>
                          <w:sz w:val="18"/>
                          <w:szCs w:val="18"/>
                          <w:lang w:val="en-US" w:eastAsia="fr-FR"/>
                        </w:rPr>
                        <w:t>@Table(</w:t>
                      </w:r>
                      <w:proofErr w:type="gramEnd"/>
                      <w:r w:rsidRPr="003C61AC">
                        <w:rPr>
                          <w:sz w:val="18"/>
                          <w:szCs w:val="18"/>
                          <w:lang w:val="en-US" w:eastAsia="fr-FR"/>
                        </w:rPr>
                        <w:t>name="</w:t>
                      </w:r>
                      <w:proofErr w:type="spellStart"/>
                      <w:r w:rsidRPr="003C61AC">
                        <w:rPr>
                          <w:sz w:val="18"/>
                          <w:szCs w:val="18"/>
                          <w:lang w:val="en-US" w:eastAsia="fr-FR"/>
                        </w:rPr>
                        <w:t>listecourses</w:t>
                      </w:r>
                      <w:proofErr w:type="spellEnd"/>
                      <w:r w:rsidRPr="003C61AC">
                        <w:rPr>
                          <w:sz w:val="18"/>
                          <w:szCs w:val="18"/>
                          <w:lang w:val="en-US" w:eastAsia="fr-FR"/>
                        </w:rPr>
                        <w:t>")</w:t>
                      </w:r>
                    </w:p>
                    <w:p w14:paraId="6FBF03F8" w14:textId="77777777" w:rsidR="00396D6B" w:rsidRPr="003C61AC" w:rsidRDefault="00396D6B" w:rsidP="00DF02A3">
                      <w:pPr>
                        <w:rPr>
                          <w:sz w:val="18"/>
                          <w:szCs w:val="18"/>
                          <w:lang w:val="en-US" w:eastAsia="fr-FR"/>
                        </w:rPr>
                      </w:pPr>
                      <w:proofErr w:type="gramStart"/>
                      <w:r w:rsidRPr="003C61AC">
                        <w:rPr>
                          <w:sz w:val="18"/>
                          <w:szCs w:val="18"/>
                          <w:lang w:val="en-US" w:eastAsia="fr-FR"/>
                        </w:rPr>
                        <w:t>public</w:t>
                      </w:r>
                      <w:proofErr w:type="gramEnd"/>
                      <w:r w:rsidRPr="003C61AC">
                        <w:rPr>
                          <w:sz w:val="18"/>
                          <w:szCs w:val="18"/>
                          <w:lang w:val="en-US" w:eastAsia="fr-FR"/>
                        </w:rPr>
                        <w:t xml:space="preserve"> class Course {</w:t>
                      </w:r>
                    </w:p>
                    <w:p w14:paraId="0E084053" w14:textId="77777777" w:rsidR="00396D6B" w:rsidRPr="003C61AC" w:rsidRDefault="00396D6B" w:rsidP="00DF02A3">
                      <w:pPr>
                        <w:rPr>
                          <w:sz w:val="18"/>
                          <w:szCs w:val="18"/>
                          <w:lang w:val="en-US" w:eastAsia="fr-FR"/>
                        </w:rPr>
                      </w:pPr>
                    </w:p>
                    <w:p w14:paraId="6D98741C" w14:textId="77777777" w:rsidR="00396D6B" w:rsidRPr="003C61AC" w:rsidRDefault="00396D6B" w:rsidP="00DF02A3">
                      <w:pPr>
                        <w:rPr>
                          <w:sz w:val="18"/>
                          <w:szCs w:val="18"/>
                          <w:lang w:val="en-US" w:eastAsia="fr-FR"/>
                        </w:rPr>
                      </w:pPr>
                      <w:r w:rsidRPr="003C61AC">
                        <w:rPr>
                          <w:sz w:val="18"/>
                          <w:szCs w:val="18"/>
                          <w:lang w:val="en-US" w:eastAsia="fr-FR"/>
                        </w:rPr>
                        <w:t xml:space="preserve">    @Id</w:t>
                      </w:r>
                    </w:p>
                    <w:p w14:paraId="0CAB4CB6"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w:t>
                      </w:r>
                      <w:proofErr w:type="spellStart"/>
                      <w:r w:rsidRPr="003C61AC">
                        <w:rPr>
                          <w:sz w:val="18"/>
                          <w:szCs w:val="18"/>
                          <w:lang w:val="en-US" w:eastAsia="fr-FR"/>
                        </w:rPr>
                        <w:t>GeneratedValue</w:t>
                      </w:r>
                      <w:proofErr w:type="spellEnd"/>
                      <w:r w:rsidRPr="003C61AC">
                        <w:rPr>
                          <w:sz w:val="18"/>
                          <w:szCs w:val="18"/>
                          <w:lang w:val="en-US" w:eastAsia="fr-FR"/>
                        </w:rPr>
                        <w:t>(</w:t>
                      </w:r>
                      <w:proofErr w:type="gramEnd"/>
                      <w:r w:rsidRPr="003C61AC">
                        <w:rPr>
                          <w:sz w:val="18"/>
                          <w:szCs w:val="18"/>
                          <w:lang w:val="en-US" w:eastAsia="fr-FR"/>
                        </w:rPr>
                        <w:t>strategy=</w:t>
                      </w:r>
                      <w:proofErr w:type="spellStart"/>
                      <w:r w:rsidRPr="003C61AC">
                        <w:rPr>
                          <w:sz w:val="18"/>
                          <w:szCs w:val="18"/>
                          <w:lang w:val="en-US" w:eastAsia="fr-FR"/>
                        </w:rPr>
                        <w:t>GenerationType.IDENTITY</w:t>
                      </w:r>
                      <w:proofErr w:type="spellEnd"/>
                      <w:r w:rsidRPr="003C61AC">
                        <w:rPr>
                          <w:sz w:val="18"/>
                          <w:szCs w:val="18"/>
                          <w:lang w:val="en-US" w:eastAsia="fr-FR"/>
                        </w:rPr>
                        <w:t>)</w:t>
                      </w:r>
                    </w:p>
                    <w:p w14:paraId="22AAA362"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@Column(</w:t>
                      </w:r>
                      <w:proofErr w:type="gramEnd"/>
                      <w:r w:rsidRPr="003C61AC">
                        <w:rPr>
                          <w:sz w:val="18"/>
                          <w:szCs w:val="18"/>
                          <w:lang w:val="en-US" w:eastAsia="fr-FR"/>
                        </w:rPr>
                        <w:t>name="IDOBJECT")</w:t>
                      </w:r>
                    </w:p>
                    <w:p w14:paraId="074AA219"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private</w:t>
                      </w:r>
                      <w:proofErr w:type="gramEnd"/>
                      <w:r w:rsidRPr="003C61AC">
                        <w:rPr>
                          <w:sz w:val="18"/>
                          <w:szCs w:val="18"/>
                          <w:lang w:val="en-US" w:eastAsia="fr-FR"/>
                        </w:rPr>
                        <w:t xml:space="preserve"> Integer id;</w:t>
                      </w:r>
                    </w:p>
                    <w:p w14:paraId="55395519" w14:textId="77777777" w:rsidR="00396D6B" w:rsidRPr="002A2716" w:rsidRDefault="00396D6B" w:rsidP="00DF02A3">
                      <w:pPr>
                        <w:rPr>
                          <w:sz w:val="18"/>
                          <w:szCs w:val="18"/>
                          <w:lang w:val="en-US" w:eastAsia="fr-FR"/>
                        </w:rPr>
                      </w:pPr>
                      <w:r w:rsidRPr="003C61AC">
                        <w:rPr>
                          <w:sz w:val="18"/>
                          <w:szCs w:val="18"/>
                          <w:lang w:val="en-US" w:eastAsia="fr-FR"/>
                        </w:rPr>
                        <w:t xml:space="preserve">    </w:t>
                      </w:r>
                      <w:proofErr w:type="gramStart"/>
                      <w:r w:rsidRPr="002A2716">
                        <w:rPr>
                          <w:sz w:val="18"/>
                          <w:szCs w:val="18"/>
                          <w:lang w:val="en-US" w:eastAsia="fr-FR"/>
                        </w:rPr>
                        <w:t>@Column(</w:t>
                      </w:r>
                      <w:proofErr w:type="gramEnd"/>
                      <w:r w:rsidRPr="002A2716">
                        <w:rPr>
                          <w:sz w:val="18"/>
                          <w:szCs w:val="18"/>
                          <w:lang w:val="en-US" w:eastAsia="fr-FR"/>
                        </w:rPr>
                        <w:t>name="LIBELLE")</w:t>
                      </w:r>
                    </w:p>
                    <w:p w14:paraId="13828CE2" w14:textId="77777777" w:rsidR="00396D6B" w:rsidRPr="003C61AC" w:rsidRDefault="00396D6B" w:rsidP="00DF02A3">
                      <w:pPr>
                        <w:rPr>
                          <w:sz w:val="18"/>
                          <w:szCs w:val="18"/>
                          <w:lang w:eastAsia="fr-FR"/>
                        </w:rPr>
                      </w:pPr>
                      <w:r w:rsidRPr="002A2716">
                        <w:rPr>
                          <w:sz w:val="18"/>
                          <w:szCs w:val="18"/>
                          <w:lang w:val="en-US"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String libelle;</w:t>
                      </w:r>
                    </w:p>
                    <w:p w14:paraId="126363B1" w14:textId="77777777" w:rsidR="00396D6B" w:rsidRPr="003C61AC" w:rsidRDefault="00396D6B" w:rsidP="00DF02A3">
                      <w:pPr>
                        <w:rPr>
                          <w:sz w:val="18"/>
                          <w:szCs w:val="18"/>
                          <w:lang w:eastAsia="fr-FR"/>
                        </w:rPr>
                      </w:pPr>
                      <w:r w:rsidRPr="003C61AC">
                        <w:rPr>
                          <w:sz w:val="18"/>
                          <w:szCs w:val="18"/>
                          <w:lang w:eastAsia="fr-FR"/>
                        </w:rPr>
                        <w:t xml:space="preserve">    </w:t>
                      </w:r>
                      <w:proofErr w:type="gramStart"/>
                      <w:r w:rsidRPr="003C61AC">
                        <w:rPr>
                          <w:sz w:val="18"/>
                          <w:szCs w:val="18"/>
                          <w:lang w:eastAsia="fr-FR"/>
                        </w:rPr>
                        <w:t>@</w:t>
                      </w:r>
                      <w:proofErr w:type="spellStart"/>
                      <w:r w:rsidRPr="003C61AC">
                        <w:rPr>
                          <w:sz w:val="18"/>
                          <w:szCs w:val="18"/>
                          <w:lang w:eastAsia="fr-FR"/>
                        </w:rPr>
                        <w:t>Column</w:t>
                      </w:r>
                      <w:proofErr w:type="spellEnd"/>
                      <w:r w:rsidRPr="003C61AC">
                        <w:rPr>
                          <w:sz w:val="18"/>
                          <w:szCs w:val="18"/>
                          <w:lang w:eastAsia="fr-FR"/>
                        </w:rPr>
                        <w:t>(</w:t>
                      </w:r>
                      <w:proofErr w:type="gramEnd"/>
                      <w:r w:rsidRPr="003C61AC">
                        <w:rPr>
                          <w:sz w:val="18"/>
                          <w:szCs w:val="18"/>
                          <w:lang w:eastAsia="fr-FR"/>
                        </w:rPr>
                        <w:t>name="QUANTITE")</w:t>
                      </w:r>
                    </w:p>
                    <w:p w14:paraId="09F42983"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w:t>
                      </w:r>
                      <w:proofErr w:type="spellStart"/>
                      <w:r w:rsidRPr="003C61AC">
                        <w:rPr>
                          <w:sz w:val="18"/>
                          <w:szCs w:val="18"/>
                          <w:lang w:eastAsia="fr-FR"/>
                        </w:rPr>
                        <w:t>Integer</w:t>
                      </w:r>
                      <w:proofErr w:type="spellEnd"/>
                      <w:r w:rsidRPr="003C61AC">
                        <w:rPr>
                          <w:sz w:val="18"/>
                          <w:szCs w:val="18"/>
                          <w:lang w:eastAsia="fr-FR"/>
                        </w:rPr>
                        <w:t xml:space="preserve"> </w:t>
                      </w:r>
                      <w:proofErr w:type="spellStart"/>
                      <w:r w:rsidRPr="003C61AC">
                        <w:rPr>
                          <w:sz w:val="18"/>
                          <w:szCs w:val="18"/>
                          <w:lang w:eastAsia="fr-FR"/>
                        </w:rPr>
                        <w:t>quantite</w:t>
                      </w:r>
                      <w:proofErr w:type="spellEnd"/>
                      <w:r w:rsidRPr="003C61AC">
                        <w:rPr>
                          <w:sz w:val="18"/>
                          <w:szCs w:val="18"/>
                          <w:lang w:eastAsia="fr-FR"/>
                        </w:rPr>
                        <w:t>;</w:t>
                      </w:r>
                    </w:p>
                    <w:p w14:paraId="76E94082" w14:textId="77777777" w:rsidR="00396D6B" w:rsidRPr="003C61AC" w:rsidRDefault="00396D6B" w:rsidP="00DF02A3">
                      <w:pPr>
                        <w:rPr>
                          <w:sz w:val="18"/>
                          <w:szCs w:val="18"/>
                          <w:lang w:eastAsia="fr-FR"/>
                        </w:rPr>
                      </w:pPr>
                    </w:p>
                    <w:p w14:paraId="6D5CA4B9" w14:textId="77777777" w:rsidR="00396D6B" w:rsidRPr="003C61AC" w:rsidRDefault="00396D6B" w:rsidP="00DF02A3">
                      <w:pPr>
                        <w:rPr>
                          <w:sz w:val="18"/>
                          <w:szCs w:val="18"/>
                          <w:lang w:val="en-US" w:eastAsia="fr-FR"/>
                        </w:rPr>
                      </w:pPr>
                      <w:r w:rsidRPr="003C61AC">
                        <w:rPr>
                          <w:sz w:val="18"/>
                          <w:szCs w:val="18"/>
                          <w:lang w:eastAsia="fr-FR"/>
                        </w:rPr>
                        <w:t xml:space="preserve">    </w:t>
                      </w:r>
                      <w:proofErr w:type="gramStart"/>
                      <w:r w:rsidRPr="003C61AC">
                        <w:rPr>
                          <w:sz w:val="18"/>
                          <w:szCs w:val="18"/>
                          <w:lang w:val="en-US" w:eastAsia="fr-FR"/>
                        </w:rPr>
                        <w:t>public</w:t>
                      </w:r>
                      <w:proofErr w:type="gramEnd"/>
                      <w:r w:rsidRPr="003C61AC">
                        <w:rPr>
                          <w:sz w:val="18"/>
                          <w:szCs w:val="18"/>
                          <w:lang w:val="en-US" w:eastAsia="fr-FR"/>
                        </w:rPr>
                        <w:t xml:space="preserve"> Integer </w:t>
                      </w:r>
                      <w:proofErr w:type="spellStart"/>
                      <w:r w:rsidRPr="003C61AC">
                        <w:rPr>
                          <w:sz w:val="18"/>
                          <w:szCs w:val="18"/>
                          <w:lang w:val="en-US" w:eastAsia="fr-FR"/>
                        </w:rPr>
                        <w:t>getId</w:t>
                      </w:r>
                      <w:proofErr w:type="spellEnd"/>
                      <w:r w:rsidRPr="003C61AC">
                        <w:rPr>
                          <w:sz w:val="18"/>
                          <w:szCs w:val="18"/>
                          <w:lang w:val="en-US" w:eastAsia="fr-FR"/>
                        </w:rPr>
                        <w:t>() {</w:t>
                      </w:r>
                    </w:p>
                    <w:p w14:paraId="162843D2"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return</w:t>
                      </w:r>
                      <w:proofErr w:type="gramEnd"/>
                      <w:r w:rsidRPr="003C61AC">
                        <w:rPr>
                          <w:sz w:val="18"/>
                          <w:szCs w:val="18"/>
                          <w:lang w:val="en-US" w:eastAsia="fr-FR"/>
                        </w:rPr>
                        <w:t xml:space="preserve"> id;</w:t>
                      </w:r>
                    </w:p>
                    <w:p w14:paraId="21BE9772" w14:textId="77777777" w:rsidR="00396D6B" w:rsidRDefault="00396D6B" w:rsidP="00DF02A3">
                      <w:pPr>
                        <w:rPr>
                          <w:sz w:val="18"/>
                          <w:szCs w:val="18"/>
                          <w:lang w:val="en-US" w:eastAsia="fr-FR"/>
                        </w:rPr>
                      </w:pPr>
                      <w:r w:rsidRPr="003C61AC">
                        <w:rPr>
                          <w:sz w:val="18"/>
                          <w:szCs w:val="18"/>
                          <w:lang w:val="en-US" w:eastAsia="fr-FR"/>
                        </w:rPr>
                        <w:t xml:space="preserve">    }</w:t>
                      </w:r>
                    </w:p>
                    <w:p w14:paraId="27C4C72F" w14:textId="77777777" w:rsidR="00396D6B" w:rsidRPr="003C61AC" w:rsidRDefault="00396D6B" w:rsidP="00DF02A3">
                      <w:pPr>
                        <w:rPr>
                          <w:sz w:val="18"/>
                          <w:szCs w:val="18"/>
                        </w:rPr>
                      </w:pPr>
                      <w:r>
                        <w:rPr>
                          <w:sz w:val="18"/>
                          <w:szCs w:val="18"/>
                          <w:lang w:val="en-US" w:eastAsia="fr-FR"/>
                        </w:rPr>
                        <w:t xml:space="preserve">    …</w:t>
                      </w:r>
                    </w:p>
                  </w:txbxContent>
                </v:textbox>
                <w10:anchorlock/>
              </v:shape>
            </w:pict>
          </mc:Fallback>
        </mc:AlternateContent>
      </w:r>
    </w:p>
    <w:p w14:paraId="127EF201" w14:textId="77777777" w:rsidR="00DF02A3" w:rsidRDefault="001F6F39" w:rsidP="001F6F39">
      <w:pPr>
        <w:pStyle w:val="Lgende"/>
        <w:jc w:val="left"/>
        <w:rPr>
          <w:lang w:eastAsia="fr-FR"/>
        </w:rPr>
      </w:pPr>
      <w:bookmarkStart w:id="71" w:name="_Toc463796618"/>
      <w:r>
        <w:t xml:space="preserve">Annexe </w:t>
      </w:r>
      <w:fldSimple w:instr=" SEQ Annexe \* ARABIC ">
        <w:r w:rsidR="004636E2">
          <w:rPr>
            <w:noProof/>
          </w:rPr>
          <w:t>27</w:t>
        </w:r>
      </w:fldSimple>
      <w:r w:rsidR="00265100">
        <w:t xml:space="preserve"> </w:t>
      </w:r>
      <w:r w:rsidRPr="00D61FD6">
        <w:t>Exemple d’utilisation d’annotations pour les entités</w:t>
      </w:r>
      <w:bookmarkEnd w:id="71"/>
    </w:p>
    <w:p w14:paraId="2B16DBD1" w14:textId="77777777" w:rsidR="00DF02A3" w:rsidRDefault="00DF02A3" w:rsidP="00DF02A3">
      <w:pPr>
        <w:rPr>
          <w:lang w:eastAsia="fr-FR"/>
        </w:rPr>
      </w:pPr>
    </w:p>
    <w:p w14:paraId="26FBB765" w14:textId="77777777" w:rsidR="001F6F39" w:rsidRDefault="00DF02A3" w:rsidP="001F6F39">
      <w:pPr>
        <w:keepNext/>
      </w:pPr>
      <w:r>
        <w:rPr>
          <w:noProof/>
        </w:rPr>
        <mc:AlternateContent>
          <mc:Choice Requires="wps">
            <w:drawing>
              <wp:inline distT="0" distB="0" distL="0" distR="0" wp14:anchorId="70E90CA9" wp14:editId="3797A02A">
                <wp:extent cx="5949538" cy="1436914"/>
                <wp:effectExtent l="0" t="0" r="13335" b="11430"/>
                <wp:docPr id="15" name="Zone de texte 15"/>
                <wp:cNvGraphicFramePr/>
                <a:graphic xmlns:a="http://schemas.openxmlformats.org/drawingml/2006/main">
                  <a:graphicData uri="http://schemas.microsoft.com/office/word/2010/wordprocessingShape">
                    <wps:wsp>
                      <wps:cNvSpPr txBox="1"/>
                      <wps:spPr>
                        <a:xfrm>
                          <a:off x="0" y="0"/>
                          <a:ext cx="5949538" cy="14369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E16164" w14:textId="77777777" w:rsidR="00396D6B" w:rsidRPr="003C61AC" w:rsidRDefault="00396D6B" w:rsidP="00DF02A3">
                            <w:pPr>
                              <w:rPr>
                                <w:sz w:val="18"/>
                                <w:szCs w:val="18"/>
                                <w:lang w:eastAsia="fr-FR"/>
                              </w:rPr>
                            </w:pPr>
                            <w:proofErr w:type="gramStart"/>
                            <w:r w:rsidRPr="003C61AC">
                              <w:rPr>
                                <w:sz w:val="18"/>
                                <w:szCs w:val="18"/>
                                <w:lang w:eastAsia="fr-FR"/>
                              </w:rPr>
                              <w:t>public</w:t>
                            </w:r>
                            <w:proofErr w:type="gramEnd"/>
                            <w:r w:rsidRPr="003C61AC">
                              <w:rPr>
                                <w:sz w:val="18"/>
                                <w:szCs w:val="18"/>
                                <w:lang w:eastAsia="fr-FR"/>
                              </w:rPr>
                              <w:t xml:space="preserve"> class </w:t>
                            </w:r>
                            <w:proofErr w:type="spellStart"/>
                            <w:r w:rsidRPr="003C61AC">
                              <w:rPr>
                                <w:sz w:val="18"/>
                                <w:szCs w:val="18"/>
                                <w:lang w:eastAsia="fr-FR"/>
                              </w:rPr>
                              <w:t>ListeCoursesDAO</w:t>
                            </w:r>
                            <w:proofErr w:type="spellEnd"/>
                            <w:r w:rsidRPr="003C61AC">
                              <w:rPr>
                                <w:sz w:val="18"/>
                                <w:szCs w:val="18"/>
                                <w:lang w:eastAsia="fr-FR"/>
                              </w:rPr>
                              <w:t xml:space="preserve"> </w:t>
                            </w:r>
                            <w:proofErr w:type="spellStart"/>
                            <w:r w:rsidRPr="003C61AC">
                              <w:rPr>
                                <w:sz w:val="18"/>
                                <w:szCs w:val="18"/>
                                <w:lang w:eastAsia="fr-FR"/>
                              </w:rPr>
                              <w:t>implements</w:t>
                            </w:r>
                            <w:proofErr w:type="spellEnd"/>
                            <w:r w:rsidRPr="003C61AC">
                              <w:rPr>
                                <w:sz w:val="18"/>
                                <w:szCs w:val="18"/>
                                <w:lang w:eastAsia="fr-FR"/>
                              </w:rPr>
                              <w:t xml:space="preserve"> </w:t>
                            </w:r>
                            <w:proofErr w:type="spellStart"/>
                            <w:r w:rsidRPr="003C61AC">
                              <w:rPr>
                                <w:sz w:val="18"/>
                                <w:szCs w:val="18"/>
                                <w:lang w:eastAsia="fr-FR"/>
                              </w:rPr>
                              <w:t>IListeCoursesDAO</w:t>
                            </w:r>
                            <w:proofErr w:type="spellEnd"/>
                            <w:r w:rsidRPr="003C61AC">
                              <w:rPr>
                                <w:sz w:val="18"/>
                                <w:szCs w:val="18"/>
                                <w:lang w:eastAsia="fr-FR"/>
                              </w:rPr>
                              <w:t xml:space="preserve"> {</w:t>
                            </w:r>
                          </w:p>
                          <w:p w14:paraId="13621E8F" w14:textId="77777777" w:rsidR="00396D6B" w:rsidRPr="003C61AC" w:rsidRDefault="00396D6B" w:rsidP="00DF02A3">
                            <w:pPr>
                              <w:rPr>
                                <w:sz w:val="18"/>
                                <w:szCs w:val="18"/>
                                <w:lang w:eastAsia="fr-FR"/>
                              </w:rPr>
                            </w:pPr>
                          </w:p>
                          <w:p w14:paraId="363B16A3" w14:textId="77777777" w:rsidR="00396D6B" w:rsidRPr="003C61AC" w:rsidRDefault="00396D6B" w:rsidP="00DF02A3">
                            <w:pPr>
                              <w:rPr>
                                <w:sz w:val="18"/>
                                <w:szCs w:val="18"/>
                                <w:lang w:eastAsia="fr-FR"/>
                              </w:rPr>
                            </w:pPr>
                            <w:r>
                              <w:rPr>
                                <w:sz w:val="18"/>
                                <w:szCs w:val="18"/>
                                <w:lang w:eastAsia="fr-FR"/>
                              </w:rPr>
                              <w:t xml:space="preserve">   </w:t>
                            </w:r>
                            <w:r w:rsidRPr="003C61AC">
                              <w:rPr>
                                <w:sz w:val="18"/>
                                <w:szCs w:val="18"/>
                                <w:lang w:eastAsia="fr-FR"/>
                              </w:rPr>
                              <w:t>@</w:t>
                            </w:r>
                            <w:proofErr w:type="spellStart"/>
                            <w:r w:rsidRPr="003C61AC">
                              <w:rPr>
                                <w:sz w:val="18"/>
                                <w:szCs w:val="18"/>
                                <w:lang w:eastAsia="fr-FR"/>
                              </w:rPr>
                              <w:t>PersistenceContext</w:t>
                            </w:r>
                            <w:proofErr w:type="spellEnd"/>
                          </w:p>
                          <w:p w14:paraId="13E03805"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w:t>
                            </w:r>
                            <w:proofErr w:type="spellStart"/>
                            <w:r w:rsidRPr="003C61AC">
                              <w:rPr>
                                <w:sz w:val="18"/>
                                <w:szCs w:val="18"/>
                                <w:lang w:eastAsia="fr-FR"/>
                              </w:rPr>
                              <w:t>EntityManager</w:t>
                            </w:r>
                            <w:proofErr w:type="spellEnd"/>
                            <w:r w:rsidRPr="003C61AC">
                              <w:rPr>
                                <w:sz w:val="18"/>
                                <w:szCs w:val="18"/>
                                <w:lang w:eastAsia="fr-FR"/>
                              </w:rPr>
                              <w:t xml:space="preserve"> </w:t>
                            </w:r>
                            <w:proofErr w:type="spellStart"/>
                            <w:r w:rsidRPr="003C61AC">
                              <w:rPr>
                                <w:sz w:val="18"/>
                                <w:szCs w:val="18"/>
                                <w:lang w:eastAsia="fr-FR"/>
                              </w:rPr>
                              <w:t>entityManager</w:t>
                            </w:r>
                            <w:proofErr w:type="spellEnd"/>
                            <w:r w:rsidRPr="003C61AC">
                              <w:rPr>
                                <w:sz w:val="18"/>
                                <w:szCs w:val="18"/>
                                <w:lang w:eastAsia="fr-FR"/>
                              </w:rPr>
                              <w:t>;</w:t>
                            </w:r>
                          </w:p>
                          <w:p w14:paraId="1BD1D243" w14:textId="77777777" w:rsidR="00396D6B" w:rsidRPr="003C61AC" w:rsidRDefault="00396D6B" w:rsidP="00DF02A3">
                            <w:pPr>
                              <w:rPr>
                                <w:sz w:val="18"/>
                                <w:szCs w:val="18"/>
                                <w:lang w:eastAsia="fr-FR"/>
                              </w:rPr>
                            </w:pPr>
                          </w:p>
                          <w:p w14:paraId="5B7C21E4" w14:textId="77777777" w:rsidR="00396D6B" w:rsidRPr="003C61AC" w:rsidRDefault="00396D6B" w:rsidP="00DF02A3">
                            <w:pPr>
                              <w:rPr>
                                <w:sz w:val="18"/>
                                <w:szCs w:val="18"/>
                                <w:lang w:eastAsia="fr-FR"/>
                              </w:rPr>
                            </w:pPr>
                            <w:r w:rsidRPr="003C61AC">
                              <w:rPr>
                                <w:sz w:val="18"/>
                                <w:szCs w:val="18"/>
                                <w:lang w:eastAsia="fr-FR"/>
                              </w:rPr>
                              <w:t xml:space="preserve">    public List&lt;Course&gt; </w:t>
                            </w:r>
                            <w:proofErr w:type="spellStart"/>
                            <w:proofErr w:type="gramStart"/>
                            <w:r w:rsidRPr="003C61AC">
                              <w:rPr>
                                <w:sz w:val="18"/>
                                <w:szCs w:val="18"/>
                                <w:lang w:eastAsia="fr-FR"/>
                              </w:rPr>
                              <w:t>rechercherCourses</w:t>
                            </w:r>
                            <w:proofErr w:type="spellEnd"/>
                            <w:r w:rsidRPr="003C61AC">
                              <w:rPr>
                                <w:sz w:val="18"/>
                                <w:szCs w:val="18"/>
                                <w:lang w:eastAsia="fr-FR"/>
                              </w:rPr>
                              <w:t>(</w:t>
                            </w:r>
                            <w:proofErr w:type="gramEnd"/>
                            <w:r w:rsidRPr="003C61AC">
                              <w:rPr>
                                <w:sz w:val="18"/>
                                <w:szCs w:val="18"/>
                                <w:lang w:eastAsia="fr-FR"/>
                              </w:rPr>
                              <w:t>) {</w:t>
                            </w:r>
                          </w:p>
                          <w:p w14:paraId="442D0198" w14:textId="77777777" w:rsidR="00396D6B" w:rsidRPr="003C61AC" w:rsidRDefault="00396D6B" w:rsidP="00DF02A3">
                            <w:pPr>
                              <w:rPr>
                                <w:sz w:val="18"/>
                                <w:szCs w:val="18"/>
                                <w:lang w:eastAsia="fr-FR"/>
                              </w:rPr>
                            </w:pPr>
                            <w:r w:rsidRPr="003C61AC">
                              <w:rPr>
                                <w:sz w:val="18"/>
                                <w:szCs w:val="18"/>
                                <w:lang w:eastAsia="fr-FR"/>
                              </w:rPr>
                              <w:t xml:space="preserve">        </w:t>
                            </w:r>
                          </w:p>
                          <w:p w14:paraId="0DA2EEED" w14:textId="77777777" w:rsidR="00396D6B" w:rsidRPr="003C61AC" w:rsidRDefault="00396D6B" w:rsidP="00DF02A3">
                            <w:pPr>
                              <w:rPr>
                                <w:sz w:val="18"/>
                                <w:szCs w:val="18"/>
                                <w:lang w:val="en-US" w:eastAsia="fr-FR"/>
                              </w:rPr>
                            </w:pPr>
                            <w:r w:rsidRPr="00116B58">
                              <w:rPr>
                                <w:sz w:val="18"/>
                                <w:szCs w:val="18"/>
                                <w:lang w:eastAsia="fr-FR"/>
                              </w:rPr>
                              <w:t xml:space="preserve">    </w:t>
                            </w:r>
                            <w:r w:rsidRPr="00116B58">
                              <w:rPr>
                                <w:sz w:val="18"/>
                                <w:szCs w:val="18"/>
                                <w:lang w:eastAsia="fr-FR"/>
                              </w:rPr>
                              <w:tab/>
                            </w:r>
                            <w:r w:rsidRPr="003C61AC">
                              <w:rPr>
                                <w:sz w:val="18"/>
                                <w:szCs w:val="18"/>
                                <w:lang w:val="en-US" w:eastAsia="fr-FR"/>
                              </w:rPr>
                              <w:t>Query req=</w:t>
                            </w:r>
                            <w:proofErr w:type="spellStart"/>
                            <w:proofErr w:type="gramStart"/>
                            <w:r w:rsidRPr="003C61AC">
                              <w:rPr>
                                <w:sz w:val="18"/>
                                <w:szCs w:val="18"/>
                                <w:lang w:val="en-US" w:eastAsia="fr-FR"/>
                              </w:rPr>
                              <w:t>entityManager.createQuery</w:t>
                            </w:r>
                            <w:proofErr w:type="spellEnd"/>
                            <w:r w:rsidRPr="003C61AC">
                              <w:rPr>
                                <w:sz w:val="18"/>
                                <w:szCs w:val="18"/>
                                <w:lang w:val="en-US" w:eastAsia="fr-FR"/>
                              </w:rPr>
                              <w:t>(</w:t>
                            </w:r>
                            <w:proofErr w:type="gramEnd"/>
                            <w:r w:rsidRPr="003C61AC">
                              <w:rPr>
                                <w:sz w:val="18"/>
                                <w:szCs w:val="18"/>
                                <w:lang w:val="en-US" w:eastAsia="fr-FR"/>
                              </w:rPr>
                              <w:t>"select p from Course p");</w:t>
                            </w:r>
                          </w:p>
                          <w:p w14:paraId="3EB4B13F" w14:textId="77777777" w:rsidR="00396D6B" w:rsidRPr="003C61AC" w:rsidRDefault="00396D6B" w:rsidP="00DF02A3">
                            <w:pPr>
                              <w:rPr>
                                <w:sz w:val="18"/>
                                <w:szCs w:val="18"/>
                                <w:lang w:val="en-US" w:eastAsia="fr-FR"/>
                              </w:rPr>
                            </w:pPr>
                            <w:r w:rsidRPr="003C61AC">
                              <w:rPr>
                                <w:sz w:val="18"/>
                                <w:szCs w:val="18"/>
                                <w:lang w:val="en-US" w:eastAsia="fr-FR"/>
                              </w:rPr>
                              <w:tab/>
                            </w:r>
                            <w:r w:rsidRPr="003C61AC">
                              <w:rPr>
                                <w:sz w:val="18"/>
                                <w:szCs w:val="18"/>
                                <w:lang w:val="en-US" w:eastAsia="fr-FR"/>
                              </w:rPr>
                              <w:tab/>
                            </w:r>
                            <w:proofErr w:type="gramStart"/>
                            <w:r w:rsidRPr="003C61AC">
                              <w:rPr>
                                <w:sz w:val="18"/>
                                <w:szCs w:val="18"/>
                                <w:lang w:val="en-US" w:eastAsia="fr-FR"/>
                              </w:rPr>
                              <w:t>return</w:t>
                            </w:r>
                            <w:proofErr w:type="gramEnd"/>
                            <w:r w:rsidRPr="003C61AC">
                              <w:rPr>
                                <w:sz w:val="18"/>
                                <w:szCs w:val="18"/>
                                <w:lang w:val="en-US" w:eastAsia="fr-FR"/>
                              </w:rPr>
                              <w:t xml:space="preserve"> </w:t>
                            </w:r>
                            <w:proofErr w:type="spellStart"/>
                            <w:r w:rsidRPr="003C61AC">
                              <w:rPr>
                                <w:sz w:val="18"/>
                                <w:szCs w:val="18"/>
                                <w:lang w:val="en-US" w:eastAsia="fr-FR"/>
                              </w:rPr>
                              <w:t>req.getResultList</w:t>
                            </w:r>
                            <w:proofErr w:type="spellEnd"/>
                            <w:r w:rsidRPr="003C61AC">
                              <w:rPr>
                                <w:sz w:val="18"/>
                                <w:szCs w:val="18"/>
                                <w:lang w:val="en-US" w:eastAsia="fr-FR"/>
                              </w:rPr>
                              <w:t>();</w:t>
                            </w:r>
                          </w:p>
                          <w:p w14:paraId="35008BBD" w14:textId="77777777" w:rsidR="00396D6B" w:rsidRPr="003C61AC" w:rsidRDefault="00396D6B" w:rsidP="00DF02A3">
                            <w:pPr>
                              <w:rPr>
                                <w:sz w:val="18"/>
                                <w:szCs w:val="18"/>
                              </w:rPr>
                            </w:pPr>
                            <w:r w:rsidRPr="003C61AC">
                              <w:rPr>
                                <w:sz w:val="18"/>
                                <w:szCs w:val="18"/>
                                <w:lang w:val="en-US"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15" o:spid="_x0000_s1045" type="#_x0000_t202" style="width:468.45pt;height:1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" fillcolor="white [3201]" strokeweight=".5pt">
                <v:textbox>
                  <w:txbxContent>
                    <w:p w14:paraId="5AE16164" w14:textId="77777777" w:rsidR="00396D6B" w:rsidRPr="003C61AC" w:rsidRDefault="00396D6B" w:rsidP="00DF02A3">
                      <w:pPr>
                        <w:rPr>
                          <w:sz w:val="18"/>
                          <w:szCs w:val="18"/>
                          <w:lang w:eastAsia="fr-FR"/>
                        </w:rPr>
                      </w:pPr>
                      <w:proofErr w:type="gramStart"/>
                      <w:r w:rsidRPr="003C61AC">
                        <w:rPr>
                          <w:sz w:val="18"/>
                          <w:szCs w:val="18"/>
                          <w:lang w:eastAsia="fr-FR"/>
                        </w:rPr>
                        <w:t>public</w:t>
                      </w:r>
                      <w:proofErr w:type="gramEnd"/>
                      <w:r w:rsidRPr="003C61AC">
                        <w:rPr>
                          <w:sz w:val="18"/>
                          <w:szCs w:val="18"/>
                          <w:lang w:eastAsia="fr-FR"/>
                        </w:rPr>
                        <w:t xml:space="preserve"> class </w:t>
                      </w:r>
                      <w:proofErr w:type="spellStart"/>
                      <w:r w:rsidRPr="003C61AC">
                        <w:rPr>
                          <w:sz w:val="18"/>
                          <w:szCs w:val="18"/>
                          <w:lang w:eastAsia="fr-FR"/>
                        </w:rPr>
                        <w:t>ListeCoursesDAO</w:t>
                      </w:r>
                      <w:proofErr w:type="spellEnd"/>
                      <w:r w:rsidRPr="003C61AC">
                        <w:rPr>
                          <w:sz w:val="18"/>
                          <w:szCs w:val="18"/>
                          <w:lang w:eastAsia="fr-FR"/>
                        </w:rPr>
                        <w:t xml:space="preserve"> </w:t>
                      </w:r>
                      <w:proofErr w:type="spellStart"/>
                      <w:r w:rsidRPr="003C61AC">
                        <w:rPr>
                          <w:sz w:val="18"/>
                          <w:szCs w:val="18"/>
                          <w:lang w:eastAsia="fr-FR"/>
                        </w:rPr>
                        <w:t>implements</w:t>
                      </w:r>
                      <w:proofErr w:type="spellEnd"/>
                      <w:r w:rsidRPr="003C61AC">
                        <w:rPr>
                          <w:sz w:val="18"/>
                          <w:szCs w:val="18"/>
                          <w:lang w:eastAsia="fr-FR"/>
                        </w:rPr>
                        <w:t xml:space="preserve"> </w:t>
                      </w:r>
                      <w:proofErr w:type="spellStart"/>
                      <w:r w:rsidRPr="003C61AC">
                        <w:rPr>
                          <w:sz w:val="18"/>
                          <w:szCs w:val="18"/>
                          <w:lang w:eastAsia="fr-FR"/>
                        </w:rPr>
                        <w:t>IListeCoursesDAO</w:t>
                      </w:r>
                      <w:proofErr w:type="spellEnd"/>
                      <w:r w:rsidRPr="003C61AC">
                        <w:rPr>
                          <w:sz w:val="18"/>
                          <w:szCs w:val="18"/>
                          <w:lang w:eastAsia="fr-FR"/>
                        </w:rPr>
                        <w:t xml:space="preserve"> {</w:t>
                      </w:r>
                    </w:p>
                    <w:p w14:paraId="13621E8F" w14:textId="77777777" w:rsidR="00396D6B" w:rsidRPr="003C61AC" w:rsidRDefault="00396D6B" w:rsidP="00DF02A3">
                      <w:pPr>
                        <w:rPr>
                          <w:sz w:val="18"/>
                          <w:szCs w:val="18"/>
                          <w:lang w:eastAsia="fr-FR"/>
                        </w:rPr>
                      </w:pPr>
                    </w:p>
                    <w:p w14:paraId="363B16A3" w14:textId="77777777" w:rsidR="00396D6B" w:rsidRPr="003C61AC" w:rsidRDefault="00396D6B" w:rsidP="00DF02A3">
                      <w:pPr>
                        <w:rPr>
                          <w:sz w:val="18"/>
                          <w:szCs w:val="18"/>
                          <w:lang w:eastAsia="fr-FR"/>
                        </w:rPr>
                      </w:pPr>
                      <w:r>
                        <w:rPr>
                          <w:sz w:val="18"/>
                          <w:szCs w:val="18"/>
                          <w:lang w:eastAsia="fr-FR"/>
                        </w:rPr>
                        <w:t xml:space="preserve">   </w:t>
                      </w:r>
                      <w:r w:rsidRPr="003C61AC">
                        <w:rPr>
                          <w:sz w:val="18"/>
                          <w:szCs w:val="18"/>
                          <w:lang w:eastAsia="fr-FR"/>
                        </w:rPr>
                        <w:t>@</w:t>
                      </w:r>
                      <w:proofErr w:type="spellStart"/>
                      <w:r w:rsidRPr="003C61AC">
                        <w:rPr>
                          <w:sz w:val="18"/>
                          <w:szCs w:val="18"/>
                          <w:lang w:eastAsia="fr-FR"/>
                        </w:rPr>
                        <w:t>PersistenceContext</w:t>
                      </w:r>
                      <w:proofErr w:type="spellEnd"/>
                    </w:p>
                    <w:p w14:paraId="13E03805"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w:t>
                      </w:r>
                      <w:proofErr w:type="spellStart"/>
                      <w:r w:rsidRPr="003C61AC">
                        <w:rPr>
                          <w:sz w:val="18"/>
                          <w:szCs w:val="18"/>
                          <w:lang w:eastAsia="fr-FR"/>
                        </w:rPr>
                        <w:t>EntityManager</w:t>
                      </w:r>
                      <w:proofErr w:type="spellEnd"/>
                      <w:r w:rsidRPr="003C61AC">
                        <w:rPr>
                          <w:sz w:val="18"/>
                          <w:szCs w:val="18"/>
                          <w:lang w:eastAsia="fr-FR"/>
                        </w:rPr>
                        <w:t xml:space="preserve"> </w:t>
                      </w:r>
                      <w:proofErr w:type="spellStart"/>
                      <w:r w:rsidRPr="003C61AC">
                        <w:rPr>
                          <w:sz w:val="18"/>
                          <w:szCs w:val="18"/>
                          <w:lang w:eastAsia="fr-FR"/>
                        </w:rPr>
                        <w:t>entityManager</w:t>
                      </w:r>
                      <w:proofErr w:type="spellEnd"/>
                      <w:r w:rsidRPr="003C61AC">
                        <w:rPr>
                          <w:sz w:val="18"/>
                          <w:szCs w:val="18"/>
                          <w:lang w:eastAsia="fr-FR"/>
                        </w:rPr>
                        <w:t>;</w:t>
                      </w:r>
                    </w:p>
                    <w:p w14:paraId="1BD1D243" w14:textId="77777777" w:rsidR="00396D6B" w:rsidRPr="003C61AC" w:rsidRDefault="00396D6B" w:rsidP="00DF02A3">
                      <w:pPr>
                        <w:rPr>
                          <w:sz w:val="18"/>
                          <w:szCs w:val="18"/>
                          <w:lang w:eastAsia="fr-FR"/>
                        </w:rPr>
                      </w:pPr>
                    </w:p>
                    <w:p w14:paraId="5B7C21E4" w14:textId="77777777" w:rsidR="00396D6B" w:rsidRPr="003C61AC" w:rsidRDefault="00396D6B" w:rsidP="00DF02A3">
                      <w:pPr>
                        <w:rPr>
                          <w:sz w:val="18"/>
                          <w:szCs w:val="18"/>
                          <w:lang w:eastAsia="fr-FR"/>
                        </w:rPr>
                      </w:pPr>
                      <w:r w:rsidRPr="003C61AC">
                        <w:rPr>
                          <w:sz w:val="18"/>
                          <w:szCs w:val="18"/>
                          <w:lang w:eastAsia="fr-FR"/>
                        </w:rPr>
                        <w:t xml:space="preserve">    public List&lt;Course&gt; </w:t>
                      </w:r>
                      <w:proofErr w:type="spellStart"/>
                      <w:proofErr w:type="gramStart"/>
                      <w:r w:rsidRPr="003C61AC">
                        <w:rPr>
                          <w:sz w:val="18"/>
                          <w:szCs w:val="18"/>
                          <w:lang w:eastAsia="fr-FR"/>
                        </w:rPr>
                        <w:t>rechercherCourses</w:t>
                      </w:r>
                      <w:proofErr w:type="spellEnd"/>
                      <w:r w:rsidRPr="003C61AC">
                        <w:rPr>
                          <w:sz w:val="18"/>
                          <w:szCs w:val="18"/>
                          <w:lang w:eastAsia="fr-FR"/>
                        </w:rPr>
                        <w:t>(</w:t>
                      </w:r>
                      <w:proofErr w:type="gramEnd"/>
                      <w:r w:rsidRPr="003C61AC">
                        <w:rPr>
                          <w:sz w:val="18"/>
                          <w:szCs w:val="18"/>
                          <w:lang w:eastAsia="fr-FR"/>
                        </w:rPr>
                        <w:t>) {</w:t>
                      </w:r>
                    </w:p>
                    <w:p w14:paraId="442D0198" w14:textId="77777777" w:rsidR="00396D6B" w:rsidRPr="003C61AC" w:rsidRDefault="00396D6B" w:rsidP="00DF02A3">
                      <w:pPr>
                        <w:rPr>
                          <w:sz w:val="18"/>
                          <w:szCs w:val="18"/>
                          <w:lang w:eastAsia="fr-FR"/>
                        </w:rPr>
                      </w:pPr>
                      <w:r w:rsidRPr="003C61AC">
                        <w:rPr>
                          <w:sz w:val="18"/>
                          <w:szCs w:val="18"/>
                          <w:lang w:eastAsia="fr-FR"/>
                        </w:rPr>
                        <w:t xml:space="preserve">        </w:t>
                      </w:r>
                    </w:p>
                    <w:p w14:paraId="0DA2EEED" w14:textId="77777777" w:rsidR="00396D6B" w:rsidRPr="003C61AC" w:rsidRDefault="00396D6B" w:rsidP="00DF02A3">
                      <w:pPr>
                        <w:rPr>
                          <w:sz w:val="18"/>
                          <w:szCs w:val="18"/>
                          <w:lang w:val="en-US" w:eastAsia="fr-FR"/>
                        </w:rPr>
                      </w:pPr>
                      <w:r w:rsidRPr="00116B58">
                        <w:rPr>
                          <w:sz w:val="18"/>
                          <w:szCs w:val="18"/>
                          <w:lang w:eastAsia="fr-FR"/>
                        </w:rPr>
                        <w:t xml:space="preserve">    </w:t>
                      </w:r>
                      <w:r w:rsidRPr="00116B58">
                        <w:rPr>
                          <w:sz w:val="18"/>
                          <w:szCs w:val="18"/>
                          <w:lang w:eastAsia="fr-FR"/>
                        </w:rPr>
                        <w:tab/>
                      </w:r>
                      <w:r w:rsidRPr="003C61AC">
                        <w:rPr>
                          <w:sz w:val="18"/>
                          <w:szCs w:val="18"/>
                          <w:lang w:val="en-US" w:eastAsia="fr-FR"/>
                        </w:rPr>
                        <w:t>Query req=</w:t>
                      </w:r>
                      <w:proofErr w:type="spellStart"/>
                      <w:proofErr w:type="gramStart"/>
                      <w:r w:rsidRPr="003C61AC">
                        <w:rPr>
                          <w:sz w:val="18"/>
                          <w:szCs w:val="18"/>
                          <w:lang w:val="en-US" w:eastAsia="fr-FR"/>
                        </w:rPr>
                        <w:t>entityManager.createQuery</w:t>
                      </w:r>
                      <w:proofErr w:type="spellEnd"/>
                      <w:r w:rsidRPr="003C61AC">
                        <w:rPr>
                          <w:sz w:val="18"/>
                          <w:szCs w:val="18"/>
                          <w:lang w:val="en-US" w:eastAsia="fr-FR"/>
                        </w:rPr>
                        <w:t>(</w:t>
                      </w:r>
                      <w:proofErr w:type="gramEnd"/>
                      <w:r w:rsidRPr="003C61AC">
                        <w:rPr>
                          <w:sz w:val="18"/>
                          <w:szCs w:val="18"/>
                          <w:lang w:val="en-US" w:eastAsia="fr-FR"/>
                        </w:rPr>
                        <w:t>"select p from Course p");</w:t>
                      </w:r>
                    </w:p>
                    <w:p w14:paraId="3EB4B13F" w14:textId="77777777" w:rsidR="00396D6B" w:rsidRPr="003C61AC" w:rsidRDefault="00396D6B" w:rsidP="00DF02A3">
                      <w:pPr>
                        <w:rPr>
                          <w:sz w:val="18"/>
                          <w:szCs w:val="18"/>
                          <w:lang w:val="en-US" w:eastAsia="fr-FR"/>
                        </w:rPr>
                      </w:pPr>
                      <w:r w:rsidRPr="003C61AC">
                        <w:rPr>
                          <w:sz w:val="18"/>
                          <w:szCs w:val="18"/>
                          <w:lang w:val="en-US" w:eastAsia="fr-FR"/>
                        </w:rPr>
                        <w:tab/>
                      </w:r>
                      <w:r w:rsidRPr="003C61AC">
                        <w:rPr>
                          <w:sz w:val="18"/>
                          <w:szCs w:val="18"/>
                          <w:lang w:val="en-US" w:eastAsia="fr-FR"/>
                        </w:rPr>
                        <w:tab/>
                      </w:r>
                      <w:proofErr w:type="gramStart"/>
                      <w:r w:rsidRPr="003C61AC">
                        <w:rPr>
                          <w:sz w:val="18"/>
                          <w:szCs w:val="18"/>
                          <w:lang w:val="en-US" w:eastAsia="fr-FR"/>
                        </w:rPr>
                        <w:t>return</w:t>
                      </w:r>
                      <w:proofErr w:type="gramEnd"/>
                      <w:r w:rsidRPr="003C61AC">
                        <w:rPr>
                          <w:sz w:val="18"/>
                          <w:szCs w:val="18"/>
                          <w:lang w:val="en-US" w:eastAsia="fr-FR"/>
                        </w:rPr>
                        <w:t xml:space="preserve"> </w:t>
                      </w:r>
                      <w:proofErr w:type="spellStart"/>
                      <w:r w:rsidRPr="003C61AC">
                        <w:rPr>
                          <w:sz w:val="18"/>
                          <w:szCs w:val="18"/>
                          <w:lang w:val="en-US" w:eastAsia="fr-FR"/>
                        </w:rPr>
                        <w:t>req.getResultList</w:t>
                      </w:r>
                      <w:proofErr w:type="spellEnd"/>
                      <w:r w:rsidRPr="003C61AC">
                        <w:rPr>
                          <w:sz w:val="18"/>
                          <w:szCs w:val="18"/>
                          <w:lang w:val="en-US" w:eastAsia="fr-FR"/>
                        </w:rPr>
                        <w:t>();</w:t>
                      </w:r>
                    </w:p>
                    <w:p w14:paraId="35008BBD" w14:textId="77777777" w:rsidR="00396D6B" w:rsidRPr="003C61AC" w:rsidRDefault="00396D6B" w:rsidP="00DF02A3">
                      <w:pPr>
                        <w:rPr>
                          <w:sz w:val="18"/>
                          <w:szCs w:val="18"/>
                        </w:rPr>
                      </w:pPr>
                      <w:r w:rsidRPr="003C61AC">
                        <w:rPr>
                          <w:sz w:val="18"/>
                          <w:szCs w:val="18"/>
                          <w:lang w:val="en-US" w:eastAsia="fr-FR"/>
                        </w:rPr>
                        <w:t xml:space="preserve">    }</w:t>
                      </w:r>
                    </w:p>
                  </w:txbxContent>
                </v:textbox>
                <w10:anchorlock/>
              </v:shape>
            </w:pict>
          </mc:Fallback>
        </mc:AlternateContent>
      </w:r>
    </w:p>
    <w:p w14:paraId="21B768B2" w14:textId="77777777" w:rsidR="00DF02A3" w:rsidRDefault="001F6F39" w:rsidP="001F6F39">
      <w:pPr>
        <w:pStyle w:val="Lgende"/>
        <w:jc w:val="left"/>
      </w:pPr>
      <w:bookmarkStart w:id="72" w:name="_Toc463796619"/>
      <w:r>
        <w:t xml:space="preserve">Annexe </w:t>
      </w:r>
      <w:fldSimple w:instr=" SEQ Annexe \* ARABIC ">
        <w:r w:rsidR="004636E2">
          <w:rPr>
            <w:noProof/>
          </w:rPr>
          <w:t>28</w:t>
        </w:r>
      </w:fldSimple>
      <w:r w:rsidR="00265100">
        <w:t xml:space="preserve"> </w:t>
      </w:r>
      <w:r w:rsidRPr="00184E63">
        <w:t>Exemple d’utilisation d’annotations pour les DAOs.</w:t>
      </w:r>
      <w:bookmarkEnd w:id="72"/>
    </w:p>
    <w:p w14:paraId="143847B0" w14:textId="77777777" w:rsidR="001F6F39" w:rsidRDefault="001F6F39" w:rsidP="001F6F39">
      <w:pPr>
        <w:pStyle w:val="Lgende"/>
        <w:jc w:val="left"/>
        <w:rPr>
          <w:lang w:eastAsia="fr-FR"/>
        </w:rPr>
      </w:pPr>
    </w:p>
    <w:p w14:paraId="4E22E84E" w14:textId="77777777" w:rsidR="001F6F39" w:rsidRDefault="00DF02A3" w:rsidP="001F6F39">
      <w:pPr>
        <w:keepNext/>
      </w:pPr>
      <w:r>
        <w:rPr>
          <w:noProof/>
        </w:rPr>
        <mc:AlternateContent>
          <mc:Choice Requires="wps">
            <w:drawing>
              <wp:inline distT="0" distB="0" distL="0" distR="0" wp14:anchorId="4EE82CF8" wp14:editId="3C120B66">
                <wp:extent cx="5949538" cy="3431969"/>
                <wp:effectExtent l="0" t="0" r="13335" b="16510"/>
                <wp:docPr id="16" name="Zone de texte 16"/>
                <wp:cNvGraphicFramePr/>
                <a:graphic xmlns:a="http://schemas.openxmlformats.org/drawingml/2006/main">
                  <a:graphicData uri="http://schemas.microsoft.com/office/word/2010/wordprocessingShape">
                    <wps:wsp>
                      <wps:cNvSpPr txBox="1"/>
                      <wps:spPr>
                        <a:xfrm>
                          <a:off x="0" y="0"/>
                          <a:ext cx="5949538" cy="34319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13D168" w14:textId="77777777" w:rsidR="00396D6B" w:rsidRPr="003C61AC" w:rsidRDefault="00396D6B" w:rsidP="00DF02A3">
                            <w:pPr>
                              <w:rPr>
                                <w:sz w:val="18"/>
                                <w:szCs w:val="18"/>
                                <w:lang w:eastAsia="fr-FR"/>
                              </w:rPr>
                            </w:pPr>
                            <w:proofErr w:type="gramStart"/>
                            <w:r w:rsidRPr="003C61AC">
                              <w:rPr>
                                <w:sz w:val="18"/>
                                <w:szCs w:val="18"/>
                                <w:lang w:eastAsia="fr-FR"/>
                              </w:rPr>
                              <w:t>public</w:t>
                            </w:r>
                            <w:proofErr w:type="gramEnd"/>
                            <w:r w:rsidRPr="003C61AC">
                              <w:rPr>
                                <w:sz w:val="18"/>
                                <w:szCs w:val="18"/>
                                <w:lang w:eastAsia="fr-FR"/>
                              </w:rPr>
                              <w:t xml:space="preserve"> class </w:t>
                            </w:r>
                            <w:proofErr w:type="spellStart"/>
                            <w:r w:rsidRPr="003C61AC">
                              <w:rPr>
                                <w:sz w:val="18"/>
                                <w:szCs w:val="18"/>
                                <w:lang w:eastAsia="fr-FR"/>
                              </w:rPr>
                              <w:t>ServiceListeCourses</w:t>
                            </w:r>
                            <w:proofErr w:type="spellEnd"/>
                            <w:r w:rsidRPr="003C61AC">
                              <w:rPr>
                                <w:sz w:val="18"/>
                                <w:szCs w:val="18"/>
                                <w:lang w:eastAsia="fr-FR"/>
                              </w:rPr>
                              <w:t xml:space="preserve"> </w:t>
                            </w:r>
                            <w:proofErr w:type="spellStart"/>
                            <w:r w:rsidRPr="003C61AC">
                              <w:rPr>
                                <w:sz w:val="18"/>
                                <w:szCs w:val="18"/>
                                <w:lang w:eastAsia="fr-FR"/>
                              </w:rPr>
                              <w:t>implements</w:t>
                            </w:r>
                            <w:proofErr w:type="spellEnd"/>
                            <w:r w:rsidRPr="003C61AC">
                              <w:rPr>
                                <w:sz w:val="18"/>
                                <w:szCs w:val="18"/>
                                <w:lang w:eastAsia="fr-FR"/>
                              </w:rPr>
                              <w:t xml:space="preserve"> </w:t>
                            </w:r>
                            <w:proofErr w:type="spellStart"/>
                            <w:r w:rsidRPr="003C61AC">
                              <w:rPr>
                                <w:sz w:val="18"/>
                                <w:szCs w:val="18"/>
                                <w:lang w:eastAsia="fr-FR"/>
                              </w:rPr>
                              <w:t>IServiceListeCourses</w:t>
                            </w:r>
                            <w:proofErr w:type="spellEnd"/>
                            <w:r w:rsidRPr="003C61AC">
                              <w:rPr>
                                <w:sz w:val="18"/>
                                <w:szCs w:val="18"/>
                                <w:lang w:eastAsia="fr-FR"/>
                              </w:rPr>
                              <w:t xml:space="preserve"> {</w:t>
                            </w:r>
                          </w:p>
                          <w:p w14:paraId="0C5561DE" w14:textId="77777777" w:rsidR="00396D6B" w:rsidRPr="003C61AC" w:rsidRDefault="00396D6B" w:rsidP="00DF02A3">
                            <w:pPr>
                              <w:rPr>
                                <w:sz w:val="18"/>
                                <w:szCs w:val="18"/>
                                <w:lang w:eastAsia="fr-FR"/>
                              </w:rPr>
                            </w:pPr>
                          </w:p>
                          <w:p w14:paraId="42984862" w14:textId="77777777" w:rsidR="00396D6B" w:rsidRPr="003C61AC" w:rsidRDefault="00396D6B" w:rsidP="00DF02A3">
                            <w:pPr>
                              <w:rPr>
                                <w:sz w:val="18"/>
                                <w:szCs w:val="18"/>
                                <w:lang w:val="en-US" w:eastAsia="fr-FR"/>
                              </w:rPr>
                            </w:pPr>
                            <w:r w:rsidRPr="003C61AC">
                              <w:rPr>
                                <w:sz w:val="18"/>
                                <w:szCs w:val="18"/>
                                <w:lang w:eastAsia="fr-FR"/>
                              </w:rPr>
                              <w:t xml:space="preserve">    </w:t>
                            </w:r>
                            <w:proofErr w:type="gramStart"/>
                            <w:r w:rsidRPr="003C61AC">
                              <w:rPr>
                                <w:sz w:val="18"/>
                                <w:szCs w:val="18"/>
                                <w:lang w:val="en-US" w:eastAsia="fr-FR"/>
                              </w:rPr>
                              <w:t>private</w:t>
                            </w:r>
                            <w:proofErr w:type="gramEnd"/>
                            <w:r w:rsidRPr="003C61AC">
                              <w:rPr>
                                <w:sz w:val="18"/>
                                <w:szCs w:val="18"/>
                                <w:lang w:val="en-US" w:eastAsia="fr-FR"/>
                              </w:rPr>
                              <w:t xml:space="preserve"> </w:t>
                            </w:r>
                            <w:proofErr w:type="spellStart"/>
                            <w:r w:rsidRPr="003C61AC">
                              <w:rPr>
                                <w:sz w:val="18"/>
                                <w:szCs w:val="18"/>
                                <w:lang w:val="en-US" w:eastAsia="fr-FR"/>
                              </w:rPr>
                              <w:t>IListeCoursesDAO</w:t>
                            </w:r>
                            <w:proofErr w:type="spellEnd"/>
                            <w:r w:rsidRPr="003C61AC">
                              <w:rPr>
                                <w:sz w:val="18"/>
                                <w:szCs w:val="18"/>
                                <w:lang w:val="en-US" w:eastAsia="fr-FR"/>
                              </w:rPr>
                              <w:t xml:space="preserve"> dao;</w:t>
                            </w:r>
                          </w:p>
                          <w:p w14:paraId="671D9D0F" w14:textId="77777777" w:rsidR="00396D6B" w:rsidRPr="003C61AC" w:rsidRDefault="00396D6B" w:rsidP="00DF02A3">
                            <w:pPr>
                              <w:rPr>
                                <w:sz w:val="18"/>
                                <w:szCs w:val="18"/>
                                <w:lang w:val="en-US" w:eastAsia="fr-FR"/>
                              </w:rPr>
                            </w:pPr>
                            <w:r w:rsidRPr="003C61AC">
                              <w:rPr>
                                <w:sz w:val="18"/>
                                <w:szCs w:val="18"/>
                                <w:lang w:val="en-US" w:eastAsia="fr-FR"/>
                              </w:rPr>
                              <w:t xml:space="preserve">    </w:t>
                            </w:r>
                          </w:p>
                          <w:p w14:paraId="761F30E5"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public</w:t>
                            </w:r>
                            <w:proofErr w:type="gramEnd"/>
                            <w:r w:rsidRPr="003C61AC">
                              <w:rPr>
                                <w:sz w:val="18"/>
                                <w:szCs w:val="18"/>
                                <w:lang w:val="en-US" w:eastAsia="fr-FR"/>
                              </w:rPr>
                              <w:t xml:space="preserve"> </w:t>
                            </w:r>
                            <w:proofErr w:type="spellStart"/>
                            <w:r w:rsidRPr="003C61AC">
                              <w:rPr>
                                <w:sz w:val="18"/>
                                <w:szCs w:val="18"/>
                                <w:lang w:val="en-US" w:eastAsia="fr-FR"/>
                              </w:rPr>
                              <w:t>IListeCoursesDAO</w:t>
                            </w:r>
                            <w:proofErr w:type="spellEnd"/>
                            <w:r w:rsidRPr="003C61AC">
                              <w:rPr>
                                <w:sz w:val="18"/>
                                <w:szCs w:val="18"/>
                                <w:lang w:val="en-US" w:eastAsia="fr-FR"/>
                              </w:rPr>
                              <w:t xml:space="preserve"> </w:t>
                            </w:r>
                            <w:proofErr w:type="spellStart"/>
                            <w:r w:rsidRPr="003C61AC">
                              <w:rPr>
                                <w:sz w:val="18"/>
                                <w:szCs w:val="18"/>
                                <w:lang w:val="en-US" w:eastAsia="fr-FR"/>
                              </w:rPr>
                              <w:t>getDao</w:t>
                            </w:r>
                            <w:proofErr w:type="spellEnd"/>
                            <w:r w:rsidRPr="003C61AC">
                              <w:rPr>
                                <w:sz w:val="18"/>
                                <w:szCs w:val="18"/>
                                <w:lang w:val="en-US" w:eastAsia="fr-FR"/>
                              </w:rPr>
                              <w:t>() {</w:t>
                            </w:r>
                          </w:p>
                          <w:p w14:paraId="25A3C957" w14:textId="77777777" w:rsidR="00396D6B" w:rsidRPr="003C61AC" w:rsidRDefault="00396D6B" w:rsidP="00DF02A3">
                            <w:pPr>
                              <w:rPr>
                                <w:sz w:val="18"/>
                                <w:szCs w:val="18"/>
                                <w:lang w:val="en-US" w:eastAsia="fr-FR"/>
                              </w:rPr>
                            </w:pPr>
                            <w:r w:rsidRPr="003C61AC">
                              <w:rPr>
                                <w:sz w:val="18"/>
                                <w:szCs w:val="18"/>
                                <w:lang w:val="en-US" w:eastAsia="fr-FR"/>
                              </w:rPr>
                              <w:tab/>
                            </w:r>
                            <w:r w:rsidRPr="003C61AC">
                              <w:rPr>
                                <w:sz w:val="18"/>
                                <w:szCs w:val="18"/>
                                <w:lang w:val="en-US" w:eastAsia="fr-FR"/>
                              </w:rPr>
                              <w:tab/>
                            </w:r>
                            <w:proofErr w:type="gramStart"/>
                            <w:r w:rsidRPr="003C61AC">
                              <w:rPr>
                                <w:sz w:val="18"/>
                                <w:szCs w:val="18"/>
                                <w:lang w:val="en-US" w:eastAsia="fr-FR"/>
                              </w:rPr>
                              <w:t>return</w:t>
                            </w:r>
                            <w:proofErr w:type="gramEnd"/>
                            <w:r w:rsidRPr="003C61AC">
                              <w:rPr>
                                <w:sz w:val="18"/>
                                <w:szCs w:val="18"/>
                                <w:lang w:val="en-US" w:eastAsia="fr-FR"/>
                              </w:rPr>
                              <w:t xml:space="preserve"> dao;</w:t>
                            </w:r>
                          </w:p>
                          <w:p w14:paraId="176FC3BC" w14:textId="77777777" w:rsidR="00396D6B" w:rsidRPr="003C61AC" w:rsidRDefault="00396D6B" w:rsidP="00DF02A3">
                            <w:pPr>
                              <w:rPr>
                                <w:sz w:val="18"/>
                                <w:szCs w:val="18"/>
                                <w:lang w:val="en-US" w:eastAsia="fr-FR"/>
                              </w:rPr>
                            </w:pPr>
                            <w:r w:rsidRPr="003C61AC">
                              <w:rPr>
                                <w:sz w:val="18"/>
                                <w:szCs w:val="18"/>
                                <w:lang w:val="en-US" w:eastAsia="fr-FR"/>
                              </w:rPr>
                              <w:tab/>
                              <w:t>}</w:t>
                            </w:r>
                          </w:p>
                          <w:p w14:paraId="35B4AE75" w14:textId="77777777" w:rsidR="00396D6B" w:rsidRPr="003C61AC" w:rsidRDefault="00396D6B" w:rsidP="00DF02A3">
                            <w:pPr>
                              <w:rPr>
                                <w:sz w:val="18"/>
                                <w:szCs w:val="18"/>
                                <w:lang w:val="en-US" w:eastAsia="fr-FR"/>
                              </w:rPr>
                            </w:pPr>
                            <w:r w:rsidRPr="003C61AC">
                              <w:rPr>
                                <w:sz w:val="18"/>
                                <w:szCs w:val="18"/>
                                <w:lang w:val="en-US" w:eastAsia="fr-FR"/>
                              </w:rPr>
                              <w:t xml:space="preserve">    </w:t>
                            </w:r>
                          </w:p>
                          <w:p w14:paraId="6F9589F4" w14:textId="77777777" w:rsidR="00396D6B" w:rsidRPr="003C61AC" w:rsidRDefault="00396D6B" w:rsidP="00DF02A3">
                            <w:pPr>
                              <w:rPr>
                                <w:sz w:val="18"/>
                                <w:szCs w:val="18"/>
                                <w:lang w:val="en-US" w:eastAsia="fr-FR"/>
                              </w:rPr>
                            </w:pPr>
                            <w:r w:rsidRPr="003C61AC">
                              <w:rPr>
                                <w:sz w:val="18"/>
                                <w:szCs w:val="18"/>
                                <w:lang w:val="en-US" w:eastAsia="fr-FR"/>
                              </w:rPr>
                              <w:tab/>
                            </w:r>
                            <w:proofErr w:type="gramStart"/>
                            <w:r w:rsidRPr="003C61AC">
                              <w:rPr>
                                <w:sz w:val="18"/>
                                <w:szCs w:val="18"/>
                                <w:lang w:val="en-US" w:eastAsia="fr-FR"/>
                              </w:rPr>
                              <w:t>public</w:t>
                            </w:r>
                            <w:proofErr w:type="gramEnd"/>
                            <w:r w:rsidRPr="003C61AC">
                              <w:rPr>
                                <w:sz w:val="18"/>
                                <w:szCs w:val="18"/>
                                <w:lang w:val="en-US" w:eastAsia="fr-FR"/>
                              </w:rPr>
                              <w:t xml:space="preserve"> void </w:t>
                            </w:r>
                            <w:proofErr w:type="spellStart"/>
                            <w:r w:rsidRPr="003C61AC">
                              <w:rPr>
                                <w:sz w:val="18"/>
                                <w:szCs w:val="18"/>
                                <w:lang w:val="en-US" w:eastAsia="fr-FR"/>
                              </w:rPr>
                              <w:t>setDao</w:t>
                            </w:r>
                            <w:proofErr w:type="spellEnd"/>
                            <w:r w:rsidRPr="003C61AC">
                              <w:rPr>
                                <w:sz w:val="18"/>
                                <w:szCs w:val="18"/>
                                <w:lang w:val="en-US" w:eastAsia="fr-FR"/>
                              </w:rPr>
                              <w:t>(</w:t>
                            </w:r>
                            <w:proofErr w:type="spellStart"/>
                            <w:r w:rsidRPr="003C61AC">
                              <w:rPr>
                                <w:sz w:val="18"/>
                                <w:szCs w:val="18"/>
                                <w:lang w:val="en-US" w:eastAsia="fr-FR"/>
                              </w:rPr>
                              <w:t>IListeCoursesDAO</w:t>
                            </w:r>
                            <w:proofErr w:type="spellEnd"/>
                            <w:r w:rsidRPr="003C61AC">
                              <w:rPr>
                                <w:sz w:val="18"/>
                                <w:szCs w:val="18"/>
                                <w:lang w:val="en-US" w:eastAsia="fr-FR"/>
                              </w:rPr>
                              <w:t xml:space="preserve"> dao) {</w:t>
                            </w:r>
                          </w:p>
                          <w:p w14:paraId="56DA5278" w14:textId="77777777" w:rsidR="00396D6B" w:rsidRPr="003C61AC" w:rsidRDefault="00396D6B" w:rsidP="00DF02A3">
                            <w:pPr>
                              <w:rPr>
                                <w:sz w:val="18"/>
                                <w:szCs w:val="18"/>
                                <w:lang w:val="en-US" w:eastAsia="fr-FR"/>
                              </w:rPr>
                            </w:pPr>
                            <w:r w:rsidRPr="003C61AC">
                              <w:rPr>
                                <w:sz w:val="18"/>
                                <w:szCs w:val="18"/>
                                <w:lang w:val="en-US" w:eastAsia="fr-FR"/>
                              </w:rPr>
                              <w:tab/>
                            </w:r>
                            <w:r w:rsidRPr="003C61AC">
                              <w:rPr>
                                <w:sz w:val="18"/>
                                <w:szCs w:val="18"/>
                                <w:lang w:val="en-US" w:eastAsia="fr-FR"/>
                              </w:rPr>
                              <w:tab/>
                            </w:r>
                            <w:proofErr w:type="spellStart"/>
                            <w:r w:rsidRPr="003C61AC">
                              <w:rPr>
                                <w:sz w:val="18"/>
                                <w:szCs w:val="18"/>
                                <w:lang w:val="en-US" w:eastAsia="fr-FR"/>
                              </w:rPr>
                              <w:t>this.dao</w:t>
                            </w:r>
                            <w:proofErr w:type="spellEnd"/>
                            <w:r w:rsidRPr="003C61AC">
                              <w:rPr>
                                <w:sz w:val="18"/>
                                <w:szCs w:val="18"/>
                                <w:lang w:val="en-US" w:eastAsia="fr-FR"/>
                              </w:rPr>
                              <w:t xml:space="preserve"> = dao;</w:t>
                            </w:r>
                          </w:p>
                          <w:p w14:paraId="109AB71D" w14:textId="77777777" w:rsidR="00396D6B" w:rsidRPr="003C61AC" w:rsidRDefault="00396D6B" w:rsidP="00DF02A3">
                            <w:pPr>
                              <w:rPr>
                                <w:sz w:val="18"/>
                                <w:szCs w:val="18"/>
                                <w:lang w:val="en-US" w:eastAsia="fr-FR"/>
                              </w:rPr>
                            </w:pPr>
                            <w:r w:rsidRPr="003C61AC">
                              <w:rPr>
                                <w:sz w:val="18"/>
                                <w:szCs w:val="18"/>
                                <w:lang w:val="en-US" w:eastAsia="fr-FR"/>
                              </w:rPr>
                              <w:tab/>
                              <w:t>}</w:t>
                            </w:r>
                          </w:p>
                          <w:p w14:paraId="1A6F8E22" w14:textId="77777777" w:rsidR="00396D6B" w:rsidRPr="003C61AC" w:rsidRDefault="00396D6B" w:rsidP="00DF02A3">
                            <w:pPr>
                              <w:rPr>
                                <w:sz w:val="18"/>
                                <w:szCs w:val="18"/>
                                <w:lang w:val="en-US" w:eastAsia="fr-FR"/>
                              </w:rPr>
                            </w:pPr>
                          </w:p>
                          <w:p w14:paraId="44AC637A" w14:textId="77777777" w:rsidR="00396D6B" w:rsidRPr="00D171F6" w:rsidRDefault="00396D6B" w:rsidP="00DF02A3">
                            <w:pPr>
                              <w:rPr>
                                <w:sz w:val="18"/>
                                <w:szCs w:val="18"/>
                                <w:lang w:val="en-US" w:eastAsia="fr-FR"/>
                              </w:rPr>
                            </w:pPr>
                            <w:r w:rsidRPr="003C61AC">
                              <w:rPr>
                                <w:sz w:val="18"/>
                                <w:szCs w:val="18"/>
                                <w:lang w:val="en-US" w:eastAsia="fr-FR"/>
                              </w:rPr>
                              <w:tab/>
                            </w:r>
                            <w:r w:rsidRPr="00D171F6">
                              <w:rPr>
                                <w:sz w:val="18"/>
                                <w:szCs w:val="18"/>
                                <w:lang w:val="en-US" w:eastAsia="fr-FR"/>
                              </w:rPr>
                              <w:t>@Transactional(readOnly=true)</w:t>
                            </w:r>
                          </w:p>
                          <w:p w14:paraId="247110D8" w14:textId="77777777" w:rsidR="00396D6B" w:rsidRPr="003C61AC" w:rsidRDefault="00396D6B" w:rsidP="00DF02A3">
                            <w:pPr>
                              <w:rPr>
                                <w:sz w:val="18"/>
                                <w:szCs w:val="18"/>
                                <w:lang w:eastAsia="fr-FR"/>
                              </w:rPr>
                            </w:pPr>
                            <w:r w:rsidRPr="00D171F6">
                              <w:rPr>
                                <w:sz w:val="18"/>
                                <w:szCs w:val="18"/>
                                <w:lang w:val="en-US" w:eastAsia="fr-FR"/>
                              </w:rPr>
                              <w:t xml:space="preserve">    </w:t>
                            </w:r>
                            <w:r w:rsidRPr="003C61AC">
                              <w:rPr>
                                <w:sz w:val="18"/>
                                <w:szCs w:val="18"/>
                                <w:lang w:eastAsia="fr-FR"/>
                              </w:rPr>
                              <w:t xml:space="preserve">public List&lt;Course&gt; </w:t>
                            </w:r>
                            <w:proofErr w:type="spellStart"/>
                            <w:proofErr w:type="gramStart"/>
                            <w:r w:rsidRPr="003C61AC">
                              <w:rPr>
                                <w:sz w:val="18"/>
                                <w:szCs w:val="18"/>
                                <w:lang w:eastAsia="fr-FR"/>
                              </w:rPr>
                              <w:t>rechercherCourses</w:t>
                            </w:r>
                            <w:proofErr w:type="spellEnd"/>
                            <w:r w:rsidRPr="003C61AC">
                              <w:rPr>
                                <w:sz w:val="18"/>
                                <w:szCs w:val="18"/>
                                <w:lang w:eastAsia="fr-FR"/>
                              </w:rPr>
                              <w:t>(</w:t>
                            </w:r>
                            <w:proofErr w:type="gramEnd"/>
                            <w:r w:rsidRPr="003C61AC">
                              <w:rPr>
                                <w:sz w:val="18"/>
                                <w:szCs w:val="18"/>
                                <w:lang w:eastAsia="fr-FR"/>
                              </w:rPr>
                              <w:t>) {</w:t>
                            </w:r>
                          </w:p>
                          <w:p w14:paraId="209FF9EC" w14:textId="77777777" w:rsidR="00396D6B" w:rsidRPr="003C61AC" w:rsidRDefault="00396D6B" w:rsidP="00DF02A3">
                            <w:pPr>
                              <w:rPr>
                                <w:sz w:val="18"/>
                                <w:szCs w:val="18"/>
                                <w:lang w:eastAsia="fr-FR"/>
                              </w:rPr>
                            </w:pPr>
                            <w:r w:rsidRPr="003C61AC">
                              <w:rPr>
                                <w:sz w:val="18"/>
                                <w:szCs w:val="18"/>
                                <w:lang w:eastAsia="fr-FR"/>
                              </w:rPr>
                              <w:t xml:space="preserve">        return </w:t>
                            </w:r>
                            <w:proofErr w:type="spellStart"/>
                            <w:proofErr w:type="gramStart"/>
                            <w:r w:rsidRPr="003C61AC">
                              <w:rPr>
                                <w:sz w:val="18"/>
                                <w:szCs w:val="18"/>
                                <w:lang w:eastAsia="fr-FR"/>
                              </w:rPr>
                              <w:t>dao.rechercherCourses</w:t>
                            </w:r>
                            <w:proofErr w:type="spellEnd"/>
                            <w:r w:rsidRPr="003C61AC">
                              <w:rPr>
                                <w:sz w:val="18"/>
                                <w:szCs w:val="18"/>
                                <w:lang w:eastAsia="fr-FR"/>
                              </w:rPr>
                              <w:t>(</w:t>
                            </w:r>
                            <w:proofErr w:type="gramEnd"/>
                            <w:r w:rsidRPr="003C61AC">
                              <w:rPr>
                                <w:sz w:val="18"/>
                                <w:szCs w:val="18"/>
                                <w:lang w:eastAsia="fr-FR"/>
                              </w:rPr>
                              <w:t>);</w:t>
                            </w:r>
                          </w:p>
                          <w:p w14:paraId="3443A934" w14:textId="77777777" w:rsidR="00396D6B" w:rsidRPr="003C61AC" w:rsidRDefault="00396D6B" w:rsidP="00DF02A3">
                            <w:pPr>
                              <w:rPr>
                                <w:sz w:val="18"/>
                                <w:szCs w:val="18"/>
                                <w:lang w:val="en-US" w:eastAsia="fr-FR"/>
                              </w:rPr>
                            </w:pPr>
                            <w:r w:rsidRPr="003C61AC">
                              <w:rPr>
                                <w:sz w:val="18"/>
                                <w:szCs w:val="18"/>
                                <w:lang w:eastAsia="fr-FR"/>
                              </w:rPr>
                              <w:t xml:space="preserve">    </w:t>
                            </w:r>
                            <w:r w:rsidRPr="003C61AC">
                              <w:rPr>
                                <w:sz w:val="18"/>
                                <w:szCs w:val="18"/>
                                <w:lang w:val="en-US" w:eastAsia="fr-FR"/>
                              </w:rPr>
                              <w:t>}</w:t>
                            </w:r>
                          </w:p>
                          <w:p w14:paraId="22BEFAE5" w14:textId="77777777" w:rsidR="00396D6B" w:rsidRPr="003C61AC" w:rsidRDefault="00396D6B" w:rsidP="00DF02A3">
                            <w:pPr>
                              <w:rPr>
                                <w:sz w:val="18"/>
                                <w:szCs w:val="18"/>
                                <w:lang w:val="en-US" w:eastAsia="fr-FR"/>
                              </w:rPr>
                            </w:pPr>
                            <w:r w:rsidRPr="003C61AC">
                              <w:rPr>
                                <w:sz w:val="18"/>
                                <w:szCs w:val="18"/>
                                <w:lang w:val="en-US" w:eastAsia="fr-FR"/>
                              </w:rPr>
                              <w:tab/>
                            </w:r>
                          </w:p>
                          <w:p w14:paraId="13ABF637" w14:textId="77777777" w:rsidR="00396D6B" w:rsidRPr="003C61AC" w:rsidRDefault="00396D6B" w:rsidP="00DF02A3">
                            <w:pPr>
                              <w:rPr>
                                <w:sz w:val="18"/>
                                <w:szCs w:val="18"/>
                                <w:lang w:val="en-US" w:eastAsia="fr-FR"/>
                              </w:rPr>
                            </w:pPr>
                            <w:r w:rsidRPr="003C61AC">
                              <w:rPr>
                                <w:sz w:val="18"/>
                                <w:szCs w:val="18"/>
                                <w:lang w:val="en-US" w:eastAsia="fr-FR"/>
                              </w:rPr>
                              <w:tab/>
                              <w:t>@Transactional</w:t>
                            </w:r>
                          </w:p>
                          <w:p w14:paraId="47115959"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public</w:t>
                            </w:r>
                            <w:proofErr w:type="gramEnd"/>
                            <w:r w:rsidRPr="003C61AC">
                              <w:rPr>
                                <w:sz w:val="18"/>
                                <w:szCs w:val="18"/>
                                <w:lang w:val="en-US" w:eastAsia="fr-FR"/>
                              </w:rPr>
                              <w:t xml:space="preserve"> void </w:t>
                            </w:r>
                            <w:proofErr w:type="spellStart"/>
                            <w:r w:rsidRPr="003C61AC">
                              <w:rPr>
                                <w:sz w:val="18"/>
                                <w:szCs w:val="18"/>
                                <w:lang w:val="en-US" w:eastAsia="fr-FR"/>
                              </w:rPr>
                              <w:t>creerCourse</w:t>
                            </w:r>
                            <w:proofErr w:type="spellEnd"/>
                            <w:r w:rsidRPr="003C61AC">
                              <w:rPr>
                                <w:sz w:val="18"/>
                                <w:szCs w:val="18"/>
                                <w:lang w:val="en-US" w:eastAsia="fr-FR"/>
                              </w:rPr>
                              <w:t xml:space="preserve">(final String </w:t>
                            </w:r>
                            <w:proofErr w:type="spellStart"/>
                            <w:r w:rsidRPr="003C61AC">
                              <w:rPr>
                                <w:sz w:val="18"/>
                                <w:szCs w:val="18"/>
                                <w:lang w:val="en-US" w:eastAsia="fr-FR"/>
                              </w:rPr>
                              <w:t>pLibelle</w:t>
                            </w:r>
                            <w:proofErr w:type="spellEnd"/>
                            <w:r w:rsidRPr="003C61AC">
                              <w:rPr>
                                <w:sz w:val="18"/>
                                <w:szCs w:val="18"/>
                                <w:lang w:val="en-US" w:eastAsia="fr-FR"/>
                              </w:rPr>
                              <w:t xml:space="preserve">, final Integer </w:t>
                            </w:r>
                            <w:proofErr w:type="spellStart"/>
                            <w:r w:rsidRPr="003C61AC">
                              <w:rPr>
                                <w:sz w:val="18"/>
                                <w:szCs w:val="18"/>
                                <w:lang w:val="en-US" w:eastAsia="fr-FR"/>
                              </w:rPr>
                              <w:t>pQuantite</w:t>
                            </w:r>
                            <w:proofErr w:type="spellEnd"/>
                            <w:r w:rsidRPr="003C61AC">
                              <w:rPr>
                                <w:sz w:val="18"/>
                                <w:szCs w:val="18"/>
                                <w:lang w:val="en-US" w:eastAsia="fr-FR"/>
                              </w:rPr>
                              <w:t>) {</w:t>
                            </w:r>
                          </w:p>
                          <w:p w14:paraId="7F9D7C1A"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final</w:t>
                            </w:r>
                            <w:proofErr w:type="gramEnd"/>
                            <w:r w:rsidRPr="003C61AC">
                              <w:rPr>
                                <w:sz w:val="18"/>
                                <w:szCs w:val="18"/>
                                <w:lang w:val="en-US" w:eastAsia="fr-FR"/>
                              </w:rPr>
                              <w:t xml:space="preserve"> Course </w:t>
                            </w:r>
                            <w:proofErr w:type="spellStart"/>
                            <w:r w:rsidRPr="003C61AC">
                              <w:rPr>
                                <w:sz w:val="18"/>
                                <w:szCs w:val="18"/>
                                <w:lang w:val="en-US" w:eastAsia="fr-FR"/>
                              </w:rPr>
                              <w:t>lCourse</w:t>
                            </w:r>
                            <w:proofErr w:type="spellEnd"/>
                            <w:r w:rsidRPr="003C61AC">
                              <w:rPr>
                                <w:sz w:val="18"/>
                                <w:szCs w:val="18"/>
                                <w:lang w:val="en-US" w:eastAsia="fr-FR"/>
                              </w:rPr>
                              <w:t xml:space="preserve"> = new Course();</w:t>
                            </w:r>
                          </w:p>
                          <w:p w14:paraId="57AEEA4E" w14:textId="77777777" w:rsidR="00396D6B" w:rsidRPr="003C61AC" w:rsidRDefault="00396D6B" w:rsidP="00DF02A3">
                            <w:pPr>
                              <w:rPr>
                                <w:sz w:val="18"/>
                                <w:szCs w:val="18"/>
                                <w:lang w:eastAsia="fr-FR"/>
                              </w:rPr>
                            </w:pPr>
                            <w:r w:rsidRPr="003C61AC">
                              <w:rPr>
                                <w:sz w:val="18"/>
                                <w:szCs w:val="18"/>
                                <w:lang w:val="en-US" w:eastAsia="fr-FR"/>
                              </w:rPr>
                              <w:t xml:space="preserve">        </w:t>
                            </w:r>
                            <w:proofErr w:type="spellStart"/>
                            <w:proofErr w:type="gramStart"/>
                            <w:r w:rsidRPr="003C61AC">
                              <w:rPr>
                                <w:sz w:val="18"/>
                                <w:szCs w:val="18"/>
                                <w:lang w:eastAsia="fr-FR"/>
                              </w:rPr>
                              <w:t>lCourse.setLibelle</w:t>
                            </w:r>
                            <w:proofErr w:type="spellEnd"/>
                            <w:r w:rsidRPr="003C61AC">
                              <w:rPr>
                                <w:sz w:val="18"/>
                                <w:szCs w:val="18"/>
                                <w:lang w:eastAsia="fr-FR"/>
                              </w:rPr>
                              <w:t>(</w:t>
                            </w:r>
                            <w:proofErr w:type="spellStart"/>
                            <w:proofErr w:type="gramEnd"/>
                            <w:r w:rsidRPr="003C61AC">
                              <w:rPr>
                                <w:sz w:val="18"/>
                                <w:szCs w:val="18"/>
                                <w:lang w:eastAsia="fr-FR"/>
                              </w:rPr>
                              <w:t>pLibelle</w:t>
                            </w:r>
                            <w:proofErr w:type="spellEnd"/>
                            <w:r w:rsidRPr="003C61AC">
                              <w:rPr>
                                <w:sz w:val="18"/>
                                <w:szCs w:val="18"/>
                                <w:lang w:eastAsia="fr-FR"/>
                              </w:rPr>
                              <w:t>);</w:t>
                            </w:r>
                          </w:p>
                          <w:p w14:paraId="6C5F8BB9"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lCourse.setQuantite</w:t>
                            </w:r>
                            <w:proofErr w:type="spellEnd"/>
                            <w:r w:rsidRPr="003C61AC">
                              <w:rPr>
                                <w:sz w:val="18"/>
                                <w:szCs w:val="18"/>
                                <w:lang w:eastAsia="fr-FR"/>
                              </w:rPr>
                              <w:t>(</w:t>
                            </w:r>
                            <w:proofErr w:type="spellStart"/>
                            <w:proofErr w:type="gramEnd"/>
                            <w:r w:rsidRPr="003C61AC">
                              <w:rPr>
                                <w:sz w:val="18"/>
                                <w:szCs w:val="18"/>
                                <w:lang w:eastAsia="fr-FR"/>
                              </w:rPr>
                              <w:t>pQuantite</w:t>
                            </w:r>
                            <w:proofErr w:type="spellEnd"/>
                            <w:r w:rsidRPr="003C61AC">
                              <w:rPr>
                                <w:sz w:val="18"/>
                                <w:szCs w:val="18"/>
                                <w:lang w:eastAsia="fr-FR"/>
                              </w:rPr>
                              <w:t>);</w:t>
                            </w:r>
                          </w:p>
                          <w:p w14:paraId="28802CCC" w14:textId="77777777" w:rsidR="00396D6B" w:rsidRPr="003C61AC" w:rsidRDefault="00396D6B" w:rsidP="00DF02A3">
                            <w:pPr>
                              <w:rPr>
                                <w:sz w:val="18"/>
                                <w:szCs w:val="18"/>
                                <w:lang w:eastAsia="fr-FR"/>
                              </w:rPr>
                            </w:pPr>
                          </w:p>
                          <w:p w14:paraId="584359DC"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dao.creerCourse</w:t>
                            </w:r>
                            <w:proofErr w:type="spellEnd"/>
                            <w:r w:rsidRPr="003C61AC">
                              <w:rPr>
                                <w:sz w:val="18"/>
                                <w:szCs w:val="18"/>
                                <w:lang w:eastAsia="fr-FR"/>
                              </w:rPr>
                              <w:t>(</w:t>
                            </w:r>
                            <w:proofErr w:type="spellStart"/>
                            <w:proofErr w:type="gramEnd"/>
                            <w:r w:rsidRPr="003C61AC">
                              <w:rPr>
                                <w:sz w:val="18"/>
                                <w:szCs w:val="18"/>
                                <w:lang w:eastAsia="fr-FR"/>
                              </w:rPr>
                              <w:t>lCourse</w:t>
                            </w:r>
                            <w:proofErr w:type="spellEnd"/>
                            <w:r w:rsidRPr="003C61AC">
                              <w:rPr>
                                <w:sz w:val="18"/>
                                <w:szCs w:val="18"/>
                                <w:lang w:eastAsia="fr-FR"/>
                              </w:rPr>
                              <w:t>);</w:t>
                            </w:r>
                          </w:p>
                          <w:p w14:paraId="2ADB3F44" w14:textId="77777777" w:rsidR="00396D6B" w:rsidRPr="003C61AC" w:rsidRDefault="00396D6B" w:rsidP="00DF02A3">
                            <w:pPr>
                              <w:rPr>
                                <w:sz w:val="18"/>
                                <w:szCs w:val="18"/>
                              </w:rPr>
                            </w:pPr>
                            <w:r w:rsidRPr="003C61AC">
                              <w:rPr>
                                <w:sz w:val="18"/>
                                <w:szCs w:val="18"/>
                                <w:lang w:eastAsia="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16" o:spid="_x0000_s1046" type="#_x0000_t202" style="width:468.45pt;height:2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" fillcolor="white [3201]" strokeweight=".5pt">
                <v:textbox>
                  <w:txbxContent>
                    <w:p w14:paraId="4D13D168" w14:textId="77777777" w:rsidR="00396D6B" w:rsidRPr="003C61AC" w:rsidRDefault="00396D6B" w:rsidP="00DF02A3">
                      <w:pPr>
                        <w:rPr>
                          <w:sz w:val="18"/>
                          <w:szCs w:val="18"/>
                          <w:lang w:eastAsia="fr-FR"/>
                        </w:rPr>
                      </w:pPr>
                      <w:proofErr w:type="gramStart"/>
                      <w:r w:rsidRPr="003C61AC">
                        <w:rPr>
                          <w:sz w:val="18"/>
                          <w:szCs w:val="18"/>
                          <w:lang w:eastAsia="fr-FR"/>
                        </w:rPr>
                        <w:t>public</w:t>
                      </w:r>
                      <w:proofErr w:type="gramEnd"/>
                      <w:r w:rsidRPr="003C61AC">
                        <w:rPr>
                          <w:sz w:val="18"/>
                          <w:szCs w:val="18"/>
                          <w:lang w:eastAsia="fr-FR"/>
                        </w:rPr>
                        <w:t xml:space="preserve"> class </w:t>
                      </w:r>
                      <w:proofErr w:type="spellStart"/>
                      <w:r w:rsidRPr="003C61AC">
                        <w:rPr>
                          <w:sz w:val="18"/>
                          <w:szCs w:val="18"/>
                          <w:lang w:eastAsia="fr-FR"/>
                        </w:rPr>
                        <w:t>ServiceListeCourses</w:t>
                      </w:r>
                      <w:proofErr w:type="spellEnd"/>
                      <w:r w:rsidRPr="003C61AC">
                        <w:rPr>
                          <w:sz w:val="18"/>
                          <w:szCs w:val="18"/>
                          <w:lang w:eastAsia="fr-FR"/>
                        </w:rPr>
                        <w:t xml:space="preserve"> </w:t>
                      </w:r>
                      <w:proofErr w:type="spellStart"/>
                      <w:r w:rsidRPr="003C61AC">
                        <w:rPr>
                          <w:sz w:val="18"/>
                          <w:szCs w:val="18"/>
                          <w:lang w:eastAsia="fr-FR"/>
                        </w:rPr>
                        <w:t>implements</w:t>
                      </w:r>
                      <w:proofErr w:type="spellEnd"/>
                      <w:r w:rsidRPr="003C61AC">
                        <w:rPr>
                          <w:sz w:val="18"/>
                          <w:szCs w:val="18"/>
                          <w:lang w:eastAsia="fr-FR"/>
                        </w:rPr>
                        <w:t xml:space="preserve"> </w:t>
                      </w:r>
                      <w:proofErr w:type="spellStart"/>
                      <w:r w:rsidRPr="003C61AC">
                        <w:rPr>
                          <w:sz w:val="18"/>
                          <w:szCs w:val="18"/>
                          <w:lang w:eastAsia="fr-FR"/>
                        </w:rPr>
                        <w:t>IServiceListeCourses</w:t>
                      </w:r>
                      <w:proofErr w:type="spellEnd"/>
                      <w:r w:rsidRPr="003C61AC">
                        <w:rPr>
                          <w:sz w:val="18"/>
                          <w:szCs w:val="18"/>
                          <w:lang w:eastAsia="fr-FR"/>
                        </w:rPr>
                        <w:t xml:space="preserve"> {</w:t>
                      </w:r>
                    </w:p>
                    <w:p w14:paraId="0C5561DE" w14:textId="77777777" w:rsidR="00396D6B" w:rsidRPr="003C61AC" w:rsidRDefault="00396D6B" w:rsidP="00DF02A3">
                      <w:pPr>
                        <w:rPr>
                          <w:sz w:val="18"/>
                          <w:szCs w:val="18"/>
                          <w:lang w:eastAsia="fr-FR"/>
                        </w:rPr>
                      </w:pPr>
                    </w:p>
                    <w:p w14:paraId="42984862" w14:textId="77777777" w:rsidR="00396D6B" w:rsidRPr="003C61AC" w:rsidRDefault="00396D6B" w:rsidP="00DF02A3">
                      <w:pPr>
                        <w:rPr>
                          <w:sz w:val="18"/>
                          <w:szCs w:val="18"/>
                          <w:lang w:val="en-US" w:eastAsia="fr-FR"/>
                        </w:rPr>
                      </w:pPr>
                      <w:r w:rsidRPr="003C61AC">
                        <w:rPr>
                          <w:sz w:val="18"/>
                          <w:szCs w:val="18"/>
                          <w:lang w:eastAsia="fr-FR"/>
                        </w:rPr>
                        <w:t xml:space="preserve">    </w:t>
                      </w:r>
                      <w:proofErr w:type="gramStart"/>
                      <w:r w:rsidRPr="003C61AC">
                        <w:rPr>
                          <w:sz w:val="18"/>
                          <w:szCs w:val="18"/>
                          <w:lang w:val="en-US" w:eastAsia="fr-FR"/>
                        </w:rPr>
                        <w:t>private</w:t>
                      </w:r>
                      <w:proofErr w:type="gramEnd"/>
                      <w:r w:rsidRPr="003C61AC">
                        <w:rPr>
                          <w:sz w:val="18"/>
                          <w:szCs w:val="18"/>
                          <w:lang w:val="en-US" w:eastAsia="fr-FR"/>
                        </w:rPr>
                        <w:t xml:space="preserve"> </w:t>
                      </w:r>
                      <w:proofErr w:type="spellStart"/>
                      <w:r w:rsidRPr="003C61AC">
                        <w:rPr>
                          <w:sz w:val="18"/>
                          <w:szCs w:val="18"/>
                          <w:lang w:val="en-US" w:eastAsia="fr-FR"/>
                        </w:rPr>
                        <w:t>IListeCoursesDAO</w:t>
                      </w:r>
                      <w:proofErr w:type="spellEnd"/>
                      <w:r w:rsidRPr="003C61AC">
                        <w:rPr>
                          <w:sz w:val="18"/>
                          <w:szCs w:val="18"/>
                          <w:lang w:val="en-US" w:eastAsia="fr-FR"/>
                        </w:rPr>
                        <w:t xml:space="preserve"> dao;</w:t>
                      </w:r>
                    </w:p>
                    <w:p w14:paraId="671D9D0F" w14:textId="77777777" w:rsidR="00396D6B" w:rsidRPr="003C61AC" w:rsidRDefault="00396D6B" w:rsidP="00DF02A3">
                      <w:pPr>
                        <w:rPr>
                          <w:sz w:val="18"/>
                          <w:szCs w:val="18"/>
                          <w:lang w:val="en-US" w:eastAsia="fr-FR"/>
                        </w:rPr>
                      </w:pPr>
                      <w:r w:rsidRPr="003C61AC">
                        <w:rPr>
                          <w:sz w:val="18"/>
                          <w:szCs w:val="18"/>
                          <w:lang w:val="en-US" w:eastAsia="fr-FR"/>
                        </w:rPr>
                        <w:t xml:space="preserve">    </w:t>
                      </w:r>
                    </w:p>
                    <w:p w14:paraId="761F30E5"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public</w:t>
                      </w:r>
                      <w:proofErr w:type="gramEnd"/>
                      <w:r w:rsidRPr="003C61AC">
                        <w:rPr>
                          <w:sz w:val="18"/>
                          <w:szCs w:val="18"/>
                          <w:lang w:val="en-US" w:eastAsia="fr-FR"/>
                        </w:rPr>
                        <w:t xml:space="preserve"> </w:t>
                      </w:r>
                      <w:proofErr w:type="spellStart"/>
                      <w:r w:rsidRPr="003C61AC">
                        <w:rPr>
                          <w:sz w:val="18"/>
                          <w:szCs w:val="18"/>
                          <w:lang w:val="en-US" w:eastAsia="fr-FR"/>
                        </w:rPr>
                        <w:t>IListeCoursesDAO</w:t>
                      </w:r>
                      <w:proofErr w:type="spellEnd"/>
                      <w:r w:rsidRPr="003C61AC">
                        <w:rPr>
                          <w:sz w:val="18"/>
                          <w:szCs w:val="18"/>
                          <w:lang w:val="en-US" w:eastAsia="fr-FR"/>
                        </w:rPr>
                        <w:t xml:space="preserve"> </w:t>
                      </w:r>
                      <w:proofErr w:type="spellStart"/>
                      <w:r w:rsidRPr="003C61AC">
                        <w:rPr>
                          <w:sz w:val="18"/>
                          <w:szCs w:val="18"/>
                          <w:lang w:val="en-US" w:eastAsia="fr-FR"/>
                        </w:rPr>
                        <w:t>getDao</w:t>
                      </w:r>
                      <w:proofErr w:type="spellEnd"/>
                      <w:r w:rsidRPr="003C61AC">
                        <w:rPr>
                          <w:sz w:val="18"/>
                          <w:szCs w:val="18"/>
                          <w:lang w:val="en-US" w:eastAsia="fr-FR"/>
                        </w:rPr>
                        <w:t>() {</w:t>
                      </w:r>
                    </w:p>
                    <w:p w14:paraId="25A3C957" w14:textId="77777777" w:rsidR="00396D6B" w:rsidRPr="003C61AC" w:rsidRDefault="00396D6B" w:rsidP="00DF02A3">
                      <w:pPr>
                        <w:rPr>
                          <w:sz w:val="18"/>
                          <w:szCs w:val="18"/>
                          <w:lang w:val="en-US" w:eastAsia="fr-FR"/>
                        </w:rPr>
                      </w:pPr>
                      <w:r w:rsidRPr="003C61AC">
                        <w:rPr>
                          <w:sz w:val="18"/>
                          <w:szCs w:val="18"/>
                          <w:lang w:val="en-US" w:eastAsia="fr-FR"/>
                        </w:rPr>
                        <w:tab/>
                      </w:r>
                      <w:r w:rsidRPr="003C61AC">
                        <w:rPr>
                          <w:sz w:val="18"/>
                          <w:szCs w:val="18"/>
                          <w:lang w:val="en-US" w:eastAsia="fr-FR"/>
                        </w:rPr>
                        <w:tab/>
                      </w:r>
                      <w:proofErr w:type="gramStart"/>
                      <w:r w:rsidRPr="003C61AC">
                        <w:rPr>
                          <w:sz w:val="18"/>
                          <w:szCs w:val="18"/>
                          <w:lang w:val="en-US" w:eastAsia="fr-FR"/>
                        </w:rPr>
                        <w:t>return</w:t>
                      </w:r>
                      <w:proofErr w:type="gramEnd"/>
                      <w:r w:rsidRPr="003C61AC">
                        <w:rPr>
                          <w:sz w:val="18"/>
                          <w:szCs w:val="18"/>
                          <w:lang w:val="en-US" w:eastAsia="fr-FR"/>
                        </w:rPr>
                        <w:t xml:space="preserve"> dao;</w:t>
                      </w:r>
                    </w:p>
                    <w:p w14:paraId="176FC3BC" w14:textId="77777777" w:rsidR="00396D6B" w:rsidRPr="003C61AC" w:rsidRDefault="00396D6B" w:rsidP="00DF02A3">
                      <w:pPr>
                        <w:rPr>
                          <w:sz w:val="18"/>
                          <w:szCs w:val="18"/>
                          <w:lang w:val="en-US" w:eastAsia="fr-FR"/>
                        </w:rPr>
                      </w:pPr>
                      <w:r w:rsidRPr="003C61AC">
                        <w:rPr>
                          <w:sz w:val="18"/>
                          <w:szCs w:val="18"/>
                          <w:lang w:val="en-US" w:eastAsia="fr-FR"/>
                        </w:rPr>
                        <w:tab/>
                        <w:t>}</w:t>
                      </w:r>
                    </w:p>
                    <w:p w14:paraId="35B4AE75" w14:textId="77777777" w:rsidR="00396D6B" w:rsidRPr="003C61AC" w:rsidRDefault="00396D6B" w:rsidP="00DF02A3">
                      <w:pPr>
                        <w:rPr>
                          <w:sz w:val="18"/>
                          <w:szCs w:val="18"/>
                          <w:lang w:val="en-US" w:eastAsia="fr-FR"/>
                        </w:rPr>
                      </w:pPr>
                      <w:r w:rsidRPr="003C61AC">
                        <w:rPr>
                          <w:sz w:val="18"/>
                          <w:szCs w:val="18"/>
                          <w:lang w:val="en-US" w:eastAsia="fr-FR"/>
                        </w:rPr>
                        <w:t xml:space="preserve">    </w:t>
                      </w:r>
                    </w:p>
                    <w:p w14:paraId="6F9589F4" w14:textId="77777777" w:rsidR="00396D6B" w:rsidRPr="003C61AC" w:rsidRDefault="00396D6B" w:rsidP="00DF02A3">
                      <w:pPr>
                        <w:rPr>
                          <w:sz w:val="18"/>
                          <w:szCs w:val="18"/>
                          <w:lang w:val="en-US" w:eastAsia="fr-FR"/>
                        </w:rPr>
                      </w:pPr>
                      <w:r w:rsidRPr="003C61AC">
                        <w:rPr>
                          <w:sz w:val="18"/>
                          <w:szCs w:val="18"/>
                          <w:lang w:val="en-US" w:eastAsia="fr-FR"/>
                        </w:rPr>
                        <w:tab/>
                      </w:r>
                      <w:proofErr w:type="gramStart"/>
                      <w:r w:rsidRPr="003C61AC">
                        <w:rPr>
                          <w:sz w:val="18"/>
                          <w:szCs w:val="18"/>
                          <w:lang w:val="en-US" w:eastAsia="fr-FR"/>
                        </w:rPr>
                        <w:t>public</w:t>
                      </w:r>
                      <w:proofErr w:type="gramEnd"/>
                      <w:r w:rsidRPr="003C61AC">
                        <w:rPr>
                          <w:sz w:val="18"/>
                          <w:szCs w:val="18"/>
                          <w:lang w:val="en-US" w:eastAsia="fr-FR"/>
                        </w:rPr>
                        <w:t xml:space="preserve"> void </w:t>
                      </w:r>
                      <w:proofErr w:type="spellStart"/>
                      <w:r w:rsidRPr="003C61AC">
                        <w:rPr>
                          <w:sz w:val="18"/>
                          <w:szCs w:val="18"/>
                          <w:lang w:val="en-US" w:eastAsia="fr-FR"/>
                        </w:rPr>
                        <w:t>setDao</w:t>
                      </w:r>
                      <w:proofErr w:type="spellEnd"/>
                      <w:r w:rsidRPr="003C61AC">
                        <w:rPr>
                          <w:sz w:val="18"/>
                          <w:szCs w:val="18"/>
                          <w:lang w:val="en-US" w:eastAsia="fr-FR"/>
                        </w:rPr>
                        <w:t>(</w:t>
                      </w:r>
                      <w:proofErr w:type="spellStart"/>
                      <w:r w:rsidRPr="003C61AC">
                        <w:rPr>
                          <w:sz w:val="18"/>
                          <w:szCs w:val="18"/>
                          <w:lang w:val="en-US" w:eastAsia="fr-FR"/>
                        </w:rPr>
                        <w:t>IListeCoursesDAO</w:t>
                      </w:r>
                      <w:proofErr w:type="spellEnd"/>
                      <w:r w:rsidRPr="003C61AC">
                        <w:rPr>
                          <w:sz w:val="18"/>
                          <w:szCs w:val="18"/>
                          <w:lang w:val="en-US" w:eastAsia="fr-FR"/>
                        </w:rPr>
                        <w:t xml:space="preserve"> dao) {</w:t>
                      </w:r>
                    </w:p>
                    <w:p w14:paraId="56DA5278" w14:textId="77777777" w:rsidR="00396D6B" w:rsidRPr="003C61AC" w:rsidRDefault="00396D6B" w:rsidP="00DF02A3">
                      <w:pPr>
                        <w:rPr>
                          <w:sz w:val="18"/>
                          <w:szCs w:val="18"/>
                          <w:lang w:val="en-US" w:eastAsia="fr-FR"/>
                        </w:rPr>
                      </w:pPr>
                      <w:r w:rsidRPr="003C61AC">
                        <w:rPr>
                          <w:sz w:val="18"/>
                          <w:szCs w:val="18"/>
                          <w:lang w:val="en-US" w:eastAsia="fr-FR"/>
                        </w:rPr>
                        <w:tab/>
                      </w:r>
                      <w:r w:rsidRPr="003C61AC">
                        <w:rPr>
                          <w:sz w:val="18"/>
                          <w:szCs w:val="18"/>
                          <w:lang w:val="en-US" w:eastAsia="fr-FR"/>
                        </w:rPr>
                        <w:tab/>
                      </w:r>
                      <w:proofErr w:type="spellStart"/>
                      <w:r w:rsidRPr="003C61AC">
                        <w:rPr>
                          <w:sz w:val="18"/>
                          <w:szCs w:val="18"/>
                          <w:lang w:val="en-US" w:eastAsia="fr-FR"/>
                        </w:rPr>
                        <w:t>this.dao</w:t>
                      </w:r>
                      <w:proofErr w:type="spellEnd"/>
                      <w:r w:rsidRPr="003C61AC">
                        <w:rPr>
                          <w:sz w:val="18"/>
                          <w:szCs w:val="18"/>
                          <w:lang w:val="en-US" w:eastAsia="fr-FR"/>
                        </w:rPr>
                        <w:t xml:space="preserve"> = dao;</w:t>
                      </w:r>
                    </w:p>
                    <w:p w14:paraId="109AB71D" w14:textId="77777777" w:rsidR="00396D6B" w:rsidRPr="003C61AC" w:rsidRDefault="00396D6B" w:rsidP="00DF02A3">
                      <w:pPr>
                        <w:rPr>
                          <w:sz w:val="18"/>
                          <w:szCs w:val="18"/>
                          <w:lang w:val="en-US" w:eastAsia="fr-FR"/>
                        </w:rPr>
                      </w:pPr>
                      <w:r w:rsidRPr="003C61AC">
                        <w:rPr>
                          <w:sz w:val="18"/>
                          <w:szCs w:val="18"/>
                          <w:lang w:val="en-US" w:eastAsia="fr-FR"/>
                        </w:rPr>
                        <w:tab/>
                        <w:t>}</w:t>
                      </w:r>
                    </w:p>
                    <w:p w14:paraId="1A6F8E22" w14:textId="77777777" w:rsidR="00396D6B" w:rsidRPr="003C61AC" w:rsidRDefault="00396D6B" w:rsidP="00DF02A3">
                      <w:pPr>
                        <w:rPr>
                          <w:sz w:val="18"/>
                          <w:szCs w:val="18"/>
                          <w:lang w:val="en-US" w:eastAsia="fr-FR"/>
                        </w:rPr>
                      </w:pPr>
                    </w:p>
                    <w:p w14:paraId="44AC637A" w14:textId="77777777" w:rsidR="00396D6B" w:rsidRPr="00D171F6" w:rsidRDefault="00396D6B" w:rsidP="00DF02A3">
                      <w:pPr>
                        <w:rPr>
                          <w:sz w:val="18"/>
                          <w:szCs w:val="18"/>
                          <w:lang w:val="en-US" w:eastAsia="fr-FR"/>
                        </w:rPr>
                      </w:pPr>
                      <w:r w:rsidRPr="003C61AC">
                        <w:rPr>
                          <w:sz w:val="18"/>
                          <w:szCs w:val="18"/>
                          <w:lang w:val="en-US" w:eastAsia="fr-FR"/>
                        </w:rPr>
                        <w:tab/>
                      </w:r>
                      <w:r w:rsidRPr="00D171F6">
                        <w:rPr>
                          <w:sz w:val="18"/>
                          <w:szCs w:val="18"/>
                          <w:lang w:val="en-US" w:eastAsia="fr-FR"/>
                        </w:rPr>
                        <w:t>@Transactional(readOnly=true)</w:t>
                      </w:r>
                    </w:p>
                    <w:p w14:paraId="247110D8" w14:textId="77777777" w:rsidR="00396D6B" w:rsidRPr="003C61AC" w:rsidRDefault="00396D6B" w:rsidP="00DF02A3">
                      <w:pPr>
                        <w:rPr>
                          <w:sz w:val="18"/>
                          <w:szCs w:val="18"/>
                          <w:lang w:eastAsia="fr-FR"/>
                        </w:rPr>
                      </w:pPr>
                      <w:r w:rsidRPr="00D171F6">
                        <w:rPr>
                          <w:sz w:val="18"/>
                          <w:szCs w:val="18"/>
                          <w:lang w:val="en-US" w:eastAsia="fr-FR"/>
                        </w:rPr>
                        <w:t xml:space="preserve">    </w:t>
                      </w:r>
                      <w:r w:rsidRPr="003C61AC">
                        <w:rPr>
                          <w:sz w:val="18"/>
                          <w:szCs w:val="18"/>
                          <w:lang w:eastAsia="fr-FR"/>
                        </w:rPr>
                        <w:t xml:space="preserve">public List&lt;Course&gt; </w:t>
                      </w:r>
                      <w:proofErr w:type="spellStart"/>
                      <w:proofErr w:type="gramStart"/>
                      <w:r w:rsidRPr="003C61AC">
                        <w:rPr>
                          <w:sz w:val="18"/>
                          <w:szCs w:val="18"/>
                          <w:lang w:eastAsia="fr-FR"/>
                        </w:rPr>
                        <w:t>rechercherCourses</w:t>
                      </w:r>
                      <w:proofErr w:type="spellEnd"/>
                      <w:r w:rsidRPr="003C61AC">
                        <w:rPr>
                          <w:sz w:val="18"/>
                          <w:szCs w:val="18"/>
                          <w:lang w:eastAsia="fr-FR"/>
                        </w:rPr>
                        <w:t>(</w:t>
                      </w:r>
                      <w:proofErr w:type="gramEnd"/>
                      <w:r w:rsidRPr="003C61AC">
                        <w:rPr>
                          <w:sz w:val="18"/>
                          <w:szCs w:val="18"/>
                          <w:lang w:eastAsia="fr-FR"/>
                        </w:rPr>
                        <w:t>) {</w:t>
                      </w:r>
                    </w:p>
                    <w:p w14:paraId="209FF9EC" w14:textId="77777777" w:rsidR="00396D6B" w:rsidRPr="003C61AC" w:rsidRDefault="00396D6B" w:rsidP="00DF02A3">
                      <w:pPr>
                        <w:rPr>
                          <w:sz w:val="18"/>
                          <w:szCs w:val="18"/>
                          <w:lang w:eastAsia="fr-FR"/>
                        </w:rPr>
                      </w:pPr>
                      <w:r w:rsidRPr="003C61AC">
                        <w:rPr>
                          <w:sz w:val="18"/>
                          <w:szCs w:val="18"/>
                          <w:lang w:eastAsia="fr-FR"/>
                        </w:rPr>
                        <w:t xml:space="preserve">        return </w:t>
                      </w:r>
                      <w:proofErr w:type="spellStart"/>
                      <w:proofErr w:type="gramStart"/>
                      <w:r w:rsidRPr="003C61AC">
                        <w:rPr>
                          <w:sz w:val="18"/>
                          <w:szCs w:val="18"/>
                          <w:lang w:eastAsia="fr-FR"/>
                        </w:rPr>
                        <w:t>dao.rechercherCourses</w:t>
                      </w:r>
                      <w:proofErr w:type="spellEnd"/>
                      <w:r w:rsidRPr="003C61AC">
                        <w:rPr>
                          <w:sz w:val="18"/>
                          <w:szCs w:val="18"/>
                          <w:lang w:eastAsia="fr-FR"/>
                        </w:rPr>
                        <w:t>(</w:t>
                      </w:r>
                      <w:proofErr w:type="gramEnd"/>
                      <w:r w:rsidRPr="003C61AC">
                        <w:rPr>
                          <w:sz w:val="18"/>
                          <w:szCs w:val="18"/>
                          <w:lang w:eastAsia="fr-FR"/>
                        </w:rPr>
                        <w:t>);</w:t>
                      </w:r>
                    </w:p>
                    <w:p w14:paraId="3443A934" w14:textId="77777777" w:rsidR="00396D6B" w:rsidRPr="003C61AC" w:rsidRDefault="00396D6B" w:rsidP="00DF02A3">
                      <w:pPr>
                        <w:rPr>
                          <w:sz w:val="18"/>
                          <w:szCs w:val="18"/>
                          <w:lang w:val="en-US" w:eastAsia="fr-FR"/>
                        </w:rPr>
                      </w:pPr>
                      <w:r w:rsidRPr="003C61AC">
                        <w:rPr>
                          <w:sz w:val="18"/>
                          <w:szCs w:val="18"/>
                          <w:lang w:eastAsia="fr-FR"/>
                        </w:rPr>
                        <w:t xml:space="preserve">    </w:t>
                      </w:r>
                      <w:r w:rsidRPr="003C61AC">
                        <w:rPr>
                          <w:sz w:val="18"/>
                          <w:szCs w:val="18"/>
                          <w:lang w:val="en-US" w:eastAsia="fr-FR"/>
                        </w:rPr>
                        <w:t>}</w:t>
                      </w:r>
                    </w:p>
                    <w:p w14:paraId="22BEFAE5" w14:textId="77777777" w:rsidR="00396D6B" w:rsidRPr="003C61AC" w:rsidRDefault="00396D6B" w:rsidP="00DF02A3">
                      <w:pPr>
                        <w:rPr>
                          <w:sz w:val="18"/>
                          <w:szCs w:val="18"/>
                          <w:lang w:val="en-US" w:eastAsia="fr-FR"/>
                        </w:rPr>
                      </w:pPr>
                      <w:r w:rsidRPr="003C61AC">
                        <w:rPr>
                          <w:sz w:val="18"/>
                          <w:szCs w:val="18"/>
                          <w:lang w:val="en-US" w:eastAsia="fr-FR"/>
                        </w:rPr>
                        <w:tab/>
                      </w:r>
                    </w:p>
                    <w:p w14:paraId="13ABF637" w14:textId="77777777" w:rsidR="00396D6B" w:rsidRPr="003C61AC" w:rsidRDefault="00396D6B" w:rsidP="00DF02A3">
                      <w:pPr>
                        <w:rPr>
                          <w:sz w:val="18"/>
                          <w:szCs w:val="18"/>
                          <w:lang w:val="en-US" w:eastAsia="fr-FR"/>
                        </w:rPr>
                      </w:pPr>
                      <w:r w:rsidRPr="003C61AC">
                        <w:rPr>
                          <w:sz w:val="18"/>
                          <w:szCs w:val="18"/>
                          <w:lang w:val="en-US" w:eastAsia="fr-FR"/>
                        </w:rPr>
                        <w:tab/>
                        <w:t>@Transactional</w:t>
                      </w:r>
                    </w:p>
                    <w:p w14:paraId="47115959"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public</w:t>
                      </w:r>
                      <w:proofErr w:type="gramEnd"/>
                      <w:r w:rsidRPr="003C61AC">
                        <w:rPr>
                          <w:sz w:val="18"/>
                          <w:szCs w:val="18"/>
                          <w:lang w:val="en-US" w:eastAsia="fr-FR"/>
                        </w:rPr>
                        <w:t xml:space="preserve"> void </w:t>
                      </w:r>
                      <w:proofErr w:type="spellStart"/>
                      <w:r w:rsidRPr="003C61AC">
                        <w:rPr>
                          <w:sz w:val="18"/>
                          <w:szCs w:val="18"/>
                          <w:lang w:val="en-US" w:eastAsia="fr-FR"/>
                        </w:rPr>
                        <w:t>creerCourse</w:t>
                      </w:r>
                      <w:proofErr w:type="spellEnd"/>
                      <w:r w:rsidRPr="003C61AC">
                        <w:rPr>
                          <w:sz w:val="18"/>
                          <w:szCs w:val="18"/>
                          <w:lang w:val="en-US" w:eastAsia="fr-FR"/>
                        </w:rPr>
                        <w:t xml:space="preserve">(final String </w:t>
                      </w:r>
                      <w:proofErr w:type="spellStart"/>
                      <w:r w:rsidRPr="003C61AC">
                        <w:rPr>
                          <w:sz w:val="18"/>
                          <w:szCs w:val="18"/>
                          <w:lang w:val="en-US" w:eastAsia="fr-FR"/>
                        </w:rPr>
                        <w:t>pLibelle</w:t>
                      </w:r>
                      <w:proofErr w:type="spellEnd"/>
                      <w:r w:rsidRPr="003C61AC">
                        <w:rPr>
                          <w:sz w:val="18"/>
                          <w:szCs w:val="18"/>
                          <w:lang w:val="en-US" w:eastAsia="fr-FR"/>
                        </w:rPr>
                        <w:t xml:space="preserve">, final Integer </w:t>
                      </w:r>
                      <w:proofErr w:type="spellStart"/>
                      <w:r w:rsidRPr="003C61AC">
                        <w:rPr>
                          <w:sz w:val="18"/>
                          <w:szCs w:val="18"/>
                          <w:lang w:val="en-US" w:eastAsia="fr-FR"/>
                        </w:rPr>
                        <w:t>pQuantite</w:t>
                      </w:r>
                      <w:proofErr w:type="spellEnd"/>
                      <w:r w:rsidRPr="003C61AC">
                        <w:rPr>
                          <w:sz w:val="18"/>
                          <w:szCs w:val="18"/>
                          <w:lang w:val="en-US" w:eastAsia="fr-FR"/>
                        </w:rPr>
                        <w:t>) {</w:t>
                      </w:r>
                    </w:p>
                    <w:p w14:paraId="7F9D7C1A" w14:textId="77777777" w:rsidR="00396D6B" w:rsidRPr="003C61AC" w:rsidRDefault="00396D6B" w:rsidP="00DF02A3">
                      <w:pPr>
                        <w:rPr>
                          <w:sz w:val="18"/>
                          <w:szCs w:val="18"/>
                          <w:lang w:val="en-US" w:eastAsia="fr-FR"/>
                        </w:rPr>
                      </w:pPr>
                      <w:r w:rsidRPr="003C61AC">
                        <w:rPr>
                          <w:sz w:val="18"/>
                          <w:szCs w:val="18"/>
                          <w:lang w:val="en-US" w:eastAsia="fr-FR"/>
                        </w:rPr>
                        <w:t xml:space="preserve">        </w:t>
                      </w:r>
                      <w:proofErr w:type="gramStart"/>
                      <w:r w:rsidRPr="003C61AC">
                        <w:rPr>
                          <w:sz w:val="18"/>
                          <w:szCs w:val="18"/>
                          <w:lang w:val="en-US" w:eastAsia="fr-FR"/>
                        </w:rPr>
                        <w:t>final</w:t>
                      </w:r>
                      <w:proofErr w:type="gramEnd"/>
                      <w:r w:rsidRPr="003C61AC">
                        <w:rPr>
                          <w:sz w:val="18"/>
                          <w:szCs w:val="18"/>
                          <w:lang w:val="en-US" w:eastAsia="fr-FR"/>
                        </w:rPr>
                        <w:t xml:space="preserve"> Course </w:t>
                      </w:r>
                      <w:proofErr w:type="spellStart"/>
                      <w:r w:rsidRPr="003C61AC">
                        <w:rPr>
                          <w:sz w:val="18"/>
                          <w:szCs w:val="18"/>
                          <w:lang w:val="en-US" w:eastAsia="fr-FR"/>
                        </w:rPr>
                        <w:t>lCourse</w:t>
                      </w:r>
                      <w:proofErr w:type="spellEnd"/>
                      <w:r w:rsidRPr="003C61AC">
                        <w:rPr>
                          <w:sz w:val="18"/>
                          <w:szCs w:val="18"/>
                          <w:lang w:val="en-US" w:eastAsia="fr-FR"/>
                        </w:rPr>
                        <w:t xml:space="preserve"> = new Course();</w:t>
                      </w:r>
                    </w:p>
                    <w:p w14:paraId="57AEEA4E" w14:textId="77777777" w:rsidR="00396D6B" w:rsidRPr="003C61AC" w:rsidRDefault="00396D6B" w:rsidP="00DF02A3">
                      <w:pPr>
                        <w:rPr>
                          <w:sz w:val="18"/>
                          <w:szCs w:val="18"/>
                          <w:lang w:eastAsia="fr-FR"/>
                        </w:rPr>
                      </w:pPr>
                      <w:r w:rsidRPr="003C61AC">
                        <w:rPr>
                          <w:sz w:val="18"/>
                          <w:szCs w:val="18"/>
                          <w:lang w:val="en-US" w:eastAsia="fr-FR"/>
                        </w:rPr>
                        <w:t xml:space="preserve">        </w:t>
                      </w:r>
                      <w:proofErr w:type="spellStart"/>
                      <w:proofErr w:type="gramStart"/>
                      <w:r w:rsidRPr="003C61AC">
                        <w:rPr>
                          <w:sz w:val="18"/>
                          <w:szCs w:val="18"/>
                          <w:lang w:eastAsia="fr-FR"/>
                        </w:rPr>
                        <w:t>lCourse.setLibelle</w:t>
                      </w:r>
                      <w:proofErr w:type="spellEnd"/>
                      <w:r w:rsidRPr="003C61AC">
                        <w:rPr>
                          <w:sz w:val="18"/>
                          <w:szCs w:val="18"/>
                          <w:lang w:eastAsia="fr-FR"/>
                        </w:rPr>
                        <w:t>(</w:t>
                      </w:r>
                      <w:proofErr w:type="spellStart"/>
                      <w:proofErr w:type="gramEnd"/>
                      <w:r w:rsidRPr="003C61AC">
                        <w:rPr>
                          <w:sz w:val="18"/>
                          <w:szCs w:val="18"/>
                          <w:lang w:eastAsia="fr-FR"/>
                        </w:rPr>
                        <w:t>pLibelle</w:t>
                      </w:r>
                      <w:proofErr w:type="spellEnd"/>
                      <w:r w:rsidRPr="003C61AC">
                        <w:rPr>
                          <w:sz w:val="18"/>
                          <w:szCs w:val="18"/>
                          <w:lang w:eastAsia="fr-FR"/>
                        </w:rPr>
                        <w:t>);</w:t>
                      </w:r>
                    </w:p>
                    <w:p w14:paraId="6C5F8BB9"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lCourse.setQuantite</w:t>
                      </w:r>
                      <w:proofErr w:type="spellEnd"/>
                      <w:r w:rsidRPr="003C61AC">
                        <w:rPr>
                          <w:sz w:val="18"/>
                          <w:szCs w:val="18"/>
                          <w:lang w:eastAsia="fr-FR"/>
                        </w:rPr>
                        <w:t>(</w:t>
                      </w:r>
                      <w:proofErr w:type="spellStart"/>
                      <w:proofErr w:type="gramEnd"/>
                      <w:r w:rsidRPr="003C61AC">
                        <w:rPr>
                          <w:sz w:val="18"/>
                          <w:szCs w:val="18"/>
                          <w:lang w:eastAsia="fr-FR"/>
                        </w:rPr>
                        <w:t>pQuantite</w:t>
                      </w:r>
                      <w:proofErr w:type="spellEnd"/>
                      <w:r w:rsidRPr="003C61AC">
                        <w:rPr>
                          <w:sz w:val="18"/>
                          <w:szCs w:val="18"/>
                          <w:lang w:eastAsia="fr-FR"/>
                        </w:rPr>
                        <w:t>);</w:t>
                      </w:r>
                    </w:p>
                    <w:p w14:paraId="28802CCC" w14:textId="77777777" w:rsidR="00396D6B" w:rsidRPr="003C61AC" w:rsidRDefault="00396D6B" w:rsidP="00DF02A3">
                      <w:pPr>
                        <w:rPr>
                          <w:sz w:val="18"/>
                          <w:szCs w:val="18"/>
                          <w:lang w:eastAsia="fr-FR"/>
                        </w:rPr>
                      </w:pPr>
                    </w:p>
                    <w:p w14:paraId="584359DC"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dao.creerCourse</w:t>
                      </w:r>
                      <w:proofErr w:type="spellEnd"/>
                      <w:r w:rsidRPr="003C61AC">
                        <w:rPr>
                          <w:sz w:val="18"/>
                          <w:szCs w:val="18"/>
                          <w:lang w:eastAsia="fr-FR"/>
                        </w:rPr>
                        <w:t>(</w:t>
                      </w:r>
                      <w:proofErr w:type="spellStart"/>
                      <w:proofErr w:type="gramEnd"/>
                      <w:r w:rsidRPr="003C61AC">
                        <w:rPr>
                          <w:sz w:val="18"/>
                          <w:szCs w:val="18"/>
                          <w:lang w:eastAsia="fr-FR"/>
                        </w:rPr>
                        <w:t>lCourse</w:t>
                      </w:r>
                      <w:proofErr w:type="spellEnd"/>
                      <w:r w:rsidRPr="003C61AC">
                        <w:rPr>
                          <w:sz w:val="18"/>
                          <w:szCs w:val="18"/>
                          <w:lang w:eastAsia="fr-FR"/>
                        </w:rPr>
                        <w:t>);</w:t>
                      </w:r>
                    </w:p>
                    <w:p w14:paraId="2ADB3F44" w14:textId="77777777" w:rsidR="00396D6B" w:rsidRPr="003C61AC" w:rsidRDefault="00396D6B" w:rsidP="00DF02A3">
                      <w:pPr>
                        <w:rPr>
                          <w:sz w:val="18"/>
                          <w:szCs w:val="18"/>
                        </w:rPr>
                      </w:pPr>
                      <w:r w:rsidRPr="003C61AC">
                        <w:rPr>
                          <w:sz w:val="18"/>
                          <w:szCs w:val="18"/>
                          <w:lang w:eastAsia="fr-FR"/>
                        </w:rPr>
                        <w:t xml:space="preserve">    }</w:t>
                      </w:r>
                    </w:p>
                  </w:txbxContent>
                </v:textbox>
                <w10:anchorlock/>
              </v:shape>
            </w:pict>
          </mc:Fallback>
        </mc:AlternateContent>
      </w:r>
    </w:p>
    <w:p w14:paraId="2C36C91C" w14:textId="77777777" w:rsidR="00DF02A3" w:rsidRDefault="001F6F39" w:rsidP="001F6F39">
      <w:pPr>
        <w:pStyle w:val="Lgende"/>
        <w:jc w:val="left"/>
        <w:rPr>
          <w:lang w:eastAsia="fr-FR"/>
        </w:rPr>
      </w:pPr>
      <w:bookmarkStart w:id="73" w:name="_Toc463796620"/>
      <w:r>
        <w:t xml:space="preserve">Annexe </w:t>
      </w:r>
      <w:fldSimple w:instr=" SEQ Annexe \* ARABIC ">
        <w:r w:rsidR="004636E2">
          <w:rPr>
            <w:noProof/>
          </w:rPr>
          <w:t>29</w:t>
        </w:r>
      </w:fldSimple>
      <w:r w:rsidR="00265100">
        <w:t xml:space="preserve"> </w:t>
      </w:r>
      <w:r w:rsidRPr="005417F7">
        <w:t>Exemple d’utilisation d’annotations pour les services.</w:t>
      </w:r>
      <w:bookmarkEnd w:id="73"/>
    </w:p>
    <w:p w14:paraId="4CCE09AB" w14:textId="77777777" w:rsidR="001F6F39" w:rsidRDefault="00DF02A3" w:rsidP="001F6F39">
      <w:pPr>
        <w:keepNext/>
      </w:pPr>
      <w:r>
        <w:rPr>
          <w:noProof/>
        </w:rPr>
        <w:lastRenderedPageBreak/>
        <mc:AlternateContent>
          <mc:Choice Requires="wps">
            <w:drawing>
              <wp:inline distT="0" distB="0" distL="0" distR="0" wp14:anchorId="1B4C11B6" wp14:editId="50503BCC">
                <wp:extent cx="5949538" cy="1923803"/>
                <wp:effectExtent l="0" t="0" r="13335" b="19685"/>
                <wp:docPr id="17" name="Zone de texte 17"/>
                <wp:cNvGraphicFramePr/>
                <a:graphic xmlns:a="http://schemas.openxmlformats.org/drawingml/2006/main">
                  <a:graphicData uri="http://schemas.microsoft.com/office/word/2010/wordprocessingShape">
                    <wps:wsp>
                      <wps:cNvSpPr txBox="1"/>
                      <wps:spPr>
                        <a:xfrm>
                          <a:off x="0" y="0"/>
                          <a:ext cx="5949538" cy="192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F2353A" w14:textId="77777777" w:rsidR="00396D6B" w:rsidRPr="003C61AC" w:rsidRDefault="00396D6B" w:rsidP="00DF02A3">
                            <w:pPr>
                              <w:rPr>
                                <w:sz w:val="18"/>
                                <w:szCs w:val="18"/>
                                <w:lang w:eastAsia="fr-FR"/>
                              </w:rPr>
                            </w:pPr>
                            <w:r w:rsidRPr="003C61AC">
                              <w:rPr>
                                <w:sz w:val="18"/>
                                <w:szCs w:val="18"/>
                                <w:lang w:eastAsia="fr-FR"/>
                              </w:rPr>
                              <w:t>@Controller</w:t>
                            </w:r>
                          </w:p>
                          <w:p w14:paraId="2FF0C7B7" w14:textId="77777777" w:rsidR="00396D6B" w:rsidRPr="003C61AC" w:rsidRDefault="00396D6B" w:rsidP="00DF02A3">
                            <w:pPr>
                              <w:rPr>
                                <w:sz w:val="18"/>
                                <w:szCs w:val="18"/>
                                <w:lang w:eastAsia="fr-FR"/>
                              </w:rPr>
                            </w:pPr>
                            <w:proofErr w:type="gramStart"/>
                            <w:r w:rsidRPr="003C61AC">
                              <w:rPr>
                                <w:sz w:val="18"/>
                                <w:szCs w:val="18"/>
                                <w:lang w:eastAsia="fr-FR"/>
                              </w:rPr>
                              <w:t>@</w:t>
                            </w:r>
                            <w:proofErr w:type="spellStart"/>
                            <w:r w:rsidRPr="003C61AC">
                              <w:rPr>
                                <w:sz w:val="18"/>
                                <w:szCs w:val="18"/>
                                <w:lang w:eastAsia="fr-FR"/>
                              </w:rPr>
                              <w:t>RequestMapping</w:t>
                            </w:r>
                            <w:proofErr w:type="spellEnd"/>
                            <w:r w:rsidRPr="003C61AC">
                              <w:rPr>
                                <w:sz w:val="18"/>
                                <w:szCs w:val="18"/>
                                <w:lang w:eastAsia="fr-FR"/>
                              </w:rPr>
                              <w:t>(</w:t>
                            </w:r>
                            <w:proofErr w:type="gramEnd"/>
                            <w:r w:rsidRPr="003C61AC">
                              <w:rPr>
                                <w:sz w:val="18"/>
                                <w:szCs w:val="18"/>
                                <w:lang w:eastAsia="fr-FR"/>
                              </w:rPr>
                              <w:t>value="/</w:t>
                            </w:r>
                            <w:proofErr w:type="spellStart"/>
                            <w:r w:rsidRPr="003C61AC">
                              <w:rPr>
                                <w:sz w:val="18"/>
                                <w:szCs w:val="18"/>
                                <w:lang w:eastAsia="fr-FR"/>
                              </w:rPr>
                              <w:t>afficherListeCourses</w:t>
                            </w:r>
                            <w:proofErr w:type="spellEnd"/>
                            <w:r w:rsidRPr="003C61AC">
                              <w:rPr>
                                <w:sz w:val="18"/>
                                <w:szCs w:val="18"/>
                                <w:lang w:eastAsia="fr-FR"/>
                              </w:rPr>
                              <w:t>")</w:t>
                            </w:r>
                          </w:p>
                          <w:p w14:paraId="432A828F" w14:textId="77777777" w:rsidR="00396D6B" w:rsidRPr="003C61AC" w:rsidRDefault="00396D6B" w:rsidP="00DF02A3">
                            <w:pPr>
                              <w:rPr>
                                <w:sz w:val="18"/>
                                <w:szCs w:val="18"/>
                                <w:lang w:eastAsia="fr-FR"/>
                              </w:rPr>
                            </w:pPr>
                            <w:proofErr w:type="gramStart"/>
                            <w:r w:rsidRPr="003C61AC">
                              <w:rPr>
                                <w:sz w:val="18"/>
                                <w:szCs w:val="18"/>
                                <w:lang w:eastAsia="fr-FR"/>
                              </w:rPr>
                              <w:t>public</w:t>
                            </w:r>
                            <w:proofErr w:type="gramEnd"/>
                            <w:r w:rsidRPr="003C61AC">
                              <w:rPr>
                                <w:sz w:val="18"/>
                                <w:szCs w:val="18"/>
                                <w:lang w:eastAsia="fr-FR"/>
                              </w:rPr>
                              <w:t xml:space="preserve"> class </w:t>
                            </w:r>
                            <w:proofErr w:type="spellStart"/>
                            <w:r w:rsidRPr="003C61AC">
                              <w:rPr>
                                <w:sz w:val="18"/>
                                <w:szCs w:val="18"/>
                                <w:lang w:eastAsia="fr-FR"/>
                              </w:rPr>
                              <w:t>AfficherListeCoursesController</w:t>
                            </w:r>
                            <w:proofErr w:type="spellEnd"/>
                            <w:r w:rsidRPr="003C61AC">
                              <w:rPr>
                                <w:sz w:val="18"/>
                                <w:szCs w:val="18"/>
                                <w:lang w:eastAsia="fr-FR"/>
                              </w:rPr>
                              <w:t xml:space="preserve"> {</w:t>
                            </w:r>
                          </w:p>
                          <w:p w14:paraId="50DF81F0" w14:textId="77777777" w:rsidR="00396D6B" w:rsidRPr="003C61AC" w:rsidRDefault="00396D6B" w:rsidP="00DF02A3">
                            <w:pPr>
                              <w:rPr>
                                <w:sz w:val="18"/>
                                <w:szCs w:val="18"/>
                                <w:lang w:eastAsia="fr-FR"/>
                              </w:rPr>
                            </w:pPr>
                          </w:p>
                          <w:p w14:paraId="2988B3CC" w14:textId="77777777" w:rsidR="00396D6B" w:rsidRPr="003C61AC" w:rsidRDefault="00396D6B" w:rsidP="00DF02A3">
                            <w:pPr>
                              <w:rPr>
                                <w:sz w:val="18"/>
                                <w:szCs w:val="18"/>
                                <w:lang w:eastAsia="fr-FR"/>
                              </w:rPr>
                            </w:pPr>
                            <w:r w:rsidRPr="003C61AC">
                              <w:rPr>
                                <w:sz w:val="18"/>
                                <w:szCs w:val="18"/>
                                <w:lang w:eastAsia="fr-FR"/>
                              </w:rPr>
                              <w:t xml:space="preserve">    @</w:t>
                            </w:r>
                            <w:proofErr w:type="spellStart"/>
                            <w:r w:rsidRPr="003C61AC">
                              <w:rPr>
                                <w:sz w:val="18"/>
                                <w:szCs w:val="18"/>
                                <w:lang w:eastAsia="fr-FR"/>
                              </w:rPr>
                              <w:t>Autowired</w:t>
                            </w:r>
                            <w:proofErr w:type="spellEnd"/>
                          </w:p>
                          <w:p w14:paraId="7C666A41"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w:t>
                            </w:r>
                            <w:proofErr w:type="spellStart"/>
                            <w:r w:rsidRPr="003C61AC">
                              <w:rPr>
                                <w:sz w:val="18"/>
                                <w:szCs w:val="18"/>
                                <w:lang w:eastAsia="fr-FR"/>
                              </w:rPr>
                              <w:t>IServiceListeCourses</w:t>
                            </w:r>
                            <w:proofErr w:type="spellEnd"/>
                            <w:r w:rsidRPr="003C61AC">
                              <w:rPr>
                                <w:sz w:val="18"/>
                                <w:szCs w:val="18"/>
                                <w:lang w:eastAsia="fr-FR"/>
                              </w:rPr>
                              <w:t xml:space="preserve"> service;</w:t>
                            </w:r>
                          </w:p>
                          <w:p w14:paraId="000734F5" w14:textId="77777777" w:rsidR="00396D6B" w:rsidRPr="003C61AC" w:rsidRDefault="00396D6B" w:rsidP="00DF02A3">
                            <w:pPr>
                              <w:rPr>
                                <w:sz w:val="18"/>
                                <w:szCs w:val="18"/>
                                <w:lang w:eastAsia="fr-FR"/>
                              </w:rPr>
                            </w:pPr>
                          </w:p>
                          <w:p w14:paraId="2F873980" w14:textId="77777777" w:rsidR="00396D6B" w:rsidRPr="003C61AC" w:rsidRDefault="00396D6B" w:rsidP="00DF02A3">
                            <w:pPr>
                              <w:rPr>
                                <w:sz w:val="18"/>
                                <w:szCs w:val="18"/>
                                <w:lang w:eastAsia="fr-FR"/>
                              </w:rPr>
                            </w:pPr>
                            <w:r w:rsidRPr="003C61AC">
                              <w:rPr>
                                <w:sz w:val="18"/>
                                <w:szCs w:val="18"/>
                                <w:lang w:eastAsia="fr-FR"/>
                              </w:rPr>
                              <w:t xml:space="preserve">    </w:t>
                            </w:r>
                            <w:proofErr w:type="gramStart"/>
                            <w:r w:rsidRPr="003C61AC">
                              <w:rPr>
                                <w:sz w:val="18"/>
                                <w:szCs w:val="18"/>
                                <w:lang w:eastAsia="fr-FR"/>
                              </w:rPr>
                              <w:t>@</w:t>
                            </w:r>
                            <w:proofErr w:type="spellStart"/>
                            <w:r w:rsidRPr="003C61AC">
                              <w:rPr>
                                <w:sz w:val="18"/>
                                <w:szCs w:val="18"/>
                                <w:lang w:eastAsia="fr-FR"/>
                              </w:rPr>
                              <w:t>RequestMapping</w:t>
                            </w:r>
                            <w:proofErr w:type="spellEnd"/>
                            <w:r w:rsidRPr="003C61AC">
                              <w:rPr>
                                <w:sz w:val="18"/>
                                <w:szCs w:val="18"/>
                                <w:lang w:eastAsia="fr-FR"/>
                              </w:rPr>
                              <w:t>(</w:t>
                            </w:r>
                            <w:proofErr w:type="gramEnd"/>
                            <w:r w:rsidRPr="003C61AC">
                              <w:rPr>
                                <w:sz w:val="18"/>
                                <w:szCs w:val="18"/>
                                <w:lang w:eastAsia="fr-FR"/>
                              </w:rPr>
                              <w:t xml:space="preserve">method = </w:t>
                            </w:r>
                            <w:proofErr w:type="spellStart"/>
                            <w:r w:rsidRPr="003C61AC">
                              <w:rPr>
                                <w:sz w:val="18"/>
                                <w:szCs w:val="18"/>
                                <w:lang w:eastAsia="fr-FR"/>
                              </w:rPr>
                              <w:t>RequestMethod.GET</w:t>
                            </w:r>
                            <w:proofErr w:type="spellEnd"/>
                            <w:r w:rsidRPr="003C61AC">
                              <w:rPr>
                                <w:sz w:val="18"/>
                                <w:szCs w:val="18"/>
                                <w:lang w:eastAsia="fr-FR"/>
                              </w:rPr>
                              <w:t>)</w:t>
                            </w:r>
                          </w:p>
                          <w:p w14:paraId="71B5BA91" w14:textId="77777777" w:rsidR="00396D6B" w:rsidRPr="003C61AC" w:rsidRDefault="00396D6B" w:rsidP="00DF02A3">
                            <w:pPr>
                              <w:rPr>
                                <w:sz w:val="18"/>
                                <w:szCs w:val="18"/>
                                <w:lang w:eastAsia="fr-FR"/>
                              </w:rPr>
                            </w:pPr>
                            <w:r w:rsidRPr="003C61AC">
                              <w:rPr>
                                <w:sz w:val="18"/>
                                <w:szCs w:val="18"/>
                                <w:lang w:eastAsia="fr-FR"/>
                              </w:rPr>
                              <w:t xml:space="preserve">    public String </w:t>
                            </w:r>
                            <w:proofErr w:type="gramStart"/>
                            <w:r w:rsidRPr="003C61AC">
                              <w:rPr>
                                <w:sz w:val="18"/>
                                <w:szCs w:val="18"/>
                                <w:lang w:eastAsia="fr-FR"/>
                              </w:rPr>
                              <w:t>afficher(</w:t>
                            </w:r>
                            <w:proofErr w:type="spellStart"/>
                            <w:proofErr w:type="gramEnd"/>
                            <w:r w:rsidRPr="003C61AC">
                              <w:rPr>
                                <w:sz w:val="18"/>
                                <w:szCs w:val="18"/>
                                <w:lang w:eastAsia="fr-FR"/>
                              </w:rPr>
                              <w:t>ModelMap</w:t>
                            </w:r>
                            <w:proofErr w:type="spellEnd"/>
                            <w:r w:rsidRPr="003C61AC">
                              <w:rPr>
                                <w:sz w:val="18"/>
                                <w:szCs w:val="18"/>
                                <w:lang w:eastAsia="fr-FR"/>
                              </w:rPr>
                              <w:t xml:space="preserve"> </w:t>
                            </w:r>
                            <w:proofErr w:type="spellStart"/>
                            <w:r w:rsidRPr="003C61AC">
                              <w:rPr>
                                <w:sz w:val="18"/>
                                <w:szCs w:val="18"/>
                                <w:lang w:eastAsia="fr-FR"/>
                              </w:rPr>
                              <w:t>pModel</w:t>
                            </w:r>
                            <w:proofErr w:type="spellEnd"/>
                            <w:r w:rsidRPr="003C61AC">
                              <w:rPr>
                                <w:sz w:val="18"/>
                                <w:szCs w:val="18"/>
                                <w:lang w:eastAsia="fr-FR"/>
                              </w:rPr>
                              <w:t>) {</w:t>
                            </w:r>
                          </w:p>
                          <w:p w14:paraId="63C336B3" w14:textId="77777777" w:rsidR="00396D6B" w:rsidRPr="003C61AC" w:rsidRDefault="00396D6B" w:rsidP="00DF02A3">
                            <w:pPr>
                              <w:rPr>
                                <w:sz w:val="18"/>
                                <w:szCs w:val="18"/>
                                <w:lang w:eastAsia="fr-FR"/>
                              </w:rPr>
                            </w:pPr>
                            <w:r w:rsidRPr="003C61AC">
                              <w:rPr>
                                <w:sz w:val="18"/>
                                <w:szCs w:val="18"/>
                                <w:lang w:eastAsia="fr-FR"/>
                              </w:rPr>
                              <w:t xml:space="preserve">        final List&lt;Course&gt; </w:t>
                            </w:r>
                            <w:proofErr w:type="spellStart"/>
                            <w:r w:rsidRPr="003C61AC">
                              <w:rPr>
                                <w:sz w:val="18"/>
                                <w:szCs w:val="18"/>
                                <w:lang w:eastAsia="fr-FR"/>
                              </w:rPr>
                              <w:t>lListeCourses</w:t>
                            </w:r>
                            <w:proofErr w:type="spellEnd"/>
                            <w:r w:rsidRPr="003C61AC">
                              <w:rPr>
                                <w:sz w:val="18"/>
                                <w:szCs w:val="18"/>
                                <w:lang w:eastAsia="fr-FR"/>
                              </w:rPr>
                              <w:t xml:space="preserve"> = </w:t>
                            </w:r>
                            <w:proofErr w:type="spellStart"/>
                            <w:proofErr w:type="gramStart"/>
                            <w:r w:rsidRPr="003C61AC">
                              <w:rPr>
                                <w:sz w:val="18"/>
                                <w:szCs w:val="18"/>
                                <w:lang w:eastAsia="fr-FR"/>
                              </w:rPr>
                              <w:t>service.rechercherCourses</w:t>
                            </w:r>
                            <w:proofErr w:type="spellEnd"/>
                            <w:r w:rsidRPr="003C61AC">
                              <w:rPr>
                                <w:sz w:val="18"/>
                                <w:szCs w:val="18"/>
                                <w:lang w:eastAsia="fr-FR"/>
                              </w:rPr>
                              <w:t>(</w:t>
                            </w:r>
                            <w:proofErr w:type="gramEnd"/>
                            <w:r w:rsidRPr="003C61AC">
                              <w:rPr>
                                <w:sz w:val="18"/>
                                <w:szCs w:val="18"/>
                                <w:lang w:eastAsia="fr-FR"/>
                              </w:rPr>
                              <w:t>);</w:t>
                            </w:r>
                          </w:p>
                          <w:p w14:paraId="53164BC4"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pModel.addAttribute</w:t>
                            </w:r>
                            <w:proofErr w:type="spellEnd"/>
                            <w:r w:rsidRPr="003C61AC">
                              <w:rPr>
                                <w:sz w:val="18"/>
                                <w:szCs w:val="18"/>
                                <w:lang w:eastAsia="fr-FR"/>
                              </w:rPr>
                              <w:t>(</w:t>
                            </w:r>
                            <w:proofErr w:type="gramEnd"/>
                            <w:r w:rsidRPr="003C61AC">
                              <w:rPr>
                                <w:sz w:val="18"/>
                                <w:szCs w:val="18"/>
                                <w:lang w:eastAsia="fr-FR"/>
                              </w:rPr>
                              <w:t>"</w:t>
                            </w:r>
                            <w:proofErr w:type="spellStart"/>
                            <w:r w:rsidRPr="003C61AC">
                              <w:rPr>
                                <w:sz w:val="18"/>
                                <w:szCs w:val="18"/>
                                <w:lang w:eastAsia="fr-FR"/>
                              </w:rPr>
                              <w:t>listeCourses</w:t>
                            </w:r>
                            <w:proofErr w:type="spellEnd"/>
                            <w:r w:rsidRPr="003C61AC">
                              <w:rPr>
                                <w:sz w:val="18"/>
                                <w:szCs w:val="18"/>
                                <w:lang w:eastAsia="fr-FR"/>
                              </w:rPr>
                              <w:t xml:space="preserve">", </w:t>
                            </w:r>
                            <w:proofErr w:type="spellStart"/>
                            <w:r w:rsidRPr="003C61AC">
                              <w:rPr>
                                <w:sz w:val="18"/>
                                <w:szCs w:val="18"/>
                                <w:lang w:eastAsia="fr-FR"/>
                              </w:rPr>
                              <w:t>lListeCourses</w:t>
                            </w:r>
                            <w:proofErr w:type="spellEnd"/>
                            <w:r w:rsidRPr="003C61AC">
                              <w:rPr>
                                <w:sz w:val="18"/>
                                <w:szCs w:val="18"/>
                                <w:lang w:eastAsia="fr-FR"/>
                              </w:rPr>
                              <w:t>);</w:t>
                            </w:r>
                          </w:p>
                          <w:p w14:paraId="196576C5" w14:textId="77777777" w:rsidR="00396D6B" w:rsidRPr="003C61AC" w:rsidRDefault="00396D6B" w:rsidP="00DF02A3">
                            <w:pPr>
                              <w:rPr>
                                <w:sz w:val="18"/>
                                <w:szCs w:val="18"/>
                                <w:lang w:eastAsia="fr-FR"/>
                              </w:rPr>
                            </w:pPr>
                            <w:r w:rsidRPr="003C61AC">
                              <w:rPr>
                                <w:sz w:val="18"/>
                                <w:szCs w:val="18"/>
                                <w:lang w:eastAsia="fr-FR"/>
                              </w:rPr>
                              <w:t xml:space="preserve">        </w:t>
                            </w:r>
                            <w:proofErr w:type="gramStart"/>
                            <w:r w:rsidRPr="003C61AC">
                              <w:rPr>
                                <w:sz w:val="18"/>
                                <w:szCs w:val="18"/>
                                <w:lang w:eastAsia="fr-FR"/>
                              </w:rPr>
                              <w:t>return</w:t>
                            </w:r>
                            <w:proofErr w:type="gramEnd"/>
                            <w:r w:rsidRPr="003C61AC">
                              <w:rPr>
                                <w:sz w:val="18"/>
                                <w:szCs w:val="18"/>
                                <w:lang w:eastAsia="fr-FR"/>
                              </w:rPr>
                              <w:t xml:space="preserve"> "</w:t>
                            </w:r>
                            <w:proofErr w:type="spellStart"/>
                            <w:r w:rsidRPr="003C61AC">
                              <w:rPr>
                                <w:sz w:val="18"/>
                                <w:szCs w:val="18"/>
                                <w:lang w:eastAsia="fr-FR"/>
                              </w:rPr>
                              <w:t>listeCourses</w:t>
                            </w:r>
                            <w:proofErr w:type="spellEnd"/>
                            <w:r w:rsidRPr="003C61AC">
                              <w:rPr>
                                <w:sz w:val="18"/>
                                <w:szCs w:val="18"/>
                                <w:lang w:eastAsia="fr-FR"/>
                              </w:rPr>
                              <w:t>";</w:t>
                            </w:r>
                          </w:p>
                          <w:p w14:paraId="648A31DD" w14:textId="77777777" w:rsidR="00396D6B" w:rsidRPr="003C61AC" w:rsidRDefault="00396D6B" w:rsidP="00DF02A3">
                            <w:pPr>
                              <w:rPr>
                                <w:sz w:val="18"/>
                                <w:szCs w:val="18"/>
                                <w:lang w:eastAsia="fr-FR"/>
                              </w:rPr>
                            </w:pPr>
                            <w:r w:rsidRPr="003C61AC">
                              <w:rPr>
                                <w:sz w:val="18"/>
                                <w:szCs w:val="18"/>
                                <w:lang w:eastAsia="fr-FR"/>
                              </w:rPr>
                              <w:t xml:space="preserve">    }</w:t>
                            </w:r>
                          </w:p>
                          <w:p w14:paraId="24A7E45F" w14:textId="77777777" w:rsidR="00396D6B" w:rsidRPr="003C61AC" w:rsidRDefault="00396D6B" w:rsidP="00DF02A3">
                            <w:pPr>
                              <w:rPr>
                                <w:sz w:val="18"/>
                                <w:szCs w:val="18"/>
                              </w:rPr>
                            </w:pPr>
                            <w:r w:rsidRPr="003C61AC">
                              <w:rPr>
                                <w:sz w:val="18"/>
                                <w:szCs w:val="1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17" o:spid="_x0000_s1047" type="#_x0000_t202" style="width:468.45pt;height:1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" fillcolor="white [3201]" strokeweight=".5pt">
                <v:textbox>
                  <w:txbxContent>
                    <w:p w14:paraId="5DF2353A" w14:textId="77777777" w:rsidR="00396D6B" w:rsidRPr="003C61AC" w:rsidRDefault="00396D6B" w:rsidP="00DF02A3">
                      <w:pPr>
                        <w:rPr>
                          <w:sz w:val="18"/>
                          <w:szCs w:val="18"/>
                          <w:lang w:eastAsia="fr-FR"/>
                        </w:rPr>
                      </w:pPr>
                      <w:r w:rsidRPr="003C61AC">
                        <w:rPr>
                          <w:sz w:val="18"/>
                          <w:szCs w:val="18"/>
                          <w:lang w:eastAsia="fr-FR"/>
                        </w:rPr>
                        <w:t>@Controller</w:t>
                      </w:r>
                    </w:p>
                    <w:p w14:paraId="2FF0C7B7" w14:textId="77777777" w:rsidR="00396D6B" w:rsidRPr="003C61AC" w:rsidRDefault="00396D6B" w:rsidP="00DF02A3">
                      <w:pPr>
                        <w:rPr>
                          <w:sz w:val="18"/>
                          <w:szCs w:val="18"/>
                          <w:lang w:eastAsia="fr-FR"/>
                        </w:rPr>
                      </w:pPr>
                      <w:proofErr w:type="gramStart"/>
                      <w:r w:rsidRPr="003C61AC">
                        <w:rPr>
                          <w:sz w:val="18"/>
                          <w:szCs w:val="18"/>
                          <w:lang w:eastAsia="fr-FR"/>
                        </w:rPr>
                        <w:t>@</w:t>
                      </w:r>
                      <w:proofErr w:type="spellStart"/>
                      <w:r w:rsidRPr="003C61AC">
                        <w:rPr>
                          <w:sz w:val="18"/>
                          <w:szCs w:val="18"/>
                          <w:lang w:eastAsia="fr-FR"/>
                        </w:rPr>
                        <w:t>RequestMapping</w:t>
                      </w:r>
                      <w:proofErr w:type="spellEnd"/>
                      <w:r w:rsidRPr="003C61AC">
                        <w:rPr>
                          <w:sz w:val="18"/>
                          <w:szCs w:val="18"/>
                          <w:lang w:eastAsia="fr-FR"/>
                        </w:rPr>
                        <w:t>(</w:t>
                      </w:r>
                      <w:proofErr w:type="gramEnd"/>
                      <w:r w:rsidRPr="003C61AC">
                        <w:rPr>
                          <w:sz w:val="18"/>
                          <w:szCs w:val="18"/>
                          <w:lang w:eastAsia="fr-FR"/>
                        </w:rPr>
                        <w:t>value="/</w:t>
                      </w:r>
                      <w:proofErr w:type="spellStart"/>
                      <w:r w:rsidRPr="003C61AC">
                        <w:rPr>
                          <w:sz w:val="18"/>
                          <w:szCs w:val="18"/>
                          <w:lang w:eastAsia="fr-FR"/>
                        </w:rPr>
                        <w:t>afficherListeCourses</w:t>
                      </w:r>
                      <w:proofErr w:type="spellEnd"/>
                      <w:r w:rsidRPr="003C61AC">
                        <w:rPr>
                          <w:sz w:val="18"/>
                          <w:szCs w:val="18"/>
                          <w:lang w:eastAsia="fr-FR"/>
                        </w:rPr>
                        <w:t>")</w:t>
                      </w:r>
                    </w:p>
                    <w:p w14:paraId="432A828F" w14:textId="77777777" w:rsidR="00396D6B" w:rsidRPr="003C61AC" w:rsidRDefault="00396D6B" w:rsidP="00DF02A3">
                      <w:pPr>
                        <w:rPr>
                          <w:sz w:val="18"/>
                          <w:szCs w:val="18"/>
                          <w:lang w:eastAsia="fr-FR"/>
                        </w:rPr>
                      </w:pPr>
                      <w:proofErr w:type="gramStart"/>
                      <w:r w:rsidRPr="003C61AC">
                        <w:rPr>
                          <w:sz w:val="18"/>
                          <w:szCs w:val="18"/>
                          <w:lang w:eastAsia="fr-FR"/>
                        </w:rPr>
                        <w:t>public</w:t>
                      </w:r>
                      <w:proofErr w:type="gramEnd"/>
                      <w:r w:rsidRPr="003C61AC">
                        <w:rPr>
                          <w:sz w:val="18"/>
                          <w:szCs w:val="18"/>
                          <w:lang w:eastAsia="fr-FR"/>
                        </w:rPr>
                        <w:t xml:space="preserve"> class </w:t>
                      </w:r>
                      <w:proofErr w:type="spellStart"/>
                      <w:r w:rsidRPr="003C61AC">
                        <w:rPr>
                          <w:sz w:val="18"/>
                          <w:szCs w:val="18"/>
                          <w:lang w:eastAsia="fr-FR"/>
                        </w:rPr>
                        <w:t>AfficherListeCoursesController</w:t>
                      </w:r>
                      <w:proofErr w:type="spellEnd"/>
                      <w:r w:rsidRPr="003C61AC">
                        <w:rPr>
                          <w:sz w:val="18"/>
                          <w:szCs w:val="18"/>
                          <w:lang w:eastAsia="fr-FR"/>
                        </w:rPr>
                        <w:t xml:space="preserve"> {</w:t>
                      </w:r>
                    </w:p>
                    <w:p w14:paraId="50DF81F0" w14:textId="77777777" w:rsidR="00396D6B" w:rsidRPr="003C61AC" w:rsidRDefault="00396D6B" w:rsidP="00DF02A3">
                      <w:pPr>
                        <w:rPr>
                          <w:sz w:val="18"/>
                          <w:szCs w:val="18"/>
                          <w:lang w:eastAsia="fr-FR"/>
                        </w:rPr>
                      </w:pPr>
                    </w:p>
                    <w:p w14:paraId="2988B3CC" w14:textId="77777777" w:rsidR="00396D6B" w:rsidRPr="003C61AC" w:rsidRDefault="00396D6B" w:rsidP="00DF02A3">
                      <w:pPr>
                        <w:rPr>
                          <w:sz w:val="18"/>
                          <w:szCs w:val="18"/>
                          <w:lang w:eastAsia="fr-FR"/>
                        </w:rPr>
                      </w:pPr>
                      <w:r w:rsidRPr="003C61AC">
                        <w:rPr>
                          <w:sz w:val="18"/>
                          <w:szCs w:val="18"/>
                          <w:lang w:eastAsia="fr-FR"/>
                        </w:rPr>
                        <w:t xml:space="preserve">    @</w:t>
                      </w:r>
                      <w:proofErr w:type="spellStart"/>
                      <w:r w:rsidRPr="003C61AC">
                        <w:rPr>
                          <w:sz w:val="18"/>
                          <w:szCs w:val="18"/>
                          <w:lang w:eastAsia="fr-FR"/>
                        </w:rPr>
                        <w:t>Autowired</w:t>
                      </w:r>
                      <w:proofErr w:type="spellEnd"/>
                    </w:p>
                    <w:p w14:paraId="7C666A41"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private</w:t>
                      </w:r>
                      <w:proofErr w:type="spellEnd"/>
                      <w:proofErr w:type="gramEnd"/>
                      <w:r w:rsidRPr="003C61AC">
                        <w:rPr>
                          <w:sz w:val="18"/>
                          <w:szCs w:val="18"/>
                          <w:lang w:eastAsia="fr-FR"/>
                        </w:rPr>
                        <w:t xml:space="preserve"> </w:t>
                      </w:r>
                      <w:proofErr w:type="spellStart"/>
                      <w:r w:rsidRPr="003C61AC">
                        <w:rPr>
                          <w:sz w:val="18"/>
                          <w:szCs w:val="18"/>
                          <w:lang w:eastAsia="fr-FR"/>
                        </w:rPr>
                        <w:t>IServiceListeCourses</w:t>
                      </w:r>
                      <w:proofErr w:type="spellEnd"/>
                      <w:r w:rsidRPr="003C61AC">
                        <w:rPr>
                          <w:sz w:val="18"/>
                          <w:szCs w:val="18"/>
                          <w:lang w:eastAsia="fr-FR"/>
                        </w:rPr>
                        <w:t xml:space="preserve"> service;</w:t>
                      </w:r>
                    </w:p>
                    <w:p w14:paraId="000734F5" w14:textId="77777777" w:rsidR="00396D6B" w:rsidRPr="003C61AC" w:rsidRDefault="00396D6B" w:rsidP="00DF02A3">
                      <w:pPr>
                        <w:rPr>
                          <w:sz w:val="18"/>
                          <w:szCs w:val="18"/>
                          <w:lang w:eastAsia="fr-FR"/>
                        </w:rPr>
                      </w:pPr>
                    </w:p>
                    <w:p w14:paraId="2F873980" w14:textId="77777777" w:rsidR="00396D6B" w:rsidRPr="003C61AC" w:rsidRDefault="00396D6B" w:rsidP="00DF02A3">
                      <w:pPr>
                        <w:rPr>
                          <w:sz w:val="18"/>
                          <w:szCs w:val="18"/>
                          <w:lang w:eastAsia="fr-FR"/>
                        </w:rPr>
                      </w:pPr>
                      <w:r w:rsidRPr="003C61AC">
                        <w:rPr>
                          <w:sz w:val="18"/>
                          <w:szCs w:val="18"/>
                          <w:lang w:eastAsia="fr-FR"/>
                        </w:rPr>
                        <w:t xml:space="preserve">    </w:t>
                      </w:r>
                      <w:proofErr w:type="gramStart"/>
                      <w:r w:rsidRPr="003C61AC">
                        <w:rPr>
                          <w:sz w:val="18"/>
                          <w:szCs w:val="18"/>
                          <w:lang w:eastAsia="fr-FR"/>
                        </w:rPr>
                        <w:t>@</w:t>
                      </w:r>
                      <w:proofErr w:type="spellStart"/>
                      <w:r w:rsidRPr="003C61AC">
                        <w:rPr>
                          <w:sz w:val="18"/>
                          <w:szCs w:val="18"/>
                          <w:lang w:eastAsia="fr-FR"/>
                        </w:rPr>
                        <w:t>RequestMapping</w:t>
                      </w:r>
                      <w:proofErr w:type="spellEnd"/>
                      <w:r w:rsidRPr="003C61AC">
                        <w:rPr>
                          <w:sz w:val="18"/>
                          <w:szCs w:val="18"/>
                          <w:lang w:eastAsia="fr-FR"/>
                        </w:rPr>
                        <w:t>(</w:t>
                      </w:r>
                      <w:proofErr w:type="gramEnd"/>
                      <w:r w:rsidRPr="003C61AC">
                        <w:rPr>
                          <w:sz w:val="18"/>
                          <w:szCs w:val="18"/>
                          <w:lang w:eastAsia="fr-FR"/>
                        </w:rPr>
                        <w:t xml:space="preserve">method = </w:t>
                      </w:r>
                      <w:proofErr w:type="spellStart"/>
                      <w:r w:rsidRPr="003C61AC">
                        <w:rPr>
                          <w:sz w:val="18"/>
                          <w:szCs w:val="18"/>
                          <w:lang w:eastAsia="fr-FR"/>
                        </w:rPr>
                        <w:t>RequestMethod.GET</w:t>
                      </w:r>
                      <w:proofErr w:type="spellEnd"/>
                      <w:r w:rsidRPr="003C61AC">
                        <w:rPr>
                          <w:sz w:val="18"/>
                          <w:szCs w:val="18"/>
                          <w:lang w:eastAsia="fr-FR"/>
                        </w:rPr>
                        <w:t>)</w:t>
                      </w:r>
                    </w:p>
                    <w:p w14:paraId="71B5BA91" w14:textId="77777777" w:rsidR="00396D6B" w:rsidRPr="003C61AC" w:rsidRDefault="00396D6B" w:rsidP="00DF02A3">
                      <w:pPr>
                        <w:rPr>
                          <w:sz w:val="18"/>
                          <w:szCs w:val="18"/>
                          <w:lang w:eastAsia="fr-FR"/>
                        </w:rPr>
                      </w:pPr>
                      <w:r w:rsidRPr="003C61AC">
                        <w:rPr>
                          <w:sz w:val="18"/>
                          <w:szCs w:val="18"/>
                          <w:lang w:eastAsia="fr-FR"/>
                        </w:rPr>
                        <w:t xml:space="preserve">    public String </w:t>
                      </w:r>
                      <w:proofErr w:type="gramStart"/>
                      <w:r w:rsidRPr="003C61AC">
                        <w:rPr>
                          <w:sz w:val="18"/>
                          <w:szCs w:val="18"/>
                          <w:lang w:eastAsia="fr-FR"/>
                        </w:rPr>
                        <w:t>afficher(</w:t>
                      </w:r>
                      <w:proofErr w:type="spellStart"/>
                      <w:proofErr w:type="gramEnd"/>
                      <w:r w:rsidRPr="003C61AC">
                        <w:rPr>
                          <w:sz w:val="18"/>
                          <w:szCs w:val="18"/>
                          <w:lang w:eastAsia="fr-FR"/>
                        </w:rPr>
                        <w:t>ModelMap</w:t>
                      </w:r>
                      <w:proofErr w:type="spellEnd"/>
                      <w:r w:rsidRPr="003C61AC">
                        <w:rPr>
                          <w:sz w:val="18"/>
                          <w:szCs w:val="18"/>
                          <w:lang w:eastAsia="fr-FR"/>
                        </w:rPr>
                        <w:t xml:space="preserve"> </w:t>
                      </w:r>
                      <w:proofErr w:type="spellStart"/>
                      <w:r w:rsidRPr="003C61AC">
                        <w:rPr>
                          <w:sz w:val="18"/>
                          <w:szCs w:val="18"/>
                          <w:lang w:eastAsia="fr-FR"/>
                        </w:rPr>
                        <w:t>pModel</w:t>
                      </w:r>
                      <w:proofErr w:type="spellEnd"/>
                      <w:r w:rsidRPr="003C61AC">
                        <w:rPr>
                          <w:sz w:val="18"/>
                          <w:szCs w:val="18"/>
                          <w:lang w:eastAsia="fr-FR"/>
                        </w:rPr>
                        <w:t>) {</w:t>
                      </w:r>
                    </w:p>
                    <w:p w14:paraId="63C336B3" w14:textId="77777777" w:rsidR="00396D6B" w:rsidRPr="003C61AC" w:rsidRDefault="00396D6B" w:rsidP="00DF02A3">
                      <w:pPr>
                        <w:rPr>
                          <w:sz w:val="18"/>
                          <w:szCs w:val="18"/>
                          <w:lang w:eastAsia="fr-FR"/>
                        </w:rPr>
                      </w:pPr>
                      <w:r w:rsidRPr="003C61AC">
                        <w:rPr>
                          <w:sz w:val="18"/>
                          <w:szCs w:val="18"/>
                          <w:lang w:eastAsia="fr-FR"/>
                        </w:rPr>
                        <w:t xml:space="preserve">        final List&lt;Course&gt; </w:t>
                      </w:r>
                      <w:proofErr w:type="spellStart"/>
                      <w:r w:rsidRPr="003C61AC">
                        <w:rPr>
                          <w:sz w:val="18"/>
                          <w:szCs w:val="18"/>
                          <w:lang w:eastAsia="fr-FR"/>
                        </w:rPr>
                        <w:t>lListeCourses</w:t>
                      </w:r>
                      <w:proofErr w:type="spellEnd"/>
                      <w:r w:rsidRPr="003C61AC">
                        <w:rPr>
                          <w:sz w:val="18"/>
                          <w:szCs w:val="18"/>
                          <w:lang w:eastAsia="fr-FR"/>
                        </w:rPr>
                        <w:t xml:space="preserve"> = </w:t>
                      </w:r>
                      <w:proofErr w:type="spellStart"/>
                      <w:proofErr w:type="gramStart"/>
                      <w:r w:rsidRPr="003C61AC">
                        <w:rPr>
                          <w:sz w:val="18"/>
                          <w:szCs w:val="18"/>
                          <w:lang w:eastAsia="fr-FR"/>
                        </w:rPr>
                        <w:t>service.rechercherCourses</w:t>
                      </w:r>
                      <w:proofErr w:type="spellEnd"/>
                      <w:r w:rsidRPr="003C61AC">
                        <w:rPr>
                          <w:sz w:val="18"/>
                          <w:szCs w:val="18"/>
                          <w:lang w:eastAsia="fr-FR"/>
                        </w:rPr>
                        <w:t>(</w:t>
                      </w:r>
                      <w:proofErr w:type="gramEnd"/>
                      <w:r w:rsidRPr="003C61AC">
                        <w:rPr>
                          <w:sz w:val="18"/>
                          <w:szCs w:val="18"/>
                          <w:lang w:eastAsia="fr-FR"/>
                        </w:rPr>
                        <w:t>);</w:t>
                      </w:r>
                    </w:p>
                    <w:p w14:paraId="53164BC4" w14:textId="77777777" w:rsidR="00396D6B" w:rsidRPr="003C61AC" w:rsidRDefault="00396D6B" w:rsidP="00DF02A3">
                      <w:pPr>
                        <w:rPr>
                          <w:sz w:val="18"/>
                          <w:szCs w:val="18"/>
                          <w:lang w:eastAsia="fr-FR"/>
                        </w:rPr>
                      </w:pPr>
                      <w:r w:rsidRPr="003C61AC">
                        <w:rPr>
                          <w:sz w:val="18"/>
                          <w:szCs w:val="18"/>
                          <w:lang w:eastAsia="fr-FR"/>
                        </w:rPr>
                        <w:t xml:space="preserve">        </w:t>
                      </w:r>
                      <w:proofErr w:type="spellStart"/>
                      <w:proofErr w:type="gramStart"/>
                      <w:r w:rsidRPr="003C61AC">
                        <w:rPr>
                          <w:sz w:val="18"/>
                          <w:szCs w:val="18"/>
                          <w:lang w:eastAsia="fr-FR"/>
                        </w:rPr>
                        <w:t>pModel.addAttribute</w:t>
                      </w:r>
                      <w:proofErr w:type="spellEnd"/>
                      <w:r w:rsidRPr="003C61AC">
                        <w:rPr>
                          <w:sz w:val="18"/>
                          <w:szCs w:val="18"/>
                          <w:lang w:eastAsia="fr-FR"/>
                        </w:rPr>
                        <w:t>(</w:t>
                      </w:r>
                      <w:proofErr w:type="gramEnd"/>
                      <w:r w:rsidRPr="003C61AC">
                        <w:rPr>
                          <w:sz w:val="18"/>
                          <w:szCs w:val="18"/>
                          <w:lang w:eastAsia="fr-FR"/>
                        </w:rPr>
                        <w:t>"</w:t>
                      </w:r>
                      <w:proofErr w:type="spellStart"/>
                      <w:r w:rsidRPr="003C61AC">
                        <w:rPr>
                          <w:sz w:val="18"/>
                          <w:szCs w:val="18"/>
                          <w:lang w:eastAsia="fr-FR"/>
                        </w:rPr>
                        <w:t>listeCourses</w:t>
                      </w:r>
                      <w:proofErr w:type="spellEnd"/>
                      <w:r w:rsidRPr="003C61AC">
                        <w:rPr>
                          <w:sz w:val="18"/>
                          <w:szCs w:val="18"/>
                          <w:lang w:eastAsia="fr-FR"/>
                        </w:rPr>
                        <w:t xml:space="preserve">", </w:t>
                      </w:r>
                      <w:proofErr w:type="spellStart"/>
                      <w:r w:rsidRPr="003C61AC">
                        <w:rPr>
                          <w:sz w:val="18"/>
                          <w:szCs w:val="18"/>
                          <w:lang w:eastAsia="fr-FR"/>
                        </w:rPr>
                        <w:t>lListeCourses</w:t>
                      </w:r>
                      <w:proofErr w:type="spellEnd"/>
                      <w:r w:rsidRPr="003C61AC">
                        <w:rPr>
                          <w:sz w:val="18"/>
                          <w:szCs w:val="18"/>
                          <w:lang w:eastAsia="fr-FR"/>
                        </w:rPr>
                        <w:t>);</w:t>
                      </w:r>
                    </w:p>
                    <w:p w14:paraId="196576C5" w14:textId="77777777" w:rsidR="00396D6B" w:rsidRPr="003C61AC" w:rsidRDefault="00396D6B" w:rsidP="00DF02A3">
                      <w:pPr>
                        <w:rPr>
                          <w:sz w:val="18"/>
                          <w:szCs w:val="18"/>
                          <w:lang w:eastAsia="fr-FR"/>
                        </w:rPr>
                      </w:pPr>
                      <w:r w:rsidRPr="003C61AC">
                        <w:rPr>
                          <w:sz w:val="18"/>
                          <w:szCs w:val="18"/>
                          <w:lang w:eastAsia="fr-FR"/>
                        </w:rPr>
                        <w:t xml:space="preserve">        </w:t>
                      </w:r>
                      <w:proofErr w:type="gramStart"/>
                      <w:r w:rsidRPr="003C61AC">
                        <w:rPr>
                          <w:sz w:val="18"/>
                          <w:szCs w:val="18"/>
                          <w:lang w:eastAsia="fr-FR"/>
                        </w:rPr>
                        <w:t>return</w:t>
                      </w:r>
                      <w:proofErr w:type="gramEnd"/>
                      <w:r w:rsidRPr="003C61AC">
                        <w:rPr>
                          <w:sz w:val="18"/>
                          <w:szCs w:val="18"/>
                          <w:lang w:eastAsia="fr-FR"/>
                        </w:rPr>
                        <w:t xml:space="preserve"> "</w:t>
                      </w:r>
                      <w:proofErr w:type="spellStart"/>
                      <w:r w:rsidRPr="003C61AC">
                        <w:rPr>
                          <w:sz w:val="18"/>
                          <w:szCs w:val="18"/>
                          <w:lang w:eastAsia="fr-FR"/>
                        </w:rPr>
                        <w:t>listeCourses</w:t>
                      </w:r>
                      <w:proofErr w:type="spellEnd"/>
                      <w:r w:rsidRPr="003C61AC">
                        <w:rPr>
                          <w:sz w:val="18"/>
                          <w:szCs w:val="18"/>
                          <w:lang w:eastAsia="fr-FR"/>
                        </w:rPr>
                        <w:t>";</w:t>
                      </w:r>
                    </w:p>
                    <w:p w14:paraId="648A31DD" w14:textId="77777777" w:rsidR="00396D6B" w:rsidRPr="003C61AC" w:rsidRDefault="00396D6B" w:rsidP="00DF02A3">
                      <w:pPr>
                        <w:rPr>
                          <w:sz w:val="18"/>
                          <w:szCs w:val="18"/>
                          <w:lang w:eastAsia="fr-FR"/>
                        </w:rPr>
                      </w:pPr>
                      <w:r w:rsidRPr="003C61AC">
                        <w:rPr>
                          <w:sz w:val="18"/>
                          <w:szCs w:val="18"/>
                          <w:lang w:eastAsia="fr-FR"/>
                        </w:rPr>
                        <w:t xml:space="preserve">    }</w:t>
                      </w:r>
                    </w:p>
                    <w:p w14:paraId="24A7E45F" w14:textId="77777777" w:rsidR="00396D6B" w:rsidRPr="003C61AC" w:rsidRDefault="00396D6B" w:rsidP="00DF02A3">
                      <w:pPr>
                        <w:rPr>
                          <w:sz w:val="18"/>
                          <w:szCs w:val="18"/>
                        </w:rPr>
                      </w:pPr>
                      <w:r w:rsidRPr="003C61AC">
                        <w:rPr>
                          <w:sz w:val="18"/>
                          <w:szCs w:val="18"/>
                          <w:lang w:eastAsia="fr-FR"/>
                        </w:rPr>
                        <w:t>}</w:t>
                      </w:r>
                    </w:p>
                  </w:txbxContent>
                </v:textbox>
                <w10:anchorlock/>
              </v:shape>
            </w:pict>
          </mc:Fallback>
        </mc:AlternateContent>
      </w:r>
    </w:p>
    <w:p w14:paraId="1755BE70" w14:textId="77777777" w:rsidR="00DF02A3" w:rsidRDefault="001F6F39" w:rsidP="001F6F39">
      <w:pPr>
        <w:pStyle w:val="Lgende"/>
        <w:jc w:val="left"/>
        <w:rPr>
          <w:lang w:eastAsia="fr-FR"/>
        </w:rPr>
      </w:pPr>
      <w:bookmarkStart w:id="74" w:name="_Toc463796621"/>
      <w:r>
        <w:t xml:space="preserve">Annexe </w:t>
      </w:r>
      <w:fldSimple w:instr=" SEQ Annexe \* ARABIC ">
        <w:r w:rsidR="004636E2">
          <w:rPr>
            <w:noProof/>
          </w:rPr>
          <w:t>30</w:t>
        </w:r>
      </w:fldSimple>
      <w:r w:rsidR="00265100">
        <w:t xml:space="preserve"> </w:t>
      </w:r>
      <w:r w:rsidRPr="001B5964">
        <w:t>Exemple d’utilisation d’annotations pour les contrôleurs.</w:t>
      </w:r>
      <w:bookmarkEnd w:id="74"/>
    </w:p>
    <w:p w14:paraId="4F7795F2" w14:textId="77777777" w:rsidR="00DF02A3" w:rsidRDefault="00DF02A3" w:rsidP="00DF02A3"/>
    <w:p w14:paraId="39C034CA" w14:textId="77777777" w:rsidR="00265100" w:rsidRDefault="00DF02A3" w:rsidP="00265100">
      <w:pPr>
        <w:keepNext/>
      </w:pPr>
      <w:r>
        <w:rPr>
          <w:noProof/>
        </w:rPr>
        <mc:AlternateContent>
          <mc:Choice Requires="wps">
            <w:drawing>
              <wp:inline distT="0" distB="0" distL="0" distR="0" wp14:anchorId="3112E24B" wp14:editId="3C802147">
                <wp:extent cx="5949538" cy="1228725"/>
                <wp:effectExtent l="0" t="0" r="13335" b="28575"/>
                <wp:docPr id="13" name="Zone de texte 13"/>
                <wp:cNvGraphicFramePr/>
                <a:graphic xmlns:a="http://schemas.openxmlformats.org/drawingml/2006/main">
                  <a:graphicData uri="http://schemas.microsoft.com/office/word/2010/wordprocessingShape">
                    <wps:wsp>
                      <wps:cNvSpPr txBox="1"/>
                      <wps:spPr>
                        <a:xfrm>
                          <a:off x="0" y="0"/>
                          <a:ext cx="5949538" cy="1228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A96F68" w14:textId="77777777" w:rsidR="00396D6B" w:rsidRPr="003C61AC" w:rsidRDefault="00396D6B" w:rsidP="00DF02A3">
                            <w:pPr>
                              <w:rPr>
                                <w:sz w:val="18"/>
                                <w:szCs w:val="18"/>
                                <w:lang w:val="en-US" w:eastAsia="fr-FR"/>
                              </w:rPr>
                            </w:pPr>
                            <w:proofErr w:type="gramStart"/>
                            <w:r w:rsidRPr="003C61AC">
                              <w:rPr>
                                <w:sz w:val="18"/>
                                <w:szCs w:val="18"/>
                                <w:lang w:val="en-US" w:eastAsia="fr-FR"/>
                              </w:rPr>
                              <w:t>public</w:t>
                            </w:r>
                            <w:proofErr w:type="gramEnd"/>
                            <w:r w:rsidRPr="003C61AC">
                              <w:rPr>
                                <w:sz w:val="18"/>
                                <w:szCs w:val="18"/>
                                <w:lang w:val="en-US" w:eastAsia="fr-FR"/>
                              </w:rPr>
                              <w:t xml:space="preserve"> List&lt;Course&gt; </w:t>
                            </w:r>
                            <w:proofErr w:type="spellStart"/>
                            <w:r w:rsidRPr="003C61AC">
                              <w:rPr>
                                <w:sz w:val="18"/>
                                <w:szCs w:val="18"/>
                                <w:lang w:val="en-US" w:eastAsia="fr-FR"/>
                              </w:rPr>
                              <w:t>rechercherCourses</w:t>
                            </w:r>
                            <w:proofErr w:type="spellEnd"/>
                            <w:r w:rsidRPr="003C61AC">
                              <w:rPr>
                                <w:sz w:val="18"/>
                                <w:szCs w:val="18"/>
                                <w:lang w:val="en-US" w:eastAsia="fr-FR"/>
                              </w:rPr>
                              <w:t>() {</w:t>
                            </w:r>
                          </w:p>
                          <w:p w14:paraId="7823B9C7" w14:textId="77777777" w:rsidR="00396D6B" w:rsidRPr="003C61AC" w:rsidRDefault="00396D6B" w:rsidP="00DF02A3">
                            <w:pPr>
                              <w:rPr>
                                <w:sz w:val="18"/>
                                <w:szCs w:val="18"/>
                                <w:lang w:val="en-US" w:eastAsia="fr-FR"/>
                              </w:rPr>
                            </w:pPr>
                            <w:r w:rsidRPr="003C61AC">
                              <w:rPr>
                                <w:sz w:val="18"/>
                                <w:szCs w:val="18"/>
                                <w:lang w:val="en-US" w:eastAsia="fr-FR"/>
                              </w:rPr>
                              <w:t xml:space="preserve">    </w:t>
                            </w:r>
                            <w:r w:rsidRPr="003C61AC">
                              <w:rPr>
                                <w:sz w:val="18"/>
                                <w:szCs w:val="18"/>
                                <w:lang w:val="en-US" w:eastAsia="fr-FR"/>
                              </w:rPr>
                              <w:tab/>
                              <w:t>Query req=</w:t>
                            </w:r>
                            <w:proofErr w:type="spellStart"/>
                            <w:proofErr w:type="gramStart"/>
                            <w:r w:rsidRPr="003C61AC">
                              <w:rPr>
                                <w:sz w:val="18"/>
                                <w:szCs w:val="18"/>
                                <w:lang w:val="en-US" w:eastAsia="fr-FR"/>
                              </w:rPr>
                              <w:t>entityManager.createQuery</w:t>
                            </w:r>
                            <w:proofErr w:type="spellEnd"/>
                            <w:r w:rsidRPr="003C61AC">
                              <w:rPr>
                                <w:sz w:val="18"/>
                                <w:szCs w:val="18"/>
                                <w:lang w:val="en-US" w:eastAsia="fr-FR"/>
                              </w:rPr>
                              <w:t>(</w:t>
                            </w:r>
                            <w:proofErr w:type="gramEnd"/>
                            <w:r w:rsidRPr="003C61AC">
                              <w:rPr>
                                <w:sz w:val="18"/>
                                <w:szCs w:val="18"/>
                                <w:lang w:val="en-US" w:eastAsia="fr-FR"/>
                              </w:rPr>
                              <w:t>"select p from Course p");</w:t>
                            </w:r>
                          </w:p>
                          <w:p w14:paraId="0D9AEEB3" w14:textId="77777777" w:rsidR="00396D6B" w:rsidRPr="003C61AC" w:rsidRDefault="00396D6B" w:rsidP="00DF02A3">
                            <w:pPr>
                              <w:rPr>
                                <w:sz w:val="18"/>
                                <w:szCs w:val="18"/>
                                <w:lang w:eastAsia="fr-FR"/>
                              </w:rPr>
                            </w:pPr>
                            <w:r w:rsidRPr="003C61AC">
                              <w:rPr>
                                <w:sz w:val="18"/>
                                <w:szCs w:val="18"/>
                                <w:lang w:val="en-US" w:eastAsia="fr-FR"/>
                              </w:rPr>
                              <w:tab/>
                            </w:r>
                            <w:r w:rsidRPr="003C61AC">
                              <w:rPr>
                                <w:sz w:val="18"/>
                                <w:szCs w:val="18"/>
                                <w:lang w:val="en-US" w:eastAsia="fr-FR"/>
                              </w:rPr>
                              <w:tab/>
                            </w:r>
                            <w:r w:rsidRPr="003C61AC">
                              <w:rPr>
                                <w:sz w:val="18"/>
                                <w:szCs w:val="18"/>
                                <w:lang w:eastAsia="fr-FR"/>
                              </w:rPr>
                              <w:t xml:space="preserve">return </w:t>
                            </w:r>
                            <w:proofErr w:type="spellStart"/>
                            <w:proofErr w:type="gramStart"/>
                            <w:r w:rsidRPr="003C61AC">
                              <w:rPr>
                                <w:sz w:val="18"/>
                                <w:szCs w:val="18"/>
                                <w:lang w:eastAsia="fr-FR"/>
                              </w:rPr>
                              <w:t>req.getResultList</w:t>
                            </w:r>
                            <w:proofErr w:type="spellEnd"/>
                            <w:r w:rsidRPr="003C61AC">
                              <w:rPr>
                                <w:sz w:val="18"/>
                                <w:szCs w:val="18"/>
                                <w:lang w:eastAsia="fr-FR"/>
                              </w:rPr>
                              <w:t>(</w:t>
                            </w:r>
                            <w:proofErr w:type="gramEnd"/>
                            <w:r w:rsidRPr="003C61AC">
                              <w:rPr>
                                <w:sz w:val="18"/>
                                <w:szCs w:val="18"/>
                                <w:lang w:eastAsia="fr-FR"/>
                              </w:rPr>
                              <w:t>);</w:t>
                            </w:r>
                          </w:p>
                          <w:p w14:paraId="0BC3EF9E" w14:textId="77777777" w:rsidR="00396D6B" w:rsidRPr="003C61AC" w:rsidRDefault="00396D6B" w:rsidP="00DF02A3">
                            <w:pPr>
                              <w:rPr>
                                <w:sz w:val="18"/>
                                <w:szCs w:val="18"/>
                                <w:lang w:eastAsia="fr-FR"/>
                              </w:rPr>
                            </w:pPr>
                            <w:r w:rsidRPr="003C61AC">
                              <w:rPr>
                                <w:sz w:val="18"/>
                                <w:szCs w:val="18"/>
                                <w:lang w:eastAsia="fr-FR"/>
                              </w:rPr>
                              <w:t>}</w:t>
                            </w:r>
                          </w:p>
                          <w:p w14:paraId="76CC48C7" w14:textId="77777777" w:rsidR="00396D6B" w:rsidRPr="003C61AC" w:rsidRDefault="00396D6B" w:rsidP="00DF02A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13" o:spid="_x0000_s1048" type="#_x0000_t202" style="width:468.4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" fillcolor="white [3201]" strokeweight=".5pt">
                <v:textbox>
                  <w:txbxContent>
                    <w:p w14:paraId="4DA96F68" w14:textId="77777777" w:rsidR="00396D6B" w:rsidRPr="003C61AC" w:rsidRDefault="00396D6B" w:rsidP="00DF02A3">
                      <w:pPr>
                        <w:rPr>
                          <w:sz w:val="18"/>
                          <w:szCs w:val="18"/>
                          <w:lang w:val="en-US" w:eastAsia="fr-FR"/>
                        </w:rPr>
                      </w:pPr>
                      <w:proofErr w:type="gramStart"/>
                      <w:r w:rsidRPr="003C61AC">
                        <w:rPr>
                          <w:sz w:val="18"/>
                          <w:szCs w:val="18"/>
                          <w:lang w:val="en-US" w:eastAsia="fr-FR"/>
                        </w:rPr>
                        <w:t>public</w:t>
                      </w:r>
                      <w:proofErr w:type="gramEnd"/>
                      <w:r w:rsidRPr="003C61AC">
                        <w:rPr>
                          <w:sz w:val="18"/>
                          <w:szCs w:val="18"/>
                          <w:lang w:val="en-US" w:eastAsia="fr-FR"/>
                        </w:rPr>
                        <w:t xml:space="preserve"> List&lt;Course&gt; </w:t>
                      </w:r>
                      <w:proofErr w:type="spellStart"/>
                      <w:r w:rsidRPr="003C61AC">
                        <w:rPr>
                          <w:sz w:val="18"/>
                          <w:szCs w:val="18"/>
                          <w:lang w:val="en-US" w:eastAsia="fr-FR"/>
                        </w:rPr>
                        <w:t>rechercherCourses</w:t>
                      </w:r>
                      <w:proofErr w:type="spellEnd"/>
                      <w:r w:rsidRPr="003C61AC">
                        <w:rPr>
                          <w:sz w:val="18"/>
                          <w:szCs w:val="18"/>
                          <w:lang w:val="en-US" w:eastAsia="fr-FR"/>
                        </w:rPr>
                        <w:t>() {</w:t>
                      </w:r>
                    </w:p>
                    <w:p w14:paraId="7823B9C7" w14:textId="77777777" w:rsidR="00396D6B" w:rsidRPr="003C61AC" w:rsidRDefault="00396D6B" w:rsidP="00DF02A3">
                      <w:pPr>
                        <w:rPr>
                          <w:sz w:val="18"/>
                          <w:szCs w:val="18"/>
                          <w:lang w:val="en-US" w:eastAsia="fr-FR"/>
                        </w:rPr>
                      </w:pPr>
                      <w:r w:rsidRPr="003C61AC">
                        <w:rPr>
                          <w:sz w:val="18"/>
                          <w:szCs w:val="18"/>
                          <w:lang w:val="en-US" w:eastAsia="fr-FR"/>
                        </w:rPr>
                        <w:t xml:space="preserve">    </w:t>
                      </w:r>
                      <w:r w:rsidRPr="003C61AC">
                        <w:rPr>
                          <w:sz w:val="18"/>
                          <w:szCs w:val="18"/>
                          <w:lang w:val="en-US" w:eastAsia="fr-FR"/>
                        </w:rPr>
                        <w:tab/>
                        <w:t>Query req=</w:t>
                      </w:r>
                      <w:proofErr w:type="spellStart"/>
                      <w:proofErr w:type="gramStart"/>
                      <w:r w:rsidRPr="003C61AC">
                        <w:rPr>
                          <w:sz w:val="18"/>
                          <w:szCs w:val="18"/>
                          <w:lang w:val="en-US" w:eastAsia="fr-FR"/>
                        </w:rPr>
                        <w:t>entityManager.createQuery</w:t>
                      </w:r>
                      <w:proofErr w:type="spellEnd"/>
                      <w:r w:rsidRPr="003C61AC">
                        <w:rPr>
                          <w:sz w:val="18"/>
                          <w:szCs w:val="18"/>
                          <w:lang w:val="en-US" w:eastAsia="fr-FR"/>
                        </w:rPr>
                        <w:t>(</w:t>
                      </w:r>
                      <w:proofErr w:type="gramEnd"/>
                      <w:r w:rsidRPr="003C61AC">
                        <w:rPr>
                          <w:sz w:val="18"/>
                          <w:szCs w:val="18"/>
                          <w:lang w:val="en-US" w:eastAsia="fr-FR"/>
                        </w:rPr>
                        <w:t>"select p from Course p");</w:t>
                      </w:r>
                    </w:p>
                    <w:p w14:paraId="0D9AEEB3" w14:textId="77777777" w:rsidR="00396D6B" w:rsidRPr="003C61AC" w:rsidRDefault="00396D6B" w:rsidP="00DF02A3">
                      <w:pPr>
                        <w:rPr>
                          <w:sz w:val="18"/>
                          <w:szCs w:val="18"/>
                          <w:lang w:eastAsia="fr-FR"/>
                        </w:rPr>
                      </w:pPr>
                      <w:r w:rsidRPr="003C61AC">
                        <w:rPr>
                          <w:sz w:val="18"/>
                          <w:szCs w:val="18"/>
                          <w:lang w:val="en-US" w:eastAsia="fr-FR"/>
                        </w:rPr>
                        <w:tab/>
                      </w:r>
                      <w:r w:rsidRPr="003C61AC">
                        <w:rPr>
                          <w:sz w:val="18"/>
                          <w:szCs w:val="18"/>
                          <w:lang w:val="en-US" w:eastAsia="fr-FR"/>
                        </w:rPr>
                        <w:tab/>
                      </w:r>
                      <w:r w:rsidRPr="003C61AC">
                        <w:rPr>
                          <w:sz w:val="18"/>
                          <w:szCs w:val="18"/>
                          <w:lang w:eastAsia="fr-FR"/>
                        </w:rPr>
                        <w:t xml:space="preserve">return </w:t>
                      </w:r>
                      <w:proofErr w:type="spellStart"/>
                      <w:proofErr w:type="gramStart"/>
                      <w:r w:rsidRPr="003C61AC">
                        <w:rPr>
                          <w:sz w:val="18"/>
                          <w:szCs w:val="18"/>
                          <w:lang w:eastAsia="fr-FR"/>
                        </w:rPr>
                        <w:t>req.getResultList</w:t>
                      </w:r>
                      <w:proofErr w:type="spellEnd"/>
                      <w:r w:rsidRPr="003C61AC">
                        <w:rPr>
                          <w:sz w:val="18"/>
                          <w:szCs w:val="18"/>
                          <w:lang w:eastAsia="fr-FR"/>
                        </w:rPr>
                        <w:t>(</w:t>
                      </w:r>
                      <w:proofErr w:type="gramEnd"/>
                      <w:r w:rsidRPr="003C61AC">
                        <w:rPr>
                          <w:sz w:val="18"/>
                          <w:szCs w:val="18"/>
                          <w:lang w:eastAsia="fr-FR"/>
                        </w:rPr>
                        <w:t>);</w:t>
                      </w:r>
                    </w:p>
                    <w:p w14:paraId="0BC3EF9E" w14:textId="77777777" w:rsidR="00396D6B" w:rsidRPr="003C61AC" w:rsidRDefault="00396D6B" w:rsidP="00DF02A3">
                      <w:pPr>
                        <w:rPr>
                          <w:sz w:val="18"/>
                          <w:szCs w:val="18"/>
                          <w:lang w:eastAsia="fr-FR"/>
                        </w:rPr>
                      </w:pPr>
                      <w:r w:rsidRPr="003C61AC">
                        <w:rPr>
                          <w:sz w:val="18"/>
                          <w:szCs w:val="18"/>
                          <w:lang w:eastAsia="fr-FR"/>
                        </w:rPr>
                        <w:t>}</w:t>
                      </w:r>
                    </w:p>
                    <w:p w14:paraId="76CC48C7" w14:textId="77777777" w:rsidR="00396D6B" w:rsidRPr="003C61AC" w:rsidRDefault="00396D6B" w:rsidP="00DF02A3">
                      <w:pPr>
                        <w:rPr>
                          <w:sz w:val="18"/>
                          <w:szCs w:val="18"/>
                        </w:rPr>
                      </w:pPr>
                    </w:p>
                  </w:txbxContent>
                </v:textbox>
                <w10:anchorlock/>
              </v:shape>
            </w:pict>
          </mc:Fallback>
        </mc:AlternateContent>
      </w:r>
    </w:p>
    <w:p w14:paraId="1DB5F4FD" w14:textId="77777777" w:rsidR="00DF02A3" w:rsidRPr="00265100" w:rsidRDefault="00265100" w:rsidP="00265100">
      <w:pPr>
        <w:pStyle w:val="Lgende"/>
        <w:jc w:val="left"/>
        <w:rPr>
          <w:lang w:eastAsia="fr-FR"/>
        </w:rPr>
      </w:pPr>
      <w:bookmarkStart w:id="75" w:name="_Toc463796622"/>
      <w:r>
        <w:t xml:space="preserve">Annexe </w:t>
      </w:r>
      <w:fldSimple w:instr=" SEQ Annexe \* ARABIC ">
        <w:r w:rsidR="004636E2">
          <w:rPr>
            <w:noProof/>
          </w:rPr>
          <w:t>31</w:t>
        </w:r>
      </w:fldSimple>
      <w:r>
        <w:t xml:space="preserve"> </w:t>
      </w:r>
      <w:r w:rsidRPr="006D5E3B">
        <w:t>Exemple de requête HQL</w:t>
      </w:r>
      <w:bookmarkEnd w:id="75"/>
    </w:p>
    <w:p w14:paraId="68844BF3" w14:textId="77777777" w:rsidR="009B5D92" w:rsidRDefault="009B5D92">
      <w:pPr>
        <w:rPr>
          <w:lang w:eastAsia="fr-FR"/>
        </w:rPr>
      </w:pPr>
      <w:r>
        <w:rPr>
          <w:lang w:eastAsia="fr-FR"/>
        </w:rPr>
        <w:br w:type="page"/>
      </w:r>
    </w:p>
    <w:p w14:paraId="36629267" w14:textId="77777777" w:rsidR="009B5D92" w:rsidRDefault="009B5D92" w:rsidP="009B5D92">
      <w:pPr>
        <w:keepNext/>
      </w:pPr>
      <w:r>
        <w:rPr>
          <w:noProof/>
        </w:rPr>
        <w:lastRenderedPageBreak/>
        <mc:AlternateContent>
          <mc:Choice Requires="wps">
            <w:drawing>
              <wp:inline distT="0" distB="0" distL="0" distR="0" wp14:anchorId="1A8965F4" wp14:editId="24190E38">
                <wp:extent cx="5760720" cy="7434943"/>
                <wp:effectExtent l="0" t="0" r="11430" b="13970"/>
                <wp:docPr id="38" name="Zone de texte 38"/>
                <wp:cNvGraphicFramePr/>
                <a:graphic xmlns:a="http://schemas.openxmlformats.org/drawingml/2006/main">
                  <a:graphicData uri="http://schemas.microsoft.com/office/word/2010/wordprocessingShape">
                    <wps:wsp>
                      <wps:cNvSpPr txBox="1"/>
                      <wps:spPr>
                        <a:xfrm>
                          <a:off x="0" y="0"/>
                          <a:ext cx="5760720" cy="74349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30F52" w14:textId="77777777" w:rsidR="00396D6B" w:rsidRPr="009B5D92" w:rsidRDefault="00396D6B" w:rsidP="009B5D92">
                            <w:pPr>
                              <w:spacing w:after="0"/>
                              <w:rPr>
                                <w:sz w:val="18"/>
                                <w:szCs w:val="18"/>
                                <w:lang w:val="en-US"/>
                              </w:rPr>
                            </w:pPr>
                            <w:proofErr w:type="gramStart"/>
                            <w:r>
                              <w:rPr>
                                <w:sz w:val="18"/>
                                <w:szCs w:val="18"/>
                                <w:lang w:val="en-US"/>
                              </w:rPr>
                              <w:t>public</w:t>
                            </w:r>
                            <w:proofErr w:type="gramEnd"/>
                            <w:r>
                              <w:rPr>
                                <w:sz w:val="18"/>
                                <w:szCs w:val="18"/>
                                <w:lang w:val="en-US"/>
                              </w:rPr>
                              <w:t xml:space="preserve"> class </w:t>
                            </w:r>
                            <w:proofErr w:type="spellStart"/>
                            <w:r>
                              <w:rPr>
                                <w:sz w:val="18"/>
                                <w:szCs w:val="18"/>
                                <w:lang w:val="en-US"/>
                              </w:rPr>
                              <w:t>PersonneDAOTest</w:t>
                            </w:r>
                            <w:proofErr w:type="spellEnd"/>
                            <w:r>
                              <w:rPr>
                                <w:sz w:val="18"/>
                                <w:szCs w:val="18"/>
                                <w:lang w:val="en-US"/>
                              </w:rPr>
                              <w:t xml:space="preserve"> {</w:t>
                            </w:r>
                          </w:p>
                          <w:p w14:paraId="0A7F876C" w14:textId="77777777" w:rsidR="00396D6B" w:rsidRPr="009B5D92" w:rsidRDefault="00396D6B" w:rsidP="009B5D92">
                            <w:pPr>
                              <w:spacing w:after="0"/>
                              <w:rPr>
                                <w:sz w:val="18"/>
                                <w:szCs w:val="18"/>
                                <w:lang w:val="en-US"/>
                              </w:rPr>
                            </w:pPr>
                            <w:r w:rsidRPr="009B5D92">
                              <w:rPr>
                                <w:sz w:val="18"/>
                                <w:szCs w:val="18"/>
                                <w:lang w:val="en-US"/>
                              </w:rPr>
                              <w:tab/>
                              <w:t>@Test</w:t>
                            </w:r>
                          </w:p>
                          <w:p w14:paraId="597AEA69" w14:textId="77777777" w:rsidR="00396D6B" w:rsidRPr="009B5D92" w:rsidRDefault="00396D6B" w:rsidP="009B5D92">
                            <w:pPr>
                              <w:spacing w:after="0"/>
                              <w:rPr>
                                <w:sz w:val="18"/>
                                <w:szCs w:val="18"/>
                                <w:lang w:val="en-US"/>
                              </w:rPr>
                            </w:pPr>
                            <w:r w:rsidRPr="009B5D92">
                              <w:rPr>
                                <w:sz w:val="18"/>
                                <w:szCs w:val="18"/>
                                <w:lang w:val="en-US"/>
                              </w:rPr>
                              <w:tab/>
                            </w:r>
                            <w:proofErr w:type="gramStart"/>
                            <w:r w:rsidRPr="009B5D92">
                              <w:rPr>
                                <w:sz w:val="18"/>
                                <w:szCs w:val="18"/>
                                <w:lang w:val="en-US"/>
                              </w:rPr>
                              <w:t>public</w:t>
                            </w:r>
                            <w:proofErr w:type="gramEnd"/>
                            <w:r w:rsidRPr="009B5D92">
                              <w:rPr>
                                <w:sz w:val="18"/>
                                <w:szCs w:val="18"/>
                                <w:lang w:val="en-US"/>
                              </w:rPr>
                              <w:t xml:space="preserve"> void test() {</w:t>
                            </w:r>
                          </w:p>
                          <w:p w14:paraId="5B7FB67A"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
                          <w:p w14:paraId="4D885B95"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r w:rsidRPr="009B5D92">
                              <w:rPr>
                                <w:sz w:val="18"/>
                                <w:szCs w:val="18"/>
                                <w:lang w:val="en-US"/>
                              </w:rPr>
                              <w:t>PersonneDAO</w:t>
                            </w:r>
                            <w:proofErr w:type="spellEnd"/>
                            <w:r w:rsidRPr="009B5D92">
                              <w:rPr>
                                <w:sz w:val="18"/>
                                <w:szCs w:val="18"/>
                                <w:lang w:val="en-US"/>
                              </w:rPr>
                              <w:t xml:space="preserve"> laPersonne1 = new </w:t>
                            </w:r>
                            <w:proofErr w:type="spellStart"/>
                            <w:proofErr w:type="gramStart"/>
                            <w:r w:rsidRPr="009B5D92">
                              <w:rPr>
                                <w:sz w:val="18"/>
                                <w:szCs w:val="18"/>
                                <w:lang w:val="en-US"/>
                              </w:rPr>
                              <w:t>PersonneDAO</w:t>
                            </w:r>
                            <w:proofErr w:type="spellEnd"/>
                            <w:r w:rsidRPr="009B5D92">
                              <w:rPr>
                                <w:sz w:val="18"/>
                                <w:szCs w:val="18"/>
                                <w:lang w:val="en-US"/>
                              </w:rPr>
                              <w:t>(</w:t>
                            </w:r>
                            <w:proofErr w:type="gramEnd"/>
                            <w:r w:rsidRPr="009B5D92">
                              <w:rPr>
                                <w:sz w:val="18"/>
                                <w:szCs w:val="18"/>
                                <w:lang w:val="en-US"/>
                              </w:rPr>
                              <w:t>"</w:t>
                            </w:r>
                            <w:proofErr w:type="spellStart"/>
                            <w:r w:rsidRPr="009B5D92">
                              <w:rPr>
                                <w:sz w:val="18"/>
                                <w:szCs w:val="18"/>
                                <w:lang w:val="en-US"/>
                              </w:rPr>
                              <w:t>Armit</w:t>
                            </w:r>
                            <w:proofErr w:type="spellEnd"/>
                            <w:r w:rsidRPr="009B5D92">
                              <w:rPr>
                                <w:sz w:val="18"/>
                                <w:szCs w:val="18"/>
                                <w:lang w:val="en-US"/>
                              </w:rPr>
                              <w:t>", "</w:t>
                            </w:r>
                            <w:proofErr w:type="spellStart"/>
                            <w:r w:rsidRPr="009B5D92">
                              <w:rPr>
                                <w:sz w:val="18"/>
                                <w:szCs w:val="18"/>
                                <w:lang w:val="en-US"/>
                              </w:rPr>
                              <w:t>Florent</w:t>
                            </w:r>
                            <w:proofErr w:type="spellEnd"/>
                            <w:r w:rsidRPr="009B5D92">
                              <w:rPr>
                                <w:sz w:val="18"/>
                                <w:szCs w:val="18"/>
                                <w:lang w:val="en-US"/>
                              </w:rPr>
                              <w:t xml:space="preserve">", </w:t>
                            </w:r>
                            <w:proofErr w:type="spellStart"/>
                            <w:r w:rsidRPr="009B5D92">
                              <w:rPr>
                                <w:sz w:val="18"/>
                                <w:szCs w:val="18"/>
                                <w:lang w:val="en-US"/>
                              </w:rPr>
                              <w:t>PersonneDAO.Sexe.H</w:t>
                            </w:r>
                            <w:proofErr w:type="spellEnd"/>
                            <w:r w:rsidRPr="009B5D92">
                              <w:rPr>
                                <w:sz w:val="18"/>
                                <w:szCs w:val="18"/>
                                <w:lang w:val="en-US"/>
                              </w:rPr>
                              <w:t xml:space="preserve">, "0561123456", </w:t>
                            </w:r>
                            <w:proofErr w:type="spellStart"/>
                            <w:r w:rsidRPr="009B5D92">
                              <w:rPr>
                                <w:sz w:val="18"/>
                                <w:szCs w:val="18"/>
                                <w:lang w:val="en-US"/>
                              </w:rPr>
                              <w:t>PersonneDAO.Role.ELEVE</w:t>
                            </w:r>
                            <w:proofErr w:type="spellEnd"/>
                            <w:r w:rsidRPr="009B5D92">
                              <w:rPr>
                                <w:sz w:val="18"/>
                                <w:szCs w:val="18"/>
                                <w:lang w:val="en-US"/>
                              </w:rPr>
                              <w:t>);</w:t>
                            </w:r>
                          </w:p>
                          <w:p w14:paraId="032E473D"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proofErr w:type="gramStart"/>
                            <w:r w:rsidRPr="009B5D92">
                              <w:rPr>
                                <w:sz w:val="18"/>
                                <w:szCs w:val="18"/>
                                <w:lang w:val="en-US"/>
                              </w:rPr>
                              <w:t>assertTrue</w:t>
                            </w:r>
                            <w:proofErr w:type="spellEnd"/>
                            <w:r w:rsidRPr="009B5D92">
                              <w:rPr>
                                <w:sz w:val="18"/>
                                <w:szCs w:val="18"/>
                                <w:lang w:val="en-US"/>
                              </w:rPr>
                              <w:t>(</w:t>
                            </w:r>
                            <w:proofErr w:type="gramEnd"/>
                            <w:r w:rsidRPr="009B5D92">
                              <w:rPr>
                                <w:sz w:val="18"/>
                                <w:szCs w:val="18"/>
                                <w:lang w:val="en-US"/>
                              </w:rPr>
                              <w:t xml:space="preserve">"test </w:t>
                            </w:r>
                            <w:proofErr w:type="spellStart"/>
                            <w:r w:rsidRPr="009B5D92">
                              <w:rPr>
                                <w:sz w:val="18"/>
                                <w:szCs w:val="18"/>
                                <w:lang w:val="en-US"/>
                              </w:rPr>
                              <w:t>dbInsert</w:t>
                            </w:r>
                            <w:proofErr w:type="spellEnd"/>
                            <w:r w:rsidRPr="009B5D92">
                              <w:rPr>
                                <w:sz w:val="18"/>
                                <w:szCs w:val="18"/>
                                <w:lang w:val="en-US"/>
                              </w:rPr>
                              <w:t xml:space="preserve"> : </w:t>
                            </w:r>
                            <w:proofErr w:type="spellStart"/>
                            <w:r w:rsidRPr="009B5D92">
                              <w:rPr>
                                <w:sz w:val="18"/>
                                <w:szCs w:val="18"/>
                                <w:lang w:val="en-US"/>
                              </w:rPr>
                              <w:t>cas</w:t>
                            </w:r>
                            <w:proofErr w:type="spellEnd"/>
                            <w:r w:rsidRPr="009B5D92">
                              <w:rPr>
                                <w:sz w:val="18"/>
                                <w:szCs w:val="18"/>
                                <w:lang w:val="en-US"/>
                              </w:rPr>
                              <w:t xml:space="preserve"> nominal", laPersonne1.dbInsert());</w:t>
                            </w:r>
                          </w:p>
                          <w:p w14:paraId="216F960D" w14:textId="77777777" w:rsidR="00396D6B" w:rsidRPr="009B5D92" w:rsidRDefault="00396D6B" w:rsidP="009B5D92">
                            <w:pPr>
                              <w:spacing w:after="0"/>
                              <w:rPr>
                                <w:sz w:val="18"/>
                                <w:szCs w:val="18"/>
                                <w:lang w:val="en-US"/>
                              </w:rPr>
                            </w:pPr>
                          </w:p>
                          <w:p w14:paraId="50DC2E9D"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r w:rsidRPr="009B5D92">
                              <w:rPr>
                                <w:sz w:val="18"/>
                                <w:szCs w:val="18"/>
                                <w:lang w:val="en-US"/>
                              </w:rPr>
                              <w:t>PersonneDAO</w:t>
                            </w:r>
                            <w:proofErr w:type="spellEnd"/>
                            <w:r w:rsidRPr="009B5D92">
                              <w:rPr>
                                <w:sz w:val="18"/>
                                <w:szCs w:val="18"/>
                                <w:lang w:val="en-US"/>
                              </w:rPr>
                              <w:t xml:space="preserve"> laPersonne3 = new </w:t>
                            </w:r>
                            <w:proofErr w:type="spellStart"/>
                            <w:proofErr w:type="gramStart"/>
                            <w:r w:rsidRPr="009B5D92">
                              <w:rPr>
                                <w:sz w:val="18"/>
                                <w:szCs w:val="18"/>
                                <w:lang w:val="en-US"/>
                              </w:rPr>
                              <w:t>PersonneDAO</w:t>
                            </w:r>
                            <w:proofErr w:type="spellEnd"/>
                            <w:r w:rsidRPr="009B5D92">
                              <w:rPr>
                                <w:sz w:val="18"/>
                                <w:szCs w:val="18"/>
                                <w:lang w:val="en-US"/>
                              </w:rPr>
                              <w:t>(</w:t>
                            </w:r>
                            <w:proofErr w:type="gramEnd"/>
                            <w:r w:rsidRPr="009B5D92">
                              <w:rPr>
                                <w:sz w:val="18"/>
                                <w:szCs w:val="18"/>
                                <w:lang w:val="en-US"/>
                              </w:rPr>
                              <w:t>"</w:t>
                            </w:r>
                            <w:proofErr w:type="spellStart"/>
                            <w:r w:rsidRPr="009B5D92">
                              <w:rPr>
                                <w:sz w:val="18"/>
                                <w:szCs w:val="18"/>
                                <w:lang w:val="en-US"/>
                              </w:rPr>
                              <w:t>Lupin</w:t>
                            </w:r>
                            <w:proofErr w:type="spellEnd"/>
                            <w:r w:rsidRPr="009B5D92">
                              <w:rPr>
                                <w:sz w:val="18"/>
                                <w:szCs w:val="18"/>
                                <w:lang w:val="en-US"/>
                              </w:rPr>
                              <w:t>", "</w:t>
                            </w:r>
                            <w:proofErr w:type="spellStart"/>
                            <w:r w:rsidRPr="009B5D92">
                              <w:rPr>
                                <w:sz w:val="18"/>
                                <w:szCs w:val="18"/>
                                <w:lang w:val="en-US"/>
                              </w:rPr>
                              <w:t>Arsene</w:t>
                            </w:r>
                            <w:proofErr w:type="spellEnd"/>
                            <w:r w:rsidRPr="009B5D92">
                              <w:rPr>
                                <w:sz w:val="18"/>
                                <w:szCs w:val="18"/>
                                <w:lang w:val="en-US"/>
                              </w:rPr>
                              <w:t xml:space="preserve">", </w:t>
                            </w:r>
                            <w:proofErr w:type="spellStart"/>
                            <w:r w:rsidRPr="009B5D92">
                              <w:rPr>
                                <w:sz w:val="18"/>
                                <w:szCs w:val="18"/>
                                <w:lang w:val="en-US"/>
                              </w:rPr>
                              <w:t>PersonneDAO.Sexe.H</w:t>
                            </w:r>
                            <w:proofErr w:type="spellEnd"/>
                            <w:r w:rsidRPr="009B5D92">
                              <w:rPr>
                                <w:sz w:val="18"/>
                                <w:szCs w:val="18"/>
                                <w:lang w:val="en-US"/>
                              </w:rPr>
                              <w:t xml:space="preserve">, "0561123456", </w:t>
                            </w:r>
                            <w:proofErr w:type="spellStart"/>
                            <w:r w:rsidRPr="009B5D92">
                              <w:rPr>
                                <w:sz w:val="18"/>
                                <w:szCs w:val="18"/>
                                <w:lang w:val="en-US"/>
                              </w:rPr>
                              <w:t>PersonneDAO.Role.ELEVE</w:t>
                            </w:r>
                            <w:proofErr w:type="spellEnd"/>
                            <w:r w:rsidRPr="009B5D92">
                              <w:rPr>
                                <w:sz w:val="18"/>
                                <w:szCs w:val="18"/>
                                <w:lang w:val="en-US"/>
                              </w:rPr>
                              <w:t>);</w:t>
                            </w:r>
                          </w:p>
                          <w:p w14:paraId="29F52F3A" w14:textId="77777777" w:rsidR="00396D6B" w:rsidRPr="002A2716"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proofErr w:type="gramStart"/>
                            <w:r w:rsidRPr="002A2716">
                              <w:rPr>
                                <w:sz w:val="18"/>
                                <w:szCs w:val="18"/>
                                <w:lang w:val="en-US"/>
                              </w:rPr>
                              <w:t>assertTrue</w:t>
                            </w:r>
                            <w:proofErr w:type="spellEnd"/>
                            <w:r w:rsidRPr="002A2716">
                              <w:rPr>
                                <w:sz w:val="18"/>
                                <w:szCs w:val="18"/>
                                <w:lang w:val="en-US"/>
                              </w:rPr>
                              <w:t>(</w:t>
                            </w:r>
                            <w:proofErr w:type="gramEnd"/>
                            <w:r w:rsidRPr="002A2716">
                              <w:rPr>
                                <w:sz w:val="18"/>
                                <w:szCs w:val="18"/>
                                <w:lang w:val="en-US"/>
                              </w:rPr>
                              <w:t xml:space="preserve">"test </w:t>
                            </w:r>
                            <w:proofErr w:type="spellStart"/>
                            <w:r w:rsidRPr="002A2716">
                              <w:rPr>
                                <w:sz w:val="18"/>
                                <w:szCs w:val="18"/>
                                <w:lang w:val="en-US"/>
                              </w:rPr>
                              <w:t>dbUpdate</w:t>
                            </w:r>
                            <w:proofErr w:type="spellEnd"/>
                            <w:r w:rsidRPr="002A2716">
                              <w:rPr>
                                <w:sz w:val="18"/>
                                <w:szCs w:val="18"/>
                                <w:lang w:val="en-US"/>
                              </w:rPr>
                              <w:t xml:space="preserve"> : </w:t>
                            </w:r>
                            <w:proofErr w:type="spellStart"/>
                            <w:r w:rsidRPr="002A2716">
                              <w:rPr>
                                <w:sz w:val="18"/>
                                <w:szCs w:val="18"/>
                                <w:lang w:val="en-US"/>
                              </w:rPr>
                              <w:t>cas</w:t>
                            </w:r>
                            <w:proofErr w:type="spellEnd"/>
                            <w:r w:rsidRPr="002A2716">
                              <w:rPr>
                                <w:sz w:val="18"/>
                                <w:szCs w:val="18"/>
                                <w:lang w:val="en-US"/>
                              </w:rPr>
                              <w:t xml:space="preserve"> nominal", laPersonne3.dbUpdate(27));</w:t>
                            </w:r>
                          </w:p>
                          <w:p w14:paraId="3E219704" w14:textId="77777777" w:rsidR="00396D6B" w:rsidRPr="009B5D92" w:rsidRDefault="00396D6B" w:rsidP="009B5D92">
                            <w:pPr>
                              <w:spacing w:after="0"/>
                              <w:rPr>
                                <w:sz w:val="18"/>
                                <w:szCs w:val="18"/>
                              </w:rPr>
                            </w:pPr>
                            <w:r w:rsidRPr="002A2716">
                              <w:rPr>
                                <w:sz w:val="18"/>
                                <w:szCs w:val="18"/>
                                <w:lang w:val="en-US"/>
                              </w:rPr>
                              <w:tab/>
                            </w:r>
                            <w:r w:rsidRPr="002A2716">
                              <w:rPr>
                                <w:sz w:val="18"/>
                                <w:szCs w:val="18"/>
                                <w:lang w:val="en-US"/>
                              </w:rPr>
                              <w:tab/>
                            </w:r>
                            <w:proofErr w:type="spellStart"/>
                            <w:proofErr w:type="gramStart"/>
                            <w:r w:rsidRPr="009B5D92">
                              <w:rPr>
                                <w:sz w:val="18"/>
                                <w:szCs w:val="18"/>
                              </w:rPr>
                              <w:t>assertFalse</w:t>
                            </w:r>
                            <w:proofErr w:type="spellEnd"/>
                            <w:r w:rsidRPr="009B5D92">
                              <w:rPr>
                                <w:sz w:val="18"/>
                                <w:szCs w:val="18"/>
                              </w:rPr>
                              <w:t>(</w:t>
                            </w:r>
                            <w:proofErr w:type="gramEnd"/>
                            <w:r w:rsidRPr="009B5D92">
                              <w:rPr>
                                <w:sz w:val="18"/>
                                <w:szCs w:val="18"/>
                              </w:rPr>
                              <w:t xml:space="preserve">"test </w:t>
                            </w:r>
                            <w:proofErr w:type="spellStart"/>
                            <w:r w:rsidRPr="009B5D92">
                              <w:rPr>
                                <w:sz w:val="18"/>
                                <w:szCs w:val="18"/>
                              </w:rPr>
                              <w:t>dbUpdate</w:t>
                            </w:r>
                            <w:proofErr w:type="spellEnd"/>
                            <w:r w:rsidRPr="009B5D92">
                              <w:rPr>
                                <w:sz w:val="18"/>
                                <w:szCs w:val="18"/>
                              </w:rPr>
                              <w:t xml:space="preserve"> : cas dégradé", laPersonne3.dbUpdate(40));</w:t>
                            </w:r>
                          </w:p>
                          <w:p w14:paraId="29AB5137" w14:textId="77777777" w:rsidR="00396D6B" w:rsidRPr="009B5D92" w:rsidRDefault="00396D6B" w:rsidP="009B5D92">
                            <w:pPr>
                              <w:spacing w:after="0"/>
                              <w:rPr>
                                <w:sz w:val="18"/>
                                <w:szCs w:val="18"/>
                              </w:rPr>
                            </w:pPr>
                          </w:p>
                          <w:p w14:paraId="2C577FE0"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spellStart"/>
                            <w:r w:rsidRPr="009B5D92">
                              <w:rPr>
                                <w:sz w:val="18"/>
                                <w:szCs w:val="18"/>
                              </w:rPr>
                              <w:t>HashSet</w:t>
                            </w:r>
                            <w:proofErr w:type="spellEnd"/>
                            <w:r w:rsidRPr="009B5D92">
                              <w:rPr>
                                <w:sz w:val="18"/>
                                <w:szCs w:val="18"/>
                              </w:rPr>
                              <w:t>&lt;</w:t>
                            </w:r>
                            <w:proofErr w:type="spellStart"/>
                            <w:r w:rsidRPr="009B5D92">
                              <w:rPr>
                                <w:sz w:val="18"/>
                                <w:szCs w:val="18"/>
                              </w:rPr>
                              <w:t>PersonneDAO</w:t>
                            </w:r>
                            <w:proofErr w:type="spellEnd"/>
                            <w:r w:rsidRPr="009B5D92">
                              <w:rPr>
                                <w:sz w:val="18"/>
                                <w:szCs w:val="18"/>
                              </w:rPr>
                              <w:t xml:space="preserve">&gt; </w:t>
                            </w:r>
                            <w:proofErr w:type="spellStart"/>
                            <w:r w:rsidRPr="009B5D92">
                              <w:rPr>
                                <w:sz w:val="18"/>
                                <w:szCs w:val="18"/>
                              </w:rPr>
                              <w:t>lesPersonnes</w:t>
                            </w:r>
                            <w:proofErr w:type="spellEnd"/>
                            <w:r w:rsidRPr="009B5D92">
                              <w:rPr>
                                <w:sz w:val="18"/>
                                <w:szCs w:val="18"/>
                              </w:rPr>
                              <w:t xml:space="preserve"> = </w:t>
                            </w:r>
                            <w:proofErr w:type="spellStart"/>
                            <w:proofErr w:type="gramStart"/>
                            <w:r w:rsidRPr="009B5D92">
                              <w:rPr>
                                <w:sz w:val="18"/>
                                <w:szCs w:val="18"/>
                              </w:rPr>
                              <w:t>PersonneDAO.dbSelectPersonneAll</w:t>
                            </w:r>
                            <w:proofErr w:type="spellEnd"/>
                            <w:r w:rsidRPr="009B5D92">
                              <w:rPr>
                                <w:sz w:val="18"/>
                                <w:szCs w:val="18"/>
                              </w:rPr>
                              <w:t>(</w:t>
                            </w:r>
                            <w:proofErr w:type="gramEnd"/>
                            <w:r w:rsidRPr="009B5D92">
                              <w:rPr>
                                <w:sz w:val="18"/>
                                <w:szCs w:val="18"/>
                              </w:rPr>
                              <w:t>);</w:t>
                            </w:r>
                          </w:p>
                          <w:p w14:paraId="33D1867F"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gramStart"/>
                            <w:r w:rsidRPr="009B5D92">
                              <w:rPr>
                                <w:sz w:val="18"/>
                                <w:szCs w:val="18"/>
                              </w:rPr>
                              <w:t>for(</w:t>
                            </w:r>
                            <w:proofErr w:type="spellStart"/>
                            <w:proofErr w:type="gramEnd"/>
                            <w:r w:rsidRPr="009B5D92">
                              <w:rPr>
                                <w:sz w:val="18"/>
                                <w:szCs w:val="18"/>
                              </w:rPr>
                              <w:t>PersonneDAO</w:t>
                            </w:r>
                            <w:proofErr w:type="spellEnd"/>
                            <w:r w:rsidRPr="009B5D92">
                              <w:rPr>
                                <w:sz w:val="18"/>
                                <w:szCs w:val="18"/>
                              </w:rPr>
                              <w:t xml:space="preserve"> </w:t>
                            </w:r>
                            <w:proofErr w:type="spellStart"/>
                            <w:r w:rsidRPr="009B5D92">
                              <w:rPr>
                                <w:sz w:val="18"/>
                                <w:szCs w:val="18"/>
                              </w:rPr>
                              <w:t>laPersonne</w:t>
                            </w:r>
                            <w:proofErr w:type="spellEnd"/>
                            <w:r w:rsidRPr="009B5D92">
                              <w:rPr>
                                <w:sz w:val="18"/>
                                <w:szCs w:val="18"/>
                              </w:rPr>
                              <w:t xml:space="preserve"> : </w:t>
                            </w:r>
                            <w:proofErr w:type="spellStart"/>
                            <w:r w:rsidRPr="009B5D92">
                              <w:rPr>
                                <w:sz w:val="18"/>
                                <w:szCs w:val="18"/>
                              </w:rPr>
                              <w:t>lesPersonnes</w:t>
                            </w:r>
                            <w:proofErr w:type="spellEnd"/>
                            <w:r w:rsidRPr="009B5D92">
                              <w:rPr>
                                <w:sz w:val="18"/>
                                <w:szCs w:val="18"/>
                              </w:rPr>
                              <w:t>){</w:t>
                            </w:r>
                          </w:p>
                          <w:p w14:paraId="082192FA" w14:textId="77777777" w:rsidR="00396D6B" w:rsidRPr="009B5D92" w:rsidRDefault="00396D6B" w:rsidP="009B5D92">
                            <w:pPr>
                              <w:spacing w:after="0"/>
                              <w:rPr>
                                <w:sz w:val="18"/>
                                <w:szCs w:val="18"/>
                              </w:rPr>
                            </w:pPr>
                            <w:r w:rsidRPr="009B5D92">
                              <w:rPr>
                                <w:sz w:val="18"/>
                                <w:szCs w:val="18"/>
                              </w:rPr>
                              <w:tab/>
                            </w:r>
                            <w:r w:rsidRPr="009B5D92">
                              <w:rPr>
                                <w:sz w:val="18"/>
                                <w:szCs w:val="18"/>
                              </w:rPr>
                              <w:tab/>
                            </w:r>
                            <w:r w:rsidRPr="009B5D92">
                              <w:rPr>
                                <w:sz w:val="18"/>
                                <w:szCs w:val="18"/>
                              </w:rPr>
                              <w:tab/>
                            </w:r>
                            <w:proofErr w:type="spellStart"/>
                            <w:proofErr w:type="gramStart"/>
                            <w:r w:rsidRPr="009B5D92">
                              <w:rPr>
                                <w:sz w:val="18"/>
                                <w:szCs w:val="18"/>
                              </w:rPr>
                              <w:t>laPersonne.afficher</w:t>
                            </w:r>
                            <w:proofErr w:type="spellEnd"/>
                            <w:r w:rsidRPr="009B5D92">
                              <w:rPr>
                                <w:sz w:val="18"/>
                                <w:szCs w:val="18"/>
                              </w:rPr>
                              <w:t>(</w:t>
                            </w:r>
                            <w:proofErr w:type="gramEnd"/>
                            <w:r w:rsidRPr="009B5D92">
                              <w:rPr>
                                <w:sz w:val="18"/>
                                <w:szCs w:val="18"/>
                              </w:rPr>
                              <w:t>);</w:t>
                            </w:r>
                          </w:p>
                          <w:p w14:paraId="0B103653" w14:textId="77777777" w:rsidR="00396D6B" w:rsidRPr="009B5D92" w:rsidRDefault="00396D6B" w:rsidP="009B5D92">
                            <w:pPr>
                              <w:spacing w:after="0"/>
                              <w:rPr>
                                <w:sz w:val="18"/>
                                <w:szCs w:val="18"/>
                              </w:rPr>
                            </w:pPr>
                            <w:r w:rsidRPr="009B5D92">
                              <w:rPr>
                                <w:sz w:val="18"/>
                                <w:szCs w:val="18"/>
                              </w:rPr>
                              <w:tab/>
                            </w:r>
                            <w:r w:rsidRPr="009B5D92">
                              <w:rPr>
                                <w:sz w:val="18"/>
                                <w:szCs w:val="18"/>
                              </w:rPr>
                              <w:tab/>
                              <w:t>}</w:t>
                            </w:r>
                          </w:p>
                          <w:p w14:paraId="0800B5CB" w14:textId="77777777" w:rsidR="00396D6B" w:rsidRPr="009B5D92" w:rsidRDefault="00396D6B" w:rsidP="009B5D92">
                            <w:pPr>
                              <w:spacing w:after="0"/>
                              <w:rPr>
                                <w:sz w:val="18"/>
                                <w:szCs w:val="18"/>
                              </w:rPr>
                            </w:pPr>
                            <w:r w:rsidRPr="009B5D92">
                              <w:rPr>
                                <w:sz w:val="18"/>
                                <w:szCs w:val="18"/>
                              </w:rPr>
                              <w:tab/>
                            </w:r>
                            <w:r w:rsidRPr="009B5D92">
                              <w:rPr>
                                <w:sz w:val="18"/>
                                <w:szCs w:val="18"/>
                              </w:rPr>
                              <w:tab/>
                            </w:r>
                          </w:p>
                          <w:p w14:paraId="1E4AE399"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gramStart"/>
                            <w:r w:rsidRPr="009B5D92">
                              <w:rPr>
                                <w:sz w:val="18"/>
                                <w:szCs w:val="18"/>
                              </w:rPr>
                              <w:t>for(</w:t>
                            </w:r>
                            <w:proofErr w:type="spellStart"/>
                            <w:proofErr w:type="gramEnd"/>
                            <w:r w:rsidRPr="009B5D92">
                              <w:rPr>
                                <w:sz w:val="18"/>
                                <w:szCs w:val="18"/>
                              </w:rPr>
                              <w:t>PersonneDAO</w:t>
                            </w:r>
                            <w:proofErr w:type="spellEnd"/>
                            <w:r w:rsidRPr="009B5D92">
                              <w:rPr>
                                <w:sz w:val="18"/>
                                <w:szCs w:val="18"/>
                              </w:rPr>
                              <w:t xml:space="preserve"> </w:t>
                            </w:r>
                            <w:proofErr w:type="spellStart"/>
                            <w:r w:rsidRPr="009B5D92">
                              <w:rPr>
                                <w:sz w:val="18"/>
                                <w:szCs w:val="18"/>
                              </w:rPr>
                              <w:t>laPersonne</w:t>
                            </w:r>
                            <w:proofErr w:type="spellEnd"/>
                            <w:r w:rsidRPr="009B5D92">
                              <w:rPr>
                                <w:sz w:val="18"/>
                                <w:szCs w:val="18"/>
                              </w:rPr>
                              <w:t xml:space="preserve"> : </w:t>
                            </w:r>
                            <w:proofErr w:type="spellStart"/>
                            <w:r w:rsidRPr="009B5D92">
                              <w:rPr>
                                <w:sz w:val="18"/>
                                <w:szCs w:val="18"/>
                              </w:rPr>
                              <w:t>lesPersonnes</w:t>
                            </w:r>
                            <w:proofErr w:type="spellEnd"/>
                            <w:r w:rsidRPr="009B5D92">
                              <w:rPr>
                                <w:sz w:val="18"/>
                                <w:szCs w:val="18"/>
                              </w:rPr>
                              <w:t>) {</w:t>
                            </w:r>
                          </w:p>
                          <w:p w14:paraId="3A0A168F" w14:textId="77777777" w:rsidR="00396D6B" w:rsidRPr="009B5D92" w:rsidRDefault="00396D6B" w:rsidP="009B5D92">
                            <w:pPr>
                              <w:spacing w:after="0"/>
                              <w:rPr>
                                <w:sz w:val="18"/>
                                <w:szCs w:val="18"/>
                              </w:rPr>
                            </w:pPr>
                            <w:r w:rsidRPr="009B5D92">
                              <w:rPr>
                                <w:sz w:val="18"/>
                                <w:szCs w:val="18"/>
                              </w:rPr>
                              <w:tab/>
                            </w:r>
                            <w:r w:rsidRPr="009B5D92">
                              <w:rPr>
                                <w:sz w:val="18"/>
                                <w:szCs w:val="18"/>
                              </w:rPr>
                              <w:tab/>
                            </w:r>
                            <w:r w:rsidRPr="009B5D92">
                              <w:rPr>
                                <w:sz w:val="18"/>
                                <w:szCs w:val="18"/>
                              </w:rPr>
                              <w:tab/>
                            </w:r>
                            <w:proofErr w:type="spellStart"/>
                            <w:proofErr w:type="gramStart"/>
                            <w:r w:rsidRPr="009B5D92">
                              <w:rPr>
                                <w:sz w:val="18"/>
                                <w:szCs w:val="18"/>
                              </w:rPr>
                              <w:t>assertEquals</w:t>
                            </w:r>
                            <w:proofErr w:type="spellEnd"/>
                            <w:r w:rsidRPr="009B5D92">
                              <w:rPr>
                                <w:sz w:val="18"/>
                                <w:szCs w:val="18"/>
                              </w:rPr>
                              <w:t>(</w:t>
                            </w:r>
                            <w:proofErr w:type="gramEnd"/>
                            <w:r w:rsidRPr="009B5D92">
                              <w:rPr>
                                <w:sz w:val="18"/>
                                <w:szCs w:val="18"/>
                              </w:rPr>
                              <w:t xml:space="preserve">"test </w:t>
                            </w:r>
                            <w:proofErr w:type="spellStart"/>
                            <w:r w:rsidRPr="009B5D92">
                              <w:rPr>
                                <w:sz w:val="18"/>
                                <w:szCs w:val="18"/>
                              </w:rPr>
                              <w:t>dbSelectAll</w:t>
                            </w:r>
                            <w:proofErr w:type="spellEnd"/>
                            <w:r w:rsidRPr="009B5D92">
                              <w:rPr>
                                <w:sz w:val="18"/>
                                <w:szCs w:val="18"/>
                              </w:rPr>
                              <w:t xml:space="preserve"> : cas nominal", 0, </w:t>
                            </w:r>
                            <w:proofErr w:type="spellStart"/>
                            <w:r w:rsidRPr="009B5D92">
                              <w:rPr>
                                <w:sz w:val="18"/>
                                <w:szCs w:val="18"/>
                              </w:rPr>
                              <w:t>laPersonne.compareTo</w:t>
                            </w:r>
                            <w:proofErr w:type="spellEnd"/>
                            <w:r w:rsidRPr="009B5D92">
                              <w:rPr>
                                <w:sz w:val="18"/>
                                <w:szCs w:val="18"/>
                              </w:rPr>
                              <w:t>(</w:t>
                            </w:r>
                            <w:proofErr w:type="spellStart"/>
                            <w:r w:rsidRPr="009B5D92">
                              <w:rPr>
                                <w:sz w:val="18"/>
                                <w:szCs w:val="18"/>
                              </w:rPr>
                              <w:t>laPersonne</w:t>
                            </w:r>
                            <w:proofErr w:type="spellEnd"/>
                            <w:r w:rsidRPr="009B5D92">
                              <w:rPr>
                                <w:sz w:val="18"/>
                                <w:szCs w:val="18"/>
                              </w:rPr>
                              <w:t>));</w:t>
                            </w:r>
                          </w:p>
                          <w:p w14:paraId="30104BB5" w14:textId="77777777" w:rsidR="00396D6B" w:rsidRPr="009B5D92" w:rsidRDefault="00396D6B" w:rsidP="009B5D92">
                            <w:pPr>
                              <w:spacing w:after="0"/>
                              <w:rPr>
                                <w:sz w:val="18"/>
                                <w:szCs w:val="18"/>
                              </w:rPr>
                            </w:pPr>
                            <w:r w:rsidRPr="009B5D92">
                              <w:rPr>
                                <w:sz w:val="18"/>
                                <w:szCs w:val="18"/>
                              </w:rPr>
                              <w:tab/>
                            </w:r>
                            <w:r w:rsidRPr="009B5D92">
                              <w:rPr>
                                <w:sz w:val="18"/>
                                <w:szCs w:val="18"/>
                              </w:rPr>
                              <w:tab/>
                              <w:t>}</w:t>
                            </w:r>
                          </w:p>
                          <w:p w14:paraId="7C353DD6" w14:textId="77777777" w:rsidR="00396D6B" w:rsidRPr="009B5D92" w:rsidRDefault="00396D6B" w:rsidP="009B5D92">
                            <w:pPr>
                              <w:spacing w:after="0"/>
                              <w:rPr>
                                <w:sz w:val="18"/>
                                <w:szCs w:val="18"/>
                              </w:rPr>
                            </w:pPr>
                          </w:p>
                          <w:p w14:paraId="219227D7"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gramStart"/>
                            <w:r w:rsidRPr="009B5D92">
                              <w:rPr>
                                <w:sz w:val="18"/>
                                <w:szCs w:val="18"/>
                              </w:rPr>
                              <w:t>for(</w:t>
                            </w:r>
                            <w:proofErr w:type="spellStart"/>
                            <w:proofErr w:type="gramEnd"/>
                            <w:r w:rsidRPr="009B5D92">
                              <w:rPr>
                                <w:sz w:val="18"/>
                                <w:szCs w:val="18"/>
                              </w:rPr>
                              <w:t>PersonneDAO</w:t>
                            </w:r>
                            <w:proofErr w:type="spellEnd"/>
                            <w:r w:rsidRPr="009B5D92">
                              <w:rPr>
                                <w:sz w:val="18"/>
                                <w:szCs w:val="18"/>
                              </w:rPr>
                              <w:t xml:space="preserve"> </w:t>
                            </w:r>
                            <w:proofErr w:type="spellStart"/>
                            <w:r w:rsidRPr="009B5D92">
                              <w:rPr>
                                <w:sz w:val="18"/>
                                <w:szCs w:val="18"/>
                              </w:rPr>
                              <w:t>laPersonne</w:t>
                            </w:r>
                            <w:proofErr w:type="spellEnd"/>
                            <w:r w:rsidRPr="009B5D92">
                              <w:rPr>
                                <w:sz w:val="18"/>
                                <w:szCs w:val="18"/>
                              </w:rPr>
                              <w:t xml:space="preserve"> : </w:t>
                            </w:r>
                            <w:proofErr w:type="spellStart"/>
                            <w:r w:rsidRPr="009B5D92">
                              <w:rPr>
                                <w:sz w:val="18"/>
                                <w:szCs w:val="18"/>
                              </w:rPr>
                              <w:t>lesPersonnes</w:t>
                            </w:r>
                            <w:proofErr w:type="spellEnd"/>
                            <w:r w:rsidRPr="009B5D92">
                              <w:rPr>
                                <w:sz w:val="18"/>
                                <w:szCs w:val="18"/>
                              </w:rPr>
                              <w:t>) {</w:t>
                            </w:r>
                          </w:p>
                          <w:p w14:paraId="7F0F288F" w14:textId="77777777" w:rsidR="00396D6B" w:rsidRPr="009B5D92" w:rsidRDefault="00396D6B" w:rsidP="009B5D92">
                            <w:pPr>
                              <w:spacing w:after="0"/>
                              <w:rPr>
                                <w:sz w:val="18"/>
                                <w:szCs w:val="18"/>
                              </w:rPr>
                            </w:pPr>
                            <w:r w:rsidRPr="009B5D92">
                              <w:rPr>
                                <w:sz w:val="18"/>
                                <w:szCs w:val="18"/>
                              </w:rPr>
                              <w:tab/>
                            </w:r>
                            <w:r w:rsidRPr="009B5D92">
                              <w:rPr>
                                <w:sz w:val="18"/>
                                <w:szCs w:val="18"/>
                              </w:rPr>
                              <w:tab/>
                            </w:r>
                            <w:r w:rsidRPr="009B5D92">
                              <w:rPr>
                                <w:sz w:val="18"/>
                                <w:szCs w:val="18"/>
                              </w:rPr>
                              <w:tab/>
                            </w:r>
                            <w:proofErr w:type="spellStart"/>
                            <w:proofErr w:type="gramStart"/>
                            <w:r w:rsidRPr="009B5D92">
                              <w:rPr>
                                <w:sz w:val="18"/>
                                <w:szCs w:val="18"/>
                              </w:rPr>
                              <w:t>assertEquals</w:t>
                            </w:r>
                            <w:proofErr w:type="spellEnd"/>
                            <w:r w:rsidRPr="009B5D92">
                              <w:rPr>
                                <w:sz w:val="18"/>
                                <w:szCs w:val="18"/>
                              </w:rPr>
                              <w:t>(</w:t>
                            </w:r>
                            <w:proofErr w:type="gramEnd"/>
                            <w:r w:rsidRPr="009B5D92">
                              <w:rPr>
                                <w:sz w:val="18"/>
                                <w:szCs w:val="18"/>
                              </w:rPr>
                              <w:t xml:space="preserve">"test </w:t>
                            </w:r>
                            <w:proofErr w:type="spellStart"/>
                            <w:r w:rsidRPr="009B5D92">
                              <w:rPr>
                                <w:sz w:val="18"/>
                                <w:szCs w:val="18"/>
                              </w:rPr>
                              <w:t>dbSelectAll</w:t>
                            </w:r>
                            <w:proofErr w:type="spellEnd"/>
                            <w:r w:rsidRPr="009B5D92">
                              <w:rPr>
                                <w:sz w:val="18"/>
                                <w:szCs w:val="18"/>
                              </w:rPr>
                              <w:t xml:space="preserve"> : cas dégradé", 1, </w:t>
                            </w:r>
                            <w:proofErr w:type="spellStart"/>
                            <w:r w:rsidRPr="009B5D92">
                              <w:rPr>
                                <w:sz w:val="18"/>
                                <w:szCs w:val="18"/>
                              </w:rPr>
                              <w:t>laPersonne.compareTo</w:t>
                            </w:r>
                            <w:proofErr w:type="spellEnd"/>
                            <w:r w:rsidRPr="009B5D92">
                              <w:rPr>
                                <w:sz w:val="18"/>
                                <w:szCs w:val="18"/>
                              </w:rPr>
                              <w:t>(laPersonne3));</w:t>
                            </w:r>
                          </w:p>
                          <w:p w14:paraId="039404C4" w14:textId="77777777" w:rsidR="00396D6B" w:rsidRPr="009B5D92" w:rsidRDefault="00396D6B" w:rsidP="009B5D92">
                            <w:pPr>
                              <w:spacing w:after="0"/>
                              <w:rPr>
                                <w:sz w:val="18"/>
                                <w:szCs w:val="18"/>
                              </w:rPr>
                            </w:pPr>
                            <w:r w:rsidRPr="009B5D92">
                              <w:rPr>
                                <w:sz w:val="18"/>
                                <w:szCs w:val="18"/>
                              </w:rPr>
                              <w:tab/>
                            </w:r>
                            <w:r w:rsidRPr="009B5D92">
                              <w:rPr>
                                <w:sz w:val="18"/>
                                <w:szCs w:val="18"/>
                              </w:rPr>
                              <w:tab/>
                              <w:t>}</w:t>
                            </w:r>
                          </w:p>
                          <w:p w14:paraId="60878EC5" w14:textId="77777777" w:rsidR="00396D6B" w:rsidRPr="009B5D92" w:rsidRDefault="00396D6B" w:rsidP="009B5D92">
                            <w:pPr>
                              <w:spacing w:after="0"/>
                              <w:rPr>
                                <w:sz w:val="18"/>
                                <w:szCs w:val="18"/>
                              </w:rPr>
                            </w:pPr>
                          </w:p>
                          <w:p w14:paraId="4B7D04EA"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spellStart"/>
                            <w:r w:rsidRPr="009B5D92">
                              <w:rPr>
                                <w:sz w:val="18"/>
                                <w:szCs w:val="18"/>
                              </w:rPr>
                              <w:t>PersonneDAO</w:t>
                            </w:r>
                            <w:proofErr w:type="spellEnd"/>
                            <w:r w:rsidRPr="009B5D92">
                              <w:rPr>
                                <w:sz w:val="18"/>
                                <w:szCs w:val="18"/>
                              </w:rPr>
                              <w:t xml:space="preserve"> laPersonne4 = new </w:t>
                            </w:r>
                            <w:proofErr w:type="spellStart"/>
                            <w:proofErr w:type="gramStart"/>
                            <w:r w:rsidRPr="009B5D92">
                              <w:rPr>
                                <w:sz w:val="18"/>
                                <w:szCs w:val="18"/>
                              </w:rPr>
                              <w:t>PersonneDAO</w:t>
                            </w:r>
                            <w:proofErr w:type="spellEnd"/>
                            <w:r w:rsidRPr="009B5D92">
                              <w:rPr>
                                <w:sz w:val="18"/>
                                <w:szCs w:val="18"/>
                              </w:rPr>
                              <w:t>(</w:t>
                            </w:r>
                            <w:proofErr w:type="gramEnd"/>
                            <w:r w:rsidRPr="009B5D92">
                              <w:rPr>
                                <w:sz w:val="18"/>
                                <w:szCs w:val="18"/>
                              </w:rPr>
                              <w:t>"</w:t>
                            </w:r>
                            <w:proofErr w:type="spellStart"/>
                            <w:r w:rsidRPr="009B5D92">
                              <w:rPr>
                                <w:sz w:val="18"/>
                                <w:szCs w:val="18"/>
                              </w:rPr>
                              <w:t>Livod</w:t>
                            </w:r>
                            <w:proofErr w:type="spellEnd"/>
                            <w:r w:rsidRPr="009B5D92">
                              <w:rPr>
                                <w:sz w:val="18"/>
                                <w:szCs w:val="18"/>
                              </w:rPr>
                              <w:t xml:space="preserve">", "Noémie", </w:t>
                            </w:r>
                            <w:proofErr w:type="spellStart"/>
                            <w:r w:rsidRPr="009B5D92">
                              <w:rPr>
                                <w:sz w:val="18"/>
                                <w:szCs w:val="18"/>
                              </w:rPr>
                              <w:t>PersonneDAO.Sexe.F</w:t>
                            </w:r>
                            <w:proofErr w:type="spellEnd"/>
                            <w:r w:rsidRPr="009B5D92">
                              <w:rPr>
                                <w:sz w:val="18"/>
                                <w:szCs w:val="18"/>
                              </w:rPr>
                              <w:t xml:space="preserve">, "0561234567", </w:t>
                            </w:r>
                            <w:proofErr w:type="spellStart"/>
                            <w:r w:rsidRPr="009B5D92">
                              <w:rPr>
                                <w:sz w:val="18"/>
                                <w:szCs w:val="18"/>
                              </w:rPr>
                              <w:t>PersonneDAO.Role.ELEVE</w:t>
                            </w:r>
                            <w:proofErr w:type="spellEnd"/>
                            <w:r w:rsidRPr="009B5D92">
                              <w:rPr>
                                <w:sz w:val="18"/>
                                <w:szCs w:val="18"/>
                              </w:rPr>
                              <w:t>);</w:t>
                            </w:r>
                          </w:p>
                          <w:p w14:paraId="16326DAF" w14:textId="77777777" w:rsidR="00396D6B" w:rsidRPr="002A2716" w:rsidRDefault="00396D6B" w:rsidP="009B5D92">
                            <w:pPr>
                              <w:spacing w:after="0"/>
                              <w:rPr>
                                <w:sz w:val="18"/>
                                <w:szCs w:val="18"/>
                              </w:rPr>
                            </w:pPr>
                            <w:r w:rsidRPr="009B5D92">
                              <w:rPr>
                                <w:sz w:val="18"/>
                                <w:szCs w:val="18"/>
                              </w:rPr>
                              <w:tab/>
                            </w:r>
                            <w:r w:rsidRPr="009B5D92">
                              <w:rPr>
                                <w:sz w:val="18"/>
                                <w:szCs w:val="18"/>
                              </w:rPr>
                              <w:tab/>
                            </w:r>
                            <w:proofErr w:type="spellStart"/>
                            <w:proofErr w:type="gramStart"/>
                            <w:r w:rsidRPr="002A2716">
                              <w:rPr>
                                <w:sz w:val="18"/>
                                <w:szCs w:val="18"/>
                              </w:rPr>
                              <w:t>assertEquals</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dbSelectById</w:t>
                            </w:r>
                            <w:proofErr w:type="spellEnd"/>
                            <w:r w:rsidRPr="002A2716">
                              <w:rPr>
                                <w:sz w:val="18"/>
                                <w:szCs w:val="18"/>
                              </w:rPr>
                              <w:t xml:space="preserve"> : cas nominal", 1, </w:t>
                            </w:r>
                            <w:proofErr w:type="spellStart"/>
                            <w:r w:rsidRPr="002A2716">
                              <w:rPr>
                                <w:sz w:val="18"/>
                                <w:szCs w:val="18"/>
                              </w:rPr>
                              <w:t>PersonneDAO.dbSelectById</w:t>
                            </w:r>
                            <w:proofErr w:type="spellEnd"/>
                            <w:r w:rsidRPr="002A2716">
                              <w:rPr>
                                <w:sz w:val="18"/>
                                <w:szCs w:val="18"/>
                              </w:rPr>
                              <w:t>(2).</w:t>
                            </w:r>
                            <w:proofErr w:type="spellStart"/>
                            <w:r w:rsidRPr="002A2716">
                              <w:rPr>
                                <w:sz w:val="18"/>
                                <w:szCs w:val="18"/>
                              </w:rPr>
                              <w:t>compareTo</w:t>
                            </w:r>
                            <w:proofErr w:type="spellEnd"/>
                            <w:r w:rsidRPr="002A2716">
                              <w:rPr>
                                <w:sz w:val="18"/>
                                <w:szCs w:val="18"/>
                              </w:rPr>
                              <w:t>(laPersonne4));</w:t>
                            </w:r>
                          </w:p>
                          <w:p w14:paraId="27A6A2E6" w14:textId="77777777" w:rsidR="00396D6B" w:rsidRPr="002A2716" w:rsidRDefault="00396D6B" w:rsidP="009B5D92">
                            <w:pPr>
                              <w:spacing w:after="0"/>
                              <w:rPr>
                                <w:sz w:val="18"/>
                                <w:szCs w:val="18"/>
                              </w:rPr>
                            </w:pPr>
                          </w:p>
                          <w:p w14:paraId="3EC4209B"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r w:rsidRPr="002A2716">
                              <w:rPr>
                                <w:sz w:val="18"/>
                                <w:szCs w:val="18"/>
                              </w:rPr>
                              <w:t>PersonneDAO</w:t>
                            </w:r>
                            <w:proofErr w:type="spellEnd"/>
                            <w:r w:rsidRPr="002A2716">
                              <w:rPr>
                                <w:sz w:val="18"/>
                                <w:szCs w:val="18"/>
                              </w:rPr>
                              <w:t xml:space="preserve"> laPersonne5 = new </w:t>
                            </w:r>
                            <w:proofErr w:type="spellStart"/>
                            <w:proofErr w:type="gramStart"/>
                            <w:r w:rsidRPr="002A2716">
                              <w:rPr>
                                <w:sz w:val="18"/>
                                <w:szCs w:val="18"/>
                              </w:rPr>
                              <w:t>PersonneDAO</w:t>
                            </w:r>
                            <w:proofErr w:type="spellEnd"/>
                            <w:r w:rsidRPr="002A2716">
                              <w:rPr>
                                <w:sz w:val="18"/>
                                <w:szCs w:val="18"/>
                              </w:rPr>
                              <w:t>(</w:t>
                            </w:r>
                            <w:proofErr w:type="gramEnd"/>
                            <w:r w:rsidRPr="002A2716">
                              <w:rPr>
                                <w:sz w:val="18"/>
                                <w:szCs w:val="18"/>
                              </w:rPr>
                              <w:t>"</w:t>
                            </w:r>
                            <w:proofErr w:type="spellStart"/>
                            <w:r w:rsidRPr="002A2716">
                              <w:rPr>
                                <w:sz w:val="18"/>
                                <w:szCs w:val="18"/>
                              </w:rPr>
                              <w:t>Armit</w:t>
                            </w:r>
                            <w:proofErr w:type="spellEnd"/>
                            <w:r w:rsidRPr="002A2716">
                              <w:rPr>
                                <w:sz w:val="18"/>
                                <w:szCs w:val="18"/>
                              </w:rPr>
                              <w:t xml:space="preserve">", "Florent", </w:t>
                            </w:r>
                            <w:proofErr w:type="spellStart"/>
                            <w:r w:rsidRPr="002A2716">
                              <w:rPr>
                                <w:sz w:val="18"/>
                                <w:szCs w:val="18"/>
                              </w:rPr>
                              <w:t>PersonneDAO.Sexe.H</w:t>
                            </w:r>
                            <w:proofErr w:type="spellEnd"/>
                            <w:r w:rsidRPr="002A2716">
                              <w:rPr>
                                <w:sz w:val="18"/>
                                <w:szCs w:val="18"/>
                              </w:rPr>
                              <w:t xml:space="preserve">, "0561123456", </w:t>
                            </w:r>
                            <w:proofErr w:type="spellStart"/>
                            <w:r w:rsidRPr="002A2716">
                              <w:rPr>
                                <w:sz w:val="18"/>
                                <w:szCs w:val="18"/>
                              </w:rPr>
                              <w:t>PersonneDAO.Role.ELEVE</w:t>
                            </w:r>
                            <w:proofErr w:type="spellEnd"/>
                            <w:r w:rsidRPr="002A2716">
                              <w:rPr>
                                <w:sz w:val="18"/>
                                <w:szCs w:val="18"/>
                              </w:rPr>
                              <w:t>);</w:t>
                            </w:r>
                          </w:p>
                          <w:p w14:paraId="0523A5FD"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proofErr w:type="gramStart"/>
                            <w:r w:rsidRPr="002A2716">
                              <w:rPr>
                                <w:sz w:val="18"/>
                                <w:szCs w:val="18"/>
                              </w:rPr>
                              <w:t>assertEquals</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dbSelectById</w:t>
                            </w:r>
                            <w:proofErr w:type="spellEnd"/>
                            <w:r w:rsidRPr="002A2716">
                              <w:rPr>
                                <w:sz w:val="18"/>
                                <w:szCs w:val="18"/>
                              </w:rPr>
                              <w:t xml:space="preserve"> : cas dégradé", 1, </w:t>
                            </w:r>
                            <w:proofErr w:type="spellStart"/>
                            <w:r w:rsidRPr="002A2716">
                              <w:rPr>
                                <w:sz w:val="18"/>
                                <w:szCs w:val="18"/>
                              </w:rPr>
                              <w:t>PersonneDAO.dbSelectById</w:t>
                            </w:r>
                            <w:proofErr w:type="spellEnd"/>
                            <w:r w:rsidRPr="002A2716">
                              <w:rPr>
                                <w:sz w:val="18"/>
                                <w:szCs w:val="18"/>
                              </w:rPr>
                              <w:t>(1).</w:t>
                            </w:r>
                            <w:proofErr w:type="spellStart"/>
                            <w:r w:rsidRPr="002A2716">
                              <w:rPr>
                                <w:sz w:val="18"/>
                                <w:szCs w:val="18"/>
                              </w:rPr>
                              <w:t>compareTo</w:t>
                            </w:r>
                            <w:proofErr w:type="spellEnd"/>
                            <w:r w:rsidRPr="002A2716">
                              <w:rPr>
                                <w:sz w:val="18"/>
                                <w:szCs w:val="18"/>
                              </w:rPr>
                              <w:t>(laPersonne5));</w:t>
                            </w:r>
                          </w:p>
                          <w:p w14:paraId="43A39FEB" w14:textId="77777777" w:rsidR="00396D6B" w:rsidRPr="002A2716" w:rsidRDefault="00396D6B" w:rsidP="009B5D92">
                            <w:pPr>
                              <w:spacing w:after="0"/>
                              <w:rPr>
                                <w:sz w:val="18"/>
                                <w:szCs w:val="18"/>
                              </w:rPr>
                            </w:pPr>
                            <w:r w:rsidRPr="002A2716">
                              <w:rPr>
                                <w:sz w:val="18"/>
                                <w:szCs w:val="18"/>
                              </w:rPr>
                              <w:tab/>
                            </w:r>
                            <w:r w:rsidRPr="002A2716">
                              <w:rPr>
                                <w:sz w:val="18"/>
                                <w:szCs w:val="18"/>
                              </w:rPr>
                              <w:tab/>
                            </w:r>
                          </w:p>
                          <w:p w14:paraId="773ADF5F"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r w:rsidRPr="002A2716">
                              <w:rPr>
                                <w:sz w:val="18"/>
                                <w:szCs w:val="18"/>
                              </w:rPr>
                              <w:t>PersonneDAO</w:t>
                            </w:r>
                            <w:proofErr w:type="spellEnd"/>
                            <w:r w:rsidRPr="002A2716">
                              <w:rPr>
                                <w:sz w:val="18"/>
                                <w:szCs w:val="18"/>
                              </w:rPr>
                              <w:t xml:space="preserve"> </w:t>
                            </w:r>
                            <w:proofErr w:type="spellStart"/>
                            <w:r w:rsidRPr="002A2716">
                              <w:rPr>
                                <w:sz w:val="18"/>
                                <w:szCs w:val="18"/>
                              </w:rPr>
                              <w:t>laPersonne</w:t>
                            </w:r>
                            <w:proofErr w:type="spellEnd"/>
                            <w:r w:rsidRPr="002A2716">
                              <w:rPr>
                                <w:sz w:val="18"/>
                                <w:szCs w:val="18"/>
                              </w:rPr>
                              <w:t xml:space="preserve"> = </w:t>
                            </w:r>
                            <w:proofErr w:type="spellStart"/>
                            <w:r w:rsidRPr="002A2716">
                              <w:rPr>
                                <w:sz w:val="18"/>
                                <w:szCs w:val="18"/>
                              </w:rPr>
                              <w:t>PersonneDAO.dbSelectById</w:t>
                            </w:r>
                            <w:proofErr w:type="spellEnd"/>
                            <w:r w:rsidRPr="002A2716">
                              <w:rPr>
                                <w:sz w:val="18"/>
                                <w:szCs w:val="18"/>
                              </w:rPr>
                              <w:t>(1);</w:t>
                            </w:r>
                          </w:p>
                          <w:p w14:paraId="28983A05"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proofErr w:type="gramStart"/>
                            <w:r w:rsidRPr="002A2716">
                              <w:rPr>
                                <w:sz w:val="18"/>
                                <w:szCs w:val="18"/>
                              </w:rPr>
                              <w:t>laPersonne.afficher</w:t>
                            </w:r>
                            <w:proofErr w:type="spellEnd"/>
                            <w:r w:rsidRPr="002A2716">
                              <w:rPr>
                                <w:sz w:val="18"/>
                                <w:szCs w:val="18"/>
                              </w:rPr>
                              <w:t>(</w:t>
                            </w:r>
                            <w:proofErr w:type="gramEnd"/>
                            <w:r w:rsidRPr="002A2716">
                              <w:rPr>
                                <w:sz w:val="18"/>
                                <w:szCs w:val="18"/>
                              </w:rPr>
                              <w:t>);</w:t>
                            </w:r>
                          </w:p>
                          <w:p w14:paraId="72F6AB0E" w14:textId="77777777" w:rsidR="00396D6B" w:rsidRPr="002A2716" w:rsidRDefault="00396D6B" w:rsidP="009B5D92">
                            <w:pPr>
                              <w:spacing w:after="0"/>
                              <w:rPr>
                                <w:sz w:val="18"/>
                                <w:szCs w:val="18"/>
                              </w:rPr>
                            </w:pPr>
                          </w:p>
                          <w:p w14:paraId="7C0D1EBC"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proofErr w:type="gramStart"/>
                            <w:r w:rsidRPr="002A2716">
                              <w:rPr>
                                <w:sz w:val="18"/>
                                <w:szCs w:val="18"/>
                              </w:rPr>
                              <w:t>assertFalse</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dbDeleteById</w:t>
                            </w:r>
                            <w:proofErr w:type="spellEnd"/>
                            <w:r w:rsidRPr="002A2716">
                              <w:rPr>
                                <w:sz w:val="18"/>
                                <w:szCs w:val="18"/>
                              </w:rPr>
                              <w:t xml:space="preserve"> : cas nominal", </w:t>
                            </w:r>
                            <w:proofErr w:type="spellStart"/>
                            <w:r w:rsidRPr="002A2716">
                              <w:rPr>
                                <w:sz w:val="18"/>
                                <w:szCs w:val="18"/>
                              </w:rPr>
                              <w:t>PersonneDAO.dbDeleteById</w:t>
                            </w:r>
                            <w:proofErr w:type="spellEnd"/>
                            <w:r w:rsidRPr="002A2716">
                              <w:rPr>
                                <w:sz w:val="18"/>
                                <w:szCs w:val="18"/>
                              </w:rPr>
                              <w:t>(32));</w:t>
                            </w:r>
                          </w:p>
                          <w:p w14:paraId="1E610CCF" w14:textId="77777777" w:rsidR="00396D6B" w:rsidRPr="002A2716" w:rsidRDefault="00396D6B" w:rsidP="009B5D92">
                            <w:pPr>
                              <w:spacing w:after="0"/>
                              <w:rPr>
                                <w:sz w:val="18"/>
                                <w:szCs w:val="18"/>
                              </w:rPr>
                            </w:pPr>
                          </w:p>
                          <w:p w14:paraId="0C351414" w14:textId="77777777" w:rsidR="00396D6B" w:rsidRPr="002A2716" w:rsidRDefault="00396D6B" w:rsidP="009B5D92">
                            <w:pPr>
                              <w:spacing w:after="0"/>
                              <w:rPr>
                                <w:sz w:val="18"/>
                                <w:szCs w:val="18"/>
                              </w:rPr>
                            </w:pPr>
                            <w:r w:rsidRPr="002A2716">
                              <w:rPr>
                                <w:sz w:val="18"/>
                                <w:szCs w:val="18"/>
                              </w:rPr>
                              <w:t>//</w:t>
                            </w:r>
                            <w:r w:rsidRPr="002A2716">
                              <w:rPr>
                                <w:sz w:val="18"/>
                                <w:szCs w:val="18"/>
                              </w:rPr>
                              <w:tab/>
                            </w:r>
                            <w:r w:rsidRPr="002A2716">
                              <w:rPr>
                                <w:sz w:val="18"/>
                                <w:szCs w:val="18"/>
                              </w:rPr>
                              <w:tab/>
                            </w:r>
                            <w:proofErr w:type="spellStart"/>
                            <w:proofErr w:type="gramStart"/>
                            <w:r w:rsidRPr="002A2716">
                              <w:rPr>
                                <w:sz w:val="18"/>
                                <w:szCs w:val="18"/>
                              </w:rPr>
                              <w:t>assertTrue</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dbDeleteById</w:t>
                            </w:r>
                            <w:proofErr w:type="spellEnd"/>
                            <w:r w:rsidRPr="002A2716">
                              <w:rPr>
                                <w:sz w:val="18"/>
                                <w:szCs w:val="18"/>
                              </w:rPr>
                              <w:t xml:space="preserve"> : cas nominal", </w:t>
                            </w:r>
                            <w:proofErr w:type="spellStart"/>
                            <w:r w:rsidRPr="002A2716">
                              <w:rPr>
                                <w:sz w:val="18"/>
                                <w:szCs w:val="18"/>
                              </w:rPr>
                              <w:t>PersonneDAO.dbDeleteById</w:t>
                            </w:r>
                            <w:proofErr w:type="spellEnd"/>
                            <w:r w:rsidRPr="002A2716">
                              <w:rPr>
                                <w:sz w:val="18"/>
                                <w:szCs w:val="18"/>
                              </w:rPr>
                              <w:t>(31));</w:t>
                            </w:r>
                          </w:p>
                          <w:p w14:paraId="6B50038D" w14:textId="77777777" w:rsidR="00396D6B" w:rsidRPr="002A2716" w:rsidRDefault="00396D6B" w:rsidP="009B5D92">
                            <w:pPr>
                              <w:spacing w:after="0"/>
                              <w:rPr>
                                <w:sz w:val="18"/>
                                <w:szCs w:val="18"/>
                              </w:rPr>
                            </w:pPr>
                          </w:p>
                          <w:p w14:paraId="77A53294" w14:textId="77777777" w:rsidR="00396D6B" w:rsidRPr="009B5D92" w:rsidRDefault="00396D6B" w:rsidP="009B5D92">
                            <w:pPr>
                              <w:spacing w:after="0"/>
                              <w:rPr>
                                <w:sz w:val="18"/>
                                <w:szCs w:val="18"/>
                              </w:rPr>
                            </w:pPr>
                            <w:r w:rsidRPr="002A2716">
                              <w:rPr>
                                <w:sz w:val="18"/>
                                <w:szCs w:val="18"/>
                              </w:rPr>
                              <w:tab/>
                            </w:r>
                            <w:r w:rsidRPr="009B5D92">
                              <w:rPr>
                                <w:sz w:val="18"/>
                                <w:szCs w:val="18"/>
                              </w:rPr>
                              <w:t>}</w:t>
                            </w:r>
                          </w:p>
                          <w:p w14:paraId="1792496F" w14:textId="77777777" w:rsidR="00396D6B" w:rsidRPr="009B5D92" w:rsidRDefault="00396D6B" w:rsidP="009B5D92">
                            <w:pPr>
                              <w:spacing w:after="0"/>
                              <w:rPr>
                                <w:sz w:val="18"/>
                                <w:szCs w:val="18"/>
                              </w:rPr>
                            </w:pPr>
                          </w:p>
                          <w:p w14:paraId="6217EFEE" w14:textId="77777777" w:rsidR="00396D6B" w:rsidRPr="003C61AC" w:rsidRDefault="00396D6B" w:rsidP="009B5D92">
                            <w:pPr>
                              <w:spacing w:after="0"/>
                              <w:rPr>
                                <w:sz w:val="18"/>
                                <w:szCs w:val="18"/>
                              </w:rPr>
                            </w:pPr>
                            <w:r w:rsidRPr="009B5D92">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Zone de texte 38" o:spid="_x0000_s1049" type="#_x0000_t202" style="width:453.6pt;height:5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" fillcolor="white [3201]" strokeweight=".5pt">
                <v:textbox>
                  <w:txbxContent>
                    <w:p w14:paraId="21530F52" w14:textId="77777777" w:rsidR="00396D6B" w:rsidRPr="009B5D92" w:rsidRDefault="00396D6B" w:rsidP="009B5D92">
                      <w:pPr>
                        <w:spacing w:after="0"/>
                        <w:rPr>
                          <w:sz w:val="18"/>
                          <w:szCs w:val="18"/>
                          <w:lang w:val="en-US"/>
                        </w:rPr>
                      </w:pPr>
                      <w:proofErr w:type="gramStart"/>
                      <w:r>
                        <w:rPr>
                          <w:sz w:val="18"/>
                          <w:szCs w:val="18"/>
                          <w:lang w:val="en-US"/>
                        </w:rPr>
                        <w:t>public</w:t>
                      </w:r>
                      <w:proofErr w:type="gramEnd"/>
                      <w:r>
                        <w:rPr>
                          <w:sz w:val="18"/>
                          <w:szCs w:val="18"/>
                          <w:lang w:val="en-US"/>
                        </w:rPr>
                        <w:t xml:space="preserve"> class </w:t>
                      </w:r>
                      <w:proofErr w:type="spellStart"/>
                      <w:r>
                        <w:rPr>
                          <w:sz w:val="18"/>
                          <w:szCs w:val="18"/>
                          <w:lang w:val="en-US"/>
                        </w:rPr>
                        <w:t>PersonneDAOTest</w:t>
                      </w:r>
                      <w:proofErr w:type="spellEnd"/>
                      <w:r>
                        <w:rPr>
                          <w:sz w:val="18"/>
                          <w:szCs w:val="18"/>
                          <w:lang w:val="en-US"/>
                        </w:rPr>
                        <w:t xml:space="preserve"> {</w:t>
                      </w:r>
                    </w:p>
                    <w:p w14:paraId="0A7F876C" w14:textId="77777777" w:rsidR="00396D6B" w:rsidRPr="009B5D92" w:rsidRDefault="00396D6B" w:rsidP="009B5D92">
                      <w:pPr>
                        <w:spacing w:after="0"/>
                        <w:rPr>
                          <w:sz w:val="18"/>
                          <w:szCs w:val="18"/>
                          <w:lang w:val="en-US"/>
                        </w:rPr>
                      </w:pPr>
                      <w:r w:rsidRPr="009B5D92">
                        <w:rPr>
                          <w:sz w:val="18"/>
                          <w:szCs w:val="18"/>
                          <w:lang w:val="en-US"/>
                        </w:rPr>
                        <w:tab/>
                        <w:t>@Test</w:t>
                      </w:r>
                    </w:p>
                    <w:p w14:paraId="597AEA69" w14:textId="77777777" w:rsidR="00396D6B" w:rsidRPr="009B5D92" w:rsidRDefault="00396D6B" w:rsidP="009B5D92">
                      <w:pPr>
                        <w:spacing w:after="0"/>
                        <w:rPr>
                          <w:sz w:val="18"/>
                          <w:szCs w:val="18"/>
                          <w:lang w:val="en-US"/>
                        </w:rPr>
                      </w:pPr>
                      <w:r w:rsidRPr="009B5D92">
                        <w:rPr>
                          <w:sz w:val="18"/>
                          <w:szCs w:val="18"/>
                          <w:lang w:val="en-US"/>
                        </w:rPr>
                        <w:tab/>
                      </w:r>
                      <w:proofErr w:type="gramStart"/>
                      <w:r w:rsidRPr="009B5D92">
                        <w:rPr>
                          <w:sz w:val="18"/>
                          <w:szCs w:val="18"/>
                          <w:lang w:val="en-US"/>
                        </w:rPr>
                        <w:t>public</w:t>
                      </w:r>
                      <w:proofErr w:type="gramEnd"/>
                      <w:r w:rsidRPr="009B5D92">
                        <w:rPr>
                          <w:sz w:val="18"/>
                          <w:szCs w:val="18"/>
                          <w:lang w:val="en-US"/>
                        </w:rPr>
                        <w:t xml:space="preserve"> void test() {</w:t>
                      </w:r>
                    </w:p>
                    <w:p w14:paraId="5B7FB67A"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
                    <w:p w14:paraId="4D885B95"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r w:rsidRPr="009B5D92">
                        <w:rPr>
                          <w:sz w:val="18"/>
                          <w:szCs w:val="18"/>
                          <w:lang w:val="en-US"/>
                        </w:rPr>
                        <w:t>PersonneDAO</w:t>
                      </w:r>
                      <w:proofErr w:type="spellEnd"/>
                      <w:r w:rsidRPr="009B5D92">
                        <w:rPr>
                          <w:sz w:val="18"/>
                          <w:szCs w:val="18"/>
                          <w:lang w:val="en-US"/>
                        </w:rPr>
                        <w:t xml:space="preserve"> laPersonne1 = new </w:t>
                      </w:r>
                      <w:proofErr w:type="spellStart"/>
                      <w:proofErr w:type="gramStart"/>
                      <w:r w:rsidRPr="009B5D92">
                        <w:rPr>
                          <w:sz w:val="18"/>
                          <w:szCs w:val="18"/>
                          <w:lang w:val="en-US"/>
                        </w:rPr>
                        <w:t>PersonneDAO</w:t>
                      </w:r>
                      <w:proofErr w:type="spellEnd"/>
                      <w:r w:rsidRPr="009B5D92">
                        <w:rPr>
                          <w:sz w:val="18"/>
                          <w:szCs w:val="18"/>
                          <w:lang w:val="en-US"/>
                        </w:rPr>
                        <w:t>(</w:t>
                      </w:r>
                      <w:proofErr w:type="gramEnd"/>
                      <w:r w:rsidRPr="009B5D92">
                        <w:rPr>
                          <w:sz w:val="18"/>
                          <w:szCs w:val="18"/>
                          <w:lang w:val="en-US"/>
                        </w:rPr>
                        <w:t>"</w:t>
                      </w:r>
                      <w:proofErr w:type="spellStart"/>
                      <w:r w:rsidRPr="009B5D92">
                        <w:rPr>
                          <w:sz w:val="18"/>
                          <w:szCs w:val="18"/>
                          <w:lang w:val="en-US"/>
                        </w:rPr>
                        <w:t>Armit</w:t>
                      </w:r>
                      <w:proofErr w:type="spellEnd"/>
                      <w:r w:rsidRPr="009B5D92">
                        <w:rPr>
                          <w:sz w:val="18"/>
                          <w:szCs w:val="18"/>
                          <w:lang w:val="en-US"/>
                        </w:rPr>
                        <w:t>", "</w:t>
                      </w:r>
                      <w:proofErr w:type="spellStart"/>
                      <w:r w:rsidRPr="009B5D92">
                        <w:rPr>
                          <w:sz w:val="18"/>
                          <w:szCs w:val="18"/>
                          <w:lang w:val="en-US"/>
                        </w:rPr>
                        <w:t>Florent</w:t>
                      </w:r>
                      <w:proofErr w:type="spellEnd"/>
                      <w:r w:rsidRPr="009B5D92">
                        <w:rPr>
                          <w:sz w:val="18"/>
                          <w:szCs w:val="18"/>
                          <w:lang w:val="en-US"/>
                        </w:rPr>
                        <w:t xml:space="preserve">", </w:t>
                      </w:r>
                      <w:proofErr w:type="spellStart"/>
                      <w:r w:rsidRPr="009B5D92">
                        <w:rPr>
                          <w:sz w:val="18"/>
                          <w:szCs w:val="18"/>
                          <w:lang w:val="en-US"/>
                        </w:rPr>
                        <w:t>PersonneDAO.Sexe.H</w:t>
                      </w:r>
                      <w:proofErr w:type="spellEnd"/>
                      <w:r w:rsidRPr="009B5D92">
                        <w:rPr>
                          <w:sz w:val="18"/>
                          <w:szCs w:val="18"/>
                          <w:lang w:val="en-US"/>
                        </w:rPr>
                        <w:t xml:space="preserve">, "0561123456", </w:t>
                      </w:r>
                      <w:proofErr w:type="spellStart"/>
                      <w:r w:rsidRPr="009B5D92">
                        <w:rPr>
                          <w:sz w:val="18"/>
                          <w:szCs w:val="18"/>
                          <w:lang w:val="en-US"/>
                        </w:rPr>
                        <w:t>PersonneDAO.Role.ELEVE</w:t>
                      </w:r>
                      <w:proofErr w:type="spellEnd"/>
                      <w:r w:rsidRPr="009B5D92">
                        <w:rPr>
                          <w:sz w:val="18"/>
                          <w:szCs w:val="18"/>
                          <w:lang w:val="en-US"/>
                        </w:rPr>
                        <w:t>);</w:t>
                      </w:r>
                    </w:p>
                    <w:p w14:paraId="032E473D"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proofErr w:type="gramStart"/>
                      <w:r w:rsidRPr="009B5D92">
                        <w:rPr>
                          <w:sz w:val="18"/>
                          <w:szCs w:val="18"/>
                          <w:lang w:val="en-US"/>
                        </w:rPr>
                        <w:t>assertTrue</w:t>
                      </w:r>
                      <w:proofErr w:type="spellEnd"/>
                      <w:r w:rsidRPr="009B5D92">
                        <w:rPr>
                          <w:sz w:val="18"/>
                          <w:szCs w:val="18"/>
                          <w:lang w:val="en-US"/>
                        </w:rPr>
                        <w:t>(</w:t>
                      </w:r>
                      <w:proofErr w:type="gramEnd"/>
                      <w:r w:rsidRPr="009B5D92">
                        <w:rPr>
                          <w:sz w:val="18"/>
                          <w:szCs w:val="18"/>
                          <w:lang w:val="en-US"/>
                        </w:rPr>
                        <w:t xml:space="preserve">"test </w:t>
                      </w:r>
                      <w:proofErr w:type="spellStart"/>
                      <w:r w:rsidRPr="009B5D92">
                        <w:rPr>
                          <w:sz w:val="18"/>
                          <w:szCs w:val="18"/>
                          <w:lang w:val="en-US"/>
                        </w:rPr>
                        <w:t>dbInsert</w:t>
                      </w:r>
                      <w:proofErr w:type="spellEnd"/>
                      <w:r w:rsidRPr="009B5D92">
                        <w:rPr>
                          <w:sz w:val="18"/>
                          <w:szCs w:val="18"/>
                          <w:lang w:val="en-US"/>
                        </w:rPr>
                        <w:t xml:space="preserve"> : </w:t>
                      </w:r>
                      <w:proofErr w:type="spellStart"/>
                      <w:r w:rsidRPr="009B5D92">
                        <w:rPr>
                          <w:sz w:val="18"/>
                          <w:szCs w:val="18"/>
                          <w:lang w:val="en-US"/>
                        </w:rPr>
                        <w:t>cas</w:t>
                      </w:r>
                      <w:proofErr w:type="spellEnd"/>
                      <w:r w:rsidRPr="009B5D92">
                        <w:rPr>
                          <w:sz w:val="18"/>
                          <w:szCs w:val="18"/>
                          <w:lang w:val="en-US"/>
                        </w:rPr>
                        <w:t xml:space="preserve"> nominal", laPersonne1.dbInsert());</w:t>
                      </w:r>
                    </w:p>
                    <w:p w14:paraId="216F960D" w14:textId="77777777" w:rsidR="00396D6B" w:rsidRPr="009B5D92" w:rsidRDefault="00396D6B" w:rsidP="009B5D92">
                      <w:pPr>
                        <w:spacing w:after="0"/>
                        <w:rPr>
                          <w:sz w:val="18"/>
                          <w:szCs w:val="18"/>
                          <w:lang w:val="en-US"/>
                        </w:rPr>
                      </w:pPr>
                    </w:p>
                    <w:p w14:paraId="50DC2E9D" w14:textId="77777777" w:rsidR="00396D6B" w:rsidRPr="009B5D92"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r w:rsidRPr="009B5D92">
                        <w:rPr>
                          <w:sz w:val="18"/>
                          <w:szCs w:val="18"/>
                          <w:lang w:val="en-US"/>
                        </w:rPr>
                        <w:t>PersonneDAO</w:t>
                      </w:r>
                      <w:proofErr w:type="spellEnd"/>
                      <w:r w:rsidRPr="009B5D92">
                        <w:rPr>
                          <w:sz w:val="18"/>
                          <w:szCs w:val="18"/>
                          <w:lang w:val="en-US"/>
                        </w:rPr>
                        <w:t xml:space="preserve"> laPersonne3 = new </w:t>
                      </w:r>
                      <w:proofErr w:type="spellStart"/>
                      <w:proofErr w:type="gramStart"/>
                      <w:r w:rsidRPr="009B5D92">
                        <w:rPr>
                          <w:sz w:val="18"/>
                          <w:szCs w:val="18"/>
                          <w:lang w:val="en-US"/>
                        </w:rPr>
                        <w:t>PersonneDAO</w:t>
                      </w:r>
                      <w:proofErr w:type="spellEnd"/>
                      <w:r w:rsidRPr="009B5D92">
                        <w:rPr>
                          <w:sz w:val="18"/>
                          <w:szCs w:val="18"/>
                          <w:lang w:val="en-US"/>
                        </w:rPr>
                        <w:t>(</w:t>
                      </w:r>
                      <w:proofErr w:type="gramEnd"/>
                      <w:r w:rsidRPr="009B5D92">
                        <w:rPr>
                          <w:sz w:val="18"/>
                          <w:szCs w:val="18"/>
                          <w:lang w:val="en-US"/>
                        </w:rPr>
                        <w:t>"</w:t>
                      </w:r>
                      <w:proofErr w:type="spellStart"/>
                      <w:r w:rsidRPr="009B5D92">
                        <w:rPr>
                          <w:sz w:val="18"/>
                          <w:szCs w:val="18"/>
                          <w:lang w:val="en-US"/>
                        </w:rPr>
                        <w:t>Lupin</w:t>
                      </w:r>
                      <w:proofErr w:type="spellEnd"/>
                      <w:r w:rsidRPr="009B5D92">
                        <w:rPr>
                          <w:sz w:val="18"/>
                          <w:szCs w:val="18"/>
                          <w:lang w:val="en-US"/>
                        </w:rPr>
                        <w:t>", "</w:t>
                      </w:r>
                      <w:proofErr w:type="spellStart"/>
                      <w:r w:rsidRPr="009B5D92">
                        <w:rPr>
                          <w:sz w:val="18"/>
                          <w:szCs w:val="18"/>
                          <w:lang w:val="en-US"/>
                        </w:rPr>
                        <w:t>Arsene</w:t>
                      </w:r>
                      <w:proofErr w:type="spellEnd"/>
                      <w:r w:rsidRPr="009B5D92">
                        <w:rPr>
                          <w:sz w:val="18"/>
                          <w:szCs w:val="18"/>
                          <w:lang w:val="en-US"/>
                        </w:rPr>
                        <w:t xml:space="preserve">", </w:t>
                      </w:r>
                      <w:proofErr w:type="spellStart"/>
                      <w:r w:rsidRPr="009B5D92">
                        <w:rPr>
                          <w:sz w:val="18"/>
                          <w:szCs w:val="18"/>
                          <w:lang w:val="en-US"/>
                        </w:rPr>
                        <w:t>PersonneDAO.Sexe.H</w:t>
                      </w:r>
                      <w:proofErr w:type="spellEnd"/>
                      <w:r w:rsidRPr="009B5D92">
                        <w:rPr>
                          <w:sz w:val="18"/>
                          <w:szCs w:val="18"/>
                          <w:lang w:val="en-US"/>
                        </w:rPr>
                        <w:t xml:space="preserve">, "0561123456", </w:t>
                      </w:r>
                      <w:proofErr w:type="spellStart"/>
                      <w:r w:rsidRPr="009B5D92">
                        <w:rPr>
                          <w:sz w:val="18"/>
                          <w:szCs w:val="18"/>
                          <w:lang w:val="en-US"/>
                        </w:rPr>
                        <w:t>PersonneDAO.Role.ELEVE</w:t>
                      </w:r>
                      <w:proofErr w:type="spellEnd"/>
                      <w:r w:rsidRPr="009B5D92">
                        <w:rPr>
                          <w:sz w:val="18"/>
                          <w:szCs w:val="18"/>
                          <w:lang w:val="en-US"/>
                        </w:rPr>
                        <w:t>);</w:t>
                      </w:r>
                    </w:p>
                    <w:p w14:paraId="29F52F3A" w14:textId="77777777" w:rsidR="00396D6B" w:rsidRPr="002A2716" w:rsidRDefault="00396D6B" w:rsidP="009B5D92">
                      <w:pPr>
                        <w:spacing w:after="0"/>
                        <w:rPr>
                          <w:sz w:val="18"/>
                          <w:szCs w:val="18"/>
                          <w:lang w:val="en-US"/>
                        </w:rPr>
                      </w:pPr>
                      <w:r w:rsidRPr="009B5D92">
                        <w:rPr>
                          <w:sz w:val="18"/>
                          <w:szCs w:val="18"/>
                          <w:lang w:val="en-US"/>
                        </w:rPr>
                        <w:tab/>
                      </w:r>
                      <w:r w:rsidRPr="009B5D92">
                        <w:rPr>
                          <w:sz w:val="18"/>
                          <w:szCs w:val="18"/>
                          <w:lang w:val="en-US"/>
                        </w:rPr>
                        <w:tab/>
                      </w:r>
                      <w:proofErr w:type="spellStart"/>
                      <w:proofErr w:type="gramStart"/>
                      <w:r w:rsidRPr="002A2716">
                        <w:rPr>
                          <w:sz w:val="18"/>
                          <w:szCs w:val="18"/>
                          <w:lang w:val="en-US"/>
                        </w:rPr>
                        <w:t>assertTrue</w:t>
                      </w:r>
                      <w:proofErr w:type="spellEnd"/>
                      <w:r w:rsidRPr="002A2716">
                        <w:rPr>
                          <w:sz w:val="18"/>
                          <w:szCs w:val="18"/>
                          <w:lang w:val="en-US"/>
                        </w:rPr>
                        <w:t>(</w:t>
                      </w:r>
                      <w:proofErr w:type="gramEnd"/>
                      <w:r w:rsidRPr="002A2716">
                        <w:rPr>
                          <w:sz w:val="18"/>
                          <w:szCs w:val="18"/>
                          <w:lang w:val="en-US"/>
                        </w:rPr>
                        <w:t xml:space="preserve">"test </w:t>
                      </w:r>
                      <w:proofErr w:type="spellStart"/>
                      <w:r w:rsidRPr="002A2716">
                        <w:rPr>
                          <w:sz w:val="18"/>
                          <w:szCs w:val="18"/>
                          <w:lang w:val="en-US"/>
                        </w:rPr>
                        <w:t>dbUpdate</w:t>
                      </w:r>
                      <w:proofErr w:type="spellEnd"/>
                      <w:r w:rsidRPr="002A2716">
                        <w:rPr>
                          <w:sz w:val="18"/>
                          <w:szCs w:val="18"/>
                          <w:lang w:val="en-US"/>
                        </w:rPr>
                        <w:t xml:space="preserve"> : </w:t>
                      </w:r>
                      <w:proofErr w:type="spellStart"/>
                      <w:r w:rsidRPr="002A2716">
                        <w:rPr>
                          <w:sz w:val="18"/>
                          <w:szCs w:val="18"/>
                          <w:lang w:val="en-US"/>
                        </w:rPr>
                        <w:t>cas</w:t>
                      </w:r>
                      <w:proofErr w:type="spellEnd"/>
                      <w:r w:rsidRPr="002A2716">
                        <w:rPr>
                          <w:sz w:val="18"/>
                          <w:szCs w:val="18"/>
                          <w:lang w:val="en-US"/>
                        </w:rPr>
                        <w:t xml:space="preserve"> nominal", laPersonne3.dbUpdate(27));</w:t>
                      </w:r>
                    </w:p>
                    <w:p w14:paraId="3E219704" w14:textId="77777777" w:rsidR="00396D6B" w:rsidRPr="009B5D92" w:rsidRDefault="00396D6B" w:rsidP="009B5D92">
                      <w:pPr>
                        <w:spacing w:after="0"/>
                        <w:rPr>
                          <w:sz w:val="18"/>
                          <w:szCs w:val="18"/>
                        </w:rPr>
                      </w:pPr>
                      <w:r w:rsidRPr="002A2716">
                        <w:rPr>
                          <w:sz w:val="18"/>
                          <w:szCs w:val="18"/>
                          <w:lang w:val="en-US"/>
                        </w:rPr>
                        <w:tab/>
                      </w:r>
                      <w:r w:rsidRPr="002A2716">
                        <w:rPr>
                          <w:sz w:val="18"/>
                          <w:szCs w:val="18"/>
                          <w:lang w:val="en-US"/>
                        </w:rPr>
                        <w:tab/>
                      </w:r>
                      <w:proofErr w:type="spellStart"/>
                      <w:proofErr w:type="gramStart"/>
                      <w:r w:rsidRPr="009B5D92">
                        <w:rPr>
                          <w:sz w:val="18"/>
                          <w:szCs w:val="18"/>
                        </w:rPr>
                        <w:t>assertFalse</w:t>
                      </w:r>
                      <w:proofErr w:type="spellEnd"/>
                      <w:r w:rsidRPr="009B5D92">
                        <w:rPr>
                          <w:sz w:val="18"/>
                          <w:szCs w:val="18"/>
                        </w:rPr>
                        <w:t>(</w:t>
                      </w:r>
                      <w:proofErr w:type="gramEnd"/>
                      <w:r w:rsidRPr="009B5D92">
                        <w:rPr>
                          <w:sz w:val="18"/>
                          <w:szCs w:val="18"/>
                        </w:rPr>
                        <w:t xml:space="preserve">"test </w:t>
                      </w:r>
                      <w:proofErr w:type="spellStart"/>
                      <w:r w:rsidRPr="009B5D92">
                        <w:rPr>
                          <w:sz w:val="18"/>
                          <w:szCs w:val="18"/>
                        </w:rPr>
                        <w:t>dbUpdate</w:t>
                      </w:r>
                      <w:proofErr w:type="spellEnd"/>
                      <w:r w:rsidRPr="009B5D92">
                        <w:rPr>
                          <w:sz w:val="18"/>
                          <w:szCs w:val="18"/>
                        </w:rPr>
                        <w:t xml:space="preserve"> : cas dégradé", laPersonne3.dbUpdate(40));</w:t>
                      </w:r>
                    </w:p>
                    <w:p w14:paraId="29AB5137" w14:textId="77777777" w:rsidR="00396D6B" w:rsidRPr="009B5D92" w:rsidRDefault="00396D6B" w:rsidP="009B5D92">
                      <w:pPr>
                        <w:spacing w:after="0"/>
                        <w:rPr>
                          <w:sz w:val="18"/>
                          <w:szCs w:val="18"/>
                        </w:rPr>
                      </w:pPr>
                    </w:p>
                    <w:p w14:paraId="2C577FE0"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spellStart"/>
                      <w:r w:rsidRPr="009B5D92">
                        <w:rPr>
                          <w:sz w:val="18"/>
                          <w:szCs w:val="18"/>
                        </w:rPr>
                        <w:t>HashSet</w:t>
                      </w:r>
                      <w:proofErr w:type="spellEnd"/>
                      <w:r w:rsidRPr="009B5D92">
                        <w:rPr>
                          <w:sz w:val="18"/>
                          <w:szCs w:val="18"/>
                        </w:rPr>
                        <w:t>&lt;</w:t>
                      </w:r>
                      <w:proofErr w:type="spellStart"/>
                      <w:r w:rsidRPr="009B5D92">
                        <w:rPr>
                          <w:sz w:val="18"/>
                          <w:szCs w:val="18"/>
                        </w:rPr>
                        <w:t>PersonneDAO</w:t>
                      </w:r>
                      <w:proofErr w:type="spellEnd"/>
                      <w:r w:rsidRPr="009B5D92">
                        <w:rPr>
                          <w:sz w:val="18"/>
                          <w:szCs w:val="18"/>
                        </w:rPr>
                        <w:t xml:space="preserve">&gt; </w:t>
                      </w:r>
                      <w:proofErr w:type="spellStart"/>
                      <w:r w:rsidRPr="009B5D92">
                        <w:rPr>
                          <w:sz w:val="18"/>
                          <w:szCs w:val="18"/>
                        </w:rPr>
                        <w:t>lesPersonnes</w:t>
                      </w:r>
                      <w:proofErr w:type="spellEnd"/>
                      <w:r w:rsidRPr="009B5D92">
                        <w:rPr>
                          <w:sz w:val="18"/>
                          <w:szCs w:val="18"/>
                        </w:rPr>
                        <w:t xml:space="preserve"> = </w:t>
                      </w:r>
                      <w:proofErr w:type="spellStart"/>
                      <w:proofErr w:type="gramStart"/>
                      <w:r w:rsidRPr="009B5D92">
                        <w:rPr>
                          <w:sz w:val="18"/>
                          <w:szCs w:val="18"/>
                        </w:rPr>
                        <w:t>PersonneDAO.dbSelectPersonneAll</w:t>
                      </w:r>
                      <w:proofErr w:type="spellEnd"/>
                      <w:r w:rsidRPr="009B5D92">
                        <w:rPr>
                          <w:sz w:val="18"/>
                          <w:szCs w:val="18"/>
                        </w:rPr>
                        <w:t>(</w:t>
                      </w:r>
                      <w:proofErr w:type="gramEnd"/>
                      <w:r w:rsidRPr="009B5D92">
                        <w:rPr>
                          <w:sz w:val="18"/>
                          <w:szCs w:val="18"/>
                        </w:rPr>
                        <w:t>);</w:t>
                      </w:r>
                    </w:p>
                    <w:p w14:paraId="33D1867F"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gramStart"/>
                      <w:r w:rsidRPr="009B5D92">
                        <w:rPr>
                          <w:sz w:val="18"/>
                          <w:szCs w:val="18"/>
                        </w:rPr>
                        <w:t>for(</w:t>
                      </w:r>
                      <w:proofErr w:type="spellStart"/>
                      <w:proofErr w:type="gramEnd"/>
                      <w:r w:rsidRPr="009B5D92">
                        <w:rPr>
                          <w:sz w:val="18"/>
                          <w:szCs w:val="18"/>
                        </w:rPr>
                        <w:t>PersonneDAO</w:t>
                      </w:r>
                      <w:proofErr w:type="spellEnd"/>
                      <w:r w:rsidRPr="009B5D92">
                        <w:rPr>
                          <w:sz w:val="18"/>
                          <w:szCs w:val="18"/>
                        </w:rPr>
                        <w:t xml:space="preserve"> </w:t>
                      </w:r>
                      <w:proofErr w:type="spellStart"/>
                      <w:r w:rsidRPr="009B5D92">
                        <w:rPr>
                          <w:sz w:val="18"/>
                          <w:szCs w:val="18"/>
                        </w:rPr>
                        <w:t>laPersonne</w:t>
                      </w:r>
                      <w:proofErr w:type="spellEnd"/>
                      <w:r w:rsidRPr="009B5D92">
                        <w:rPr>
                          <w:sz w:val="18"/>
                          <w:szCs w:val="18"/>
                        </w:rPr>
                        <w:t xml:space="preserve"> : </w:t>
                      </w:r>
                      <w:proofErr w:type="spellStart"/>
                      <w:r w:rsidRPr="009B5D92">
                        <w:rPr>
                          <w:sz w:val="18"/>
                          <w:szCs w:val="18"/>
                        </w:rPr>
                        <w:t>lesPersonnes</w:t>
                      </w:r>
                      <w:proofErr w:type="spellEnd"/>
                      <w:r w:rsidRPr="009B5D92">
                        <w:rPr>
                          <w:sz w:val="18"/>
                          <w:szCs w:val="18"/>
                        </w:rPr>
                        <w:t>){</w:t>
                      </w:r>
                    </w:p>
                    <w:p w14:paraId="082192FA" w14:textId="77777777" w:rsidR="00396D6B" w:rsidRPr="009B5D92" w:rsidRDefault="00396D6B" w:rsidP="009B5D92">
                      <w:pPr>
                        <w:spacing w:after="0"/>
                        <w:rPr>
                          <w:sz w:val="18"/>
                          <w:szCs w:val="18"/>
                        </w:rPr>
                      </w:pPr>
                      <w:r w:rsidRPr="009B5D92">
                        <w:rPr>
                          <w:sz w:val="18"/>
                          <w:szCs w:val="18"/>
                        </w:rPr>
                        <w:tab/>
                      </w:r>
                      <w:r w:rsidRPr="009B5D92">
                        <w:rPr>
                          <w:sz w:val="18"/>
                          <w:szCs w:val="18"/>
                        </w:rPr>
                        <w:tab/>
                      </w:r>
                      <w:r w:rsidRPr="009B5D92">
                        <w:rPr>
                          <w:sz w:val="18"/>
                          <w:szCs w:val="18"/>
                        </w:rPr>
                        <w:tab/>
                      </w:r>
                      <w:proofErr w:type="spellStart"/>
                      <w:proofErr w:type="gramStart"/>
                      <w:r w:rsidRPr="009B5D92">
                        <w:rPr>
                          <w:sz w:val="18"/>
                          <w:szCs w:val="18"/>
                        </w:rPr>
                        <w:t>laPersonne.afficher</w:t>
                      </w:r>
                      <w:proofErr w:type="spellEnd"/>
                      <w:r w:rsidRPr="009B5D92">
                        <w:rPr>
                          <w:sz w:val="18"/>
                          <w:szCs w:val="18"/>
                        </w:rPr>
                        <w:t>(</w:t>
                      </w:r>
                      <w:proofErr w:type="gramEnd"/>
                      <w:r w:rsidRPr="009B5D92">
                        <w:rPr>
                          <w:sz w:val="18"/>
                          <w:szCs w:val="18"/>
                        </w:rPr>
                        <w:t>);</w:t>
                      </w:r>
                    </w:p>
                    <w:p w14:paraId="0B103653" w14:textId="77777777" w:rsidR="00396D6B" w:rsidRPr="009B5D92" w:rsidRDefault="00396D6B" w:rsidP="009B5D92">
                      <w:pPr>
                        <w:spacing w:after="0"/>
                        <w:rPr>
                          <w:sz w:val="18"/>
                          <w:szCs w:val="18"/>
                        </w:rPr>
                      </w:pPr>
                      <w:r w:rsidRPr="009B5D92">
                        <w:rPr>
                          <w:sz w:val="18"/>
                          <w:szCs w:val="18"/>
                        </w:rPr>
                        <w:tab/>
                      </w:r>
                      <w:r w:rsidRPr="009B5D92">
                        <w:rPr>
                          <w:sz w:val="18"/>
                          <w:szCs w:val="18"/>
                        </w:rPr>
                        <w:tab/>
                        <w:t>}</w:t>
                      </w:r>
                    </w:p>
                    <w:p w14:paraId="0800B5CB" w14:textId="77777777" w:rsidR="00396D6B" w:rsidRPr="009B5D92" w:rsidRDefault="00396D6B" w:rsidP="009B5D92">
                      <w:pPr>
                        <w:spacing w:after="0"/>
                        <w:rPr>
                          <w:sz w:val="18"/>
                          <w:szCs w:val="18"/>
                        </w:rPr>
                      </w:pPr>
                      <w:r w:rsidRPr="009B5D92">
                        <w:rPr>
                          <w:sz w:val="18"/>
                          <w:szCs w:val="18"/>
                        </w:rPr>
                        <w:tab/>
                      </w:r>
                      <w:r w:rsidRPr="009B5D92">
                        <w:rPr>
                          <w:sz w:val="18"/>
                          <w:szCs w:val="18"/>
                        </w:rPr>
                        <w:tab/>
                      </w:r>
                    </w:p>
                    <w:p w14:paraId="1E4AE399"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gramStart"/>
                      <w:r w:rsidRPr="009B5D92">
                        <w:rPr>
                          <w:sz w:val="18"/>
                          <w:szCs w:val="18"/>
                        </w:rPr>
                        <w:t>for(</w:t>
                      </w:r>
                      <w:proofErr w:type="spellStart"/>
                      <w:proofErr w:type="gramEnd"/>
                      <w:r w:rsidRPr="009B5D92">
                        <w:rPr>
                          <w:sz w:val="18"/>
                          <w:szCs w:val="18"/>
                        </w:rPr>
                        <w:t>PersonneDAO</w:t>
                      </w:r>
                      <w:proofErr w:type="spellEnd"/>
                      <w:r w:rsidRPr="009B5D92">
                        <w:rPr>
                          <w:sz w:val="18"/>
                          <w:szCs w:val="18"/>
                        </w:rPr>
                        <w:t xml:space="preserve"> </w:t>
                      </w:r>
                      <w:proofErr w:type="spellStart"/>
                      <w:r w:rsidRPr="009B5D92">
                        <w:rPr>
                          <w:sz w:val="18"/>
                          <w:szCs w:val="18"/>
                        </w:rPr>
                        <w:t>laPersonne</w:t>
                      </w:r>
                      <w:proofErr w:type="spellEnd"/>
                      <w:r w:rsidRPr="009B5D92">
                        <w:rPr>
                          <w:sz w:val="18"/>
                          <w:szCs w:val="18"/>
                        </w:rPr>
                        <w:t xml:space="preserve"> : </w:t>
                      </w:r>
                      <w:proofErr w:type="spellStart"/>
                      <w:r w:rsidRPr="009B5D92">
                        <w:rPr>
                          <w:sz w:val="18"/>
                          <w:szCs w:val="18"/>
                        </w:rPr>
                        <w:t>lesPersonnes</w:t>
                      </w:r>
                      <w:proofErr w:type="spellEnd"/>
                      <w:r w:rsidRPr="009B5D92">
                        <w:rPr>
                          <w:sz w:val="18"/>
                          <w:szCs w:val="18"/>
                        </w:rPr>
                        <w:t>) {</w:t>
                      </w:r>
                    </w:p>
                    <w:p w14:paraId="3A0A168F" w14:textId="77777777" w:rsidR="00396D6B" w:rsidRPr="009B5D92" w:rsidRDefault="00396D6B" w:rsidP="009B5D92">
                      <w:pPr>
                        <w:spacing w:after="0"/>
                        <w:rPr>
                          <w:sz w:val="18"/>
                          <w:szCs w:val="18"/>
                        </w:rPr>
                      </w:pPr>
                      <w:r w:rsidRPr="009B5D92">
                        <w:rPr>
                          <w:sz w:val="18"/>
                          <w:szCs w:val="18"/>
                        </w:rPr>
                        <w:tab/>
                      </w:r>
                      <w:r w:rsidRPr="009B5D92">
                        <w:rPr>
                          <w:sz w:val="18"/>
                          <w:szCs w:val="18"/>
                        </w:rPr>
                        <w:tab/>
                      </w:r>
                      <w:r w:rsidRPr="009B5D92">
                        <w:rPr>
                          <w:sz w:val="18"/>
                          <w:szCs w:val="18"/>
                        </w:rPr>
                        <w:tab/>
                      </w:r>
                      <w:proofErr w:type="spellStart"/>
                      <w:proofErr w:type="gramStart"/>
                      <w:r w:rsidRPr="009B5D92">
                        <w:rPr>
                          <w:sz w:val="18"/>
                          <w:szCs w:val="18"/>
                        </w:rPr>
                        <w:t>assertEquals</w:t>
                      </w:r>
                      <w:proofErr w:type="spellEnd"/>
                      <w:r w:rsidRPr="009B5D92">
                        <w:rPr>
                          <w:sz w:val="18"/>
                          <w:szCs w:val="18"/>
                        </w:rPr>
                        <w:t>(</w:t>
                      </w:r>
                      <w:proofErr w:type="gramEnd"/>
                      <w:r w:rsidRPr="009B5D92">
                        <w:rPr>
                          <w:sz w:val="18"/>
                          <w:szCs w:val="18"/>
                        </w:rPr>
                        <w:t xml:space="preserve">"test </w:t>
                      </w:r>
                      <w:proofErr w:type="spellStart"/>
                      <w:r w:rsidRPr="009B5D92">
                        <w:rPr>
                          <w:sz w:val="18"/>
                          <w:szCs w:val="18"/>
                        </w:rPr>
                        <w:t>dbSelectAll</w:t>
                      </w:r>
                      <w:proofErr w:type="spellEnd"/>
                      <w:r w:rsidRPr="009B5D92">
                        <w:rPr>
                          <w:sz w:val="18"/>
                          <w:szCs w:val="18"/>
                        </w:rPr>
                        <w:t xml:space="preserve"> : cas nominal", 0, </w:t>
                      </w:r>
                      <w:proofErr w:type="spellStart"/>
                      <w:r w:rsidRPr="009B5D92">
                        <w:rPr>
                          <w:sz w:val="18"/>
                          <w:szCs w:val="18"/>
                        </w:rPr>
                        <w:t>laPersonne.compareTo</w:t>
                      </w:r>
                      <w:proofErr w:type="spellEnd"/>
                      <w:r w:rsidRPr="009B5D92">
                        <w:rPr>
                          <w:sz w:val="18"/>
                          <w:szCs w:val="18"/>
                        </w:rPr>
                        <w:t>(</w:t>
                      </w:r>
                      <w:proofErr w:type="spellStart"/>
                      <w:r w:rsidRPr="009B5D92">
                        <w:rPr>
                          <w:sz w:val="18"/>
                          <w:szCs w:val="18"/>
                        </w:rPr>
                        <w:t>laPersonne</w:t>
                      </w:r>
                      <w:proofErr w:type="spellEnd"/>
                      <w:r w:rsidRPr="009B5D92">
                        <w:rPr>
                          <w:sz w:val="18"/>
                          <w:szCs w:val="18"/>
                        </w:rPr>
                        <w:t>));</w:t>
                      </w:r>
                    </w:p>
                    <w:p w14:paraId="30104BB5" w14:textId="77777777" w:rsidR="00396D6B" w:rsidRPr="009B5D92" w:rsidRDefault="00396D6B" w:rsidP="009B5D92">
                      <w:pPr>
                        <w:spacing w:after="0"/>
                        <w:rPr>
                          <w:sz w:val="18"/>
                          <w:szCs w:val="18"/>
                        </w:rPr>
                      </w:pPr>
                      <w:r w:rsidRPr="009B5D92">
                        <w:rPr>
                          <w:sz w:val="18"/>
                          <w:szCs w:val="18"/>
                        </w:rPr>
                        <w:tab/>
                      </w:r>
                      <w:r w:rsidRPr="009B5D92">
                        <w:rPr>
                          <w:sz w:val="18"/>
                          <w:szCs w:val="18"/>
                        </w:rPr>
                        <w:tab/>
                        <w:t>}</w:t>
                      </w:r>
                    </w:p>
                    <w:p w14:paraId="7C353DD6" w14:textId="77777777" w:rsidR="00396D6B" w:rsidRPr="009B5D92" w:rsidRDefault="00396D6B" w:rsidP="009B5D92">
                      <w:pPr>
                        <w:spacing w:after="0"/>
                        <w:rPr>
                          <w:sz w:val="18"/>
                          <w:szCs w:val="18"/>
                        </w:rPr>
                      </w:pPr>
                    </w:p>
                    <w:p w14:paraId="219227D7"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gramStart"/>
                      <w:r w:rsidRPr="009B5D92">
                        <w:rPr>
                          <w:sz w:val="18"/>
                          <w:szCs w:val="18"/>
                        </w:rPr>
                        <w:t>for(</w:t>
                      </w:r>
                      <w:proofErr w:type="spellStart"/>
                      <w:proofErr w:type="gramEnd"/>
                      <w:r w:rsidRPr="009B5D92">
                        <w:rPr>
                          <w:sz w:val="18"/>
                          <w:szCs w:val="18"/>
                        </w:rPr>
                        <w:t>PersonneDAO</w:t>
                      </w:r>
                      <w:proofErr w:type="spellEnd"/>
                      <w:r w:rsidRPr="009B5D92">
                        <w:rPr>
                          <w:sz w:val="18"/>
                          <w:szCs w:val="18"/>
                        </w:rPr>
                        <w:t xml:space="preserve"> </w:t>
                      </w:r>
                      <w:proofErr w:type="spellStart"/>
                      <w:r w:rsidRPr="009B5D92">
                        <w:rPr>
                          <w:sz w:val="18"/>
                          <w:szCs w:val="18"/>
                        </w:rPr>
                        <w:t>laPersonne</w:t>
                      </w:r>
                      <w:proofErr w:type="spellEnd"/>
                      <w:r w:rsidRPr="009B5D92">
                        <w:rPr>
                          <w:sz w:val="18"/>
                          <w:szCs w:val="18"/>
                        </w:rPr>
                        <w:t xml:space="preserve"> : </w:t>
                      </w:r>
                      <w:proofErr w:type="spellStart"/>
                      <w:r w:rsidRPr="009B5D92">
                        <w:rPr>
                          <w:sz w:val="18"/>
                          <w:szCs w:val="18"/>
                        </w:rPr>
                        <w:t>lesPersonnes</w:t>
                      </w:r>
                      <w:proofErr w:type="spellEnd"/>
                      <w:r w:rsidRPr="009B5D92">
                        <w:rPr>
                          <w:sz w:val="18"/>
                          <w:szCs w:val="18"/>
                        </w:rPr>
                        <w:t>) {</w:t>
                      </w:r>
                    </w:p>
                    <w:p w14:paraId="7F0F288F" w14:textId="77777777" w:rsidR="00396D6B" w:rsidRPr="009B5D92" w:rsidRDefault="00396D6B" w:rsidP="009B5D92">
                      <w:pPr>
                        <w:spacing w:after="0"/>
                        <w:rPr>
                          <w:sz w:val="18"/>
                          <w:szCs w:val="18"/>
                        </w:rPr>
                      </w:pPr>
                      <w:r w:rsidRPr="009B5D92">
                        <w:rPr>
                          <w:sz w:val="18"/>
                          <w:szCs w:val="18"/>
                        </w:rPr>
                        <w:tab/>
                      </w:r>
                      <w:r w:rsidRPr="009B5D92">
                        <w:rPr>
                          <w:sz w:val="18"/>
                          <w:szCs w:val="18"/>
                        </w:rPr>
                        <w:tab/>
                      </w:r>
                      <w:r w:rsidRPr="009B5D92">
                        <w:rPr>
                          <w:sz w:val="18"/>
                          <w:szCs w:val="18"/>
                        </w:rPr>
                        <w:tab/>
                      </w:r>
                      <w:proofErr w:type="spellStart"/>
                      <w:proofErr w:type="gramStart"/>
                      <w:r w:rsidRPr="009B5D92">
                        <w:rPr>
                          <w:sz w:val="18"/>
                          <w:szCs w:val="18"/>
                        </w:rPr>
                        <w:t>assertEquals</w:t>
                      </w:r>
                      <w:proofErr w:type="spellEnd"/>
                      <w:r w:rsidRPr="009B5D92">
                        <w:rPr>
                          <w:sz w:val="18"/>
                          <w:szCs w:val="18"/>
                        </w:rPr>
                        <w:t>(</w:t>
                      </w:r>
                      <w:proofErr w:type="gramEnd"/>
                      <w:r w:rsidRPr="009B5D92">
                        <w:rPr>
                          <w:sz w:val="18"/>
                          <w:szCs w:val="18"/>
                        </w:rPr>
                        <w:t xml:space="preserve">"test </w:t>
                      </w:r>
                      <w:proofErr w:type="spellStart"/>
                      <w:r w:rsidRPr="009B5D92">
                        <w:rPr>
                          <w:sz w:val="18"/>
                          <w:szCs w:val="18"/>
                        </w:rPr>
                        <w:t>dbSelectAll</w:t>
                      </w:r>
                      <w:proofErr w:type="spellEnd"/>
                      <w:r w:rsidRPr="009B5D92">
                        <w:rPr>
                          <w:sz w:val="18"/>
                          <w:szCs w:val="18"/>
                        </w:rPr>
                        <w:t xml:space="preserve"> : cas dégradé", 1, </w:t>
                      </w:r>
                      <w:proofErr w:type="spellStart"/>
                      <w:r w:rsidRPr="009B5D92">
                        <w:rPr>
                          <w:sz w:val="18"/>
                          <w:szCs w:val="18"/>
                        </w:rPr>
                        <w:t>laPersonne.compareTo</w:t>
                      </w:r>
                      <w:proofErr w:type="spellEnd"/>
                      <w:r w:rsidRPr="009B5D92">
                        <w:rPr>
                          <w:sz w:val="18"/>
                          <w:szCs w:val="18"/>
                        </w:rPr>
                        <w:t>(laPersonne3));</w:t>
                      </w:r>
                    </w:p>
                    <w:p w14:paraId="039404C4" w14:textId="77777777" w:rsidR="00396D6B" w:rsidRPr="009B5D92" w:rsidRDefault="00396D6B" w:rsidP="009B5D92">
                      <w:pPr>
                        <w:spacing w:after="0"/>
                        <w:rPr>
                          <w:sz w:val="18"/>
                          <w:szCs w:val="18"/>
                        </w:rPr>
                      </w:pPr>
                      <w:r w:rsidRPr="009B5D92">
                        <w:rPr>
                          <w:sz w:val="18"/>
                          <w:szCs w:val="18"/>
                        </w:rPr>
                        <w:tab/>
                      </w:r>
                      <w:r w:rsidRPr="009B5D92">
                        <w:rPr>
                          <w:sz w:val="18"/>
                          <w:szCs w:val="18"/>
                        </w:rPr>
                        <w:tab/>
                        <w:t>}</w:t>
                      </w:r>
                    </w:p>
                    <w:p w14:paraId="60878EC5" w14:textId="77777777" w:rsidR="00396D6B" w:rsidRPr="009B5D92" w:rsidRDefault="00396D6B" w:rsidP="009B5D92">
                      <w:pPr>
                        <w:spacing w:after="0"/>
                        <w:rPr>
                          <w:sz w:val="18"/>
                          <w:szCs w:val="18"/>
                        </w:rPr>
                      </w:pPr>
                    </w:p>
                    <w:p w14:paraId="4B7D04EA" w14:textId="77777777" w:rsidR="00396D6B" w:rsidRPr="009B5D92" w:rsidRDefault="00396D6B" w:rsidP="009B5D92">
                      <w:pPr>
                        <w:spacing w:after="0"/>
                        <w:rPr>
                          <w:sz w:val="18"/>
                          <w:szCs w:val="18"/>
                        </w:rPr>
                      </w:pPr>
                      <w:r w:rsidRPr="009B5D92">
                        <w:rPr>
                          <w:sz w:val="18"/>
                          <w:szCs w:val="18"/>
                        </w:rPr>
                        <w:tab/>
                      </w:r>
                      <w:r w:rsidRPr="009B5D92">
                        <w:rPr>
                          <w:sz w:val="18"/>
                          <w:szCs w:val="18"/>
                        </w:rPr>
                        <w:tab/>
                      </w:r>
                      <w:proofErr w:type="spellStart"/>
                      <w:r w:rsidRPr="009B5D92">
                        <w:rPr>
                          <w:sz w:val="18"/>
                          <w:szCs w:val="18"/>
                        </w:rPr>
                        <w:t>PersonneDAO</w:t>
                      </w:r>
                      <w:proofErr w:type="spellEnd"/>
                      <w:r w:rsidRPr="009B5D92">
                        <w:rPr>
                          <w:sz w:val="18"/>
                          <w:szCs w:val="18"/>
                        </w:rPr>
                        <w:t xml:space="preserve"> laPersonne4 = new </w:t>
                      </w:r>
                      <w:proofErr w:type="spellStart"/>
                      <w:proofErr w:type="gramStart"/>
                      <w:r w:rsidRPr="009B5D92">
                        <w:rPr>
                          <w:sz w:val="18"/>
                          <w:szCs w:val="18"/>
                        </w:rPr>
                        <w:t>PersonneDAO</w:t>
                      </w:r>
                      <w:proofErr w:type="spellEnd"/>
                      <w:r w:rsidRPr="009B5D92">
                        <w:rPr>
                          <w:sz w:val="18"/>
                          <w:szCs w:val="18"/>
                        </w:rPr>
                        <w:t>(</w:t>
                      </w:r>
                      <w:proofErr w:type="gramEnd"/>
                      <w:r w:rsidRPr="009B5D92">
                        <w:rPr>
                          <w:sz w:val="18"/>
                          <w:szCs w:val="18"/>
                        </w:rPr>
                        <w:t>"</w:t>
                      </w:r>
                      <w:proofErr w:type="spellStart"/>
                      <w:r w:rsidRPr="009B5D92">
                        <w:rPr>
                          <w:sz w:val="18"/>
                          <w:szCs w:val="18"/>
                        </w:rPr>
                        <w:t>Livod</w:t>
                      </w:r>
                      <w:proofErr w:type="spellEnd"/>
                      <w:r w:rsidRPr="009B5D92">
                        <w:rPr>
                          <w:sz w:val="18"/>
                          <w:szCs w:val="18"/>
                        </w:rPr>
                        <w:t xml:space="preserve">", "Noémie", </w:t>
                      </w:r>
                      <w:proofErr w:type="spellStart"/>
                      <w:r w:rsidRPr="009B5D92">
                        <w:rPr>
                          <w:sz w:val="18"/>
                          <w:szCs w:val="18"/>
                        </w:rPr>
                        <w:t>PersonneDAO.Sexe.F</w:t>
                      </w:r>
                      <w:proofErr w:type="spellEnd"/>
                      <w:r w:rsidRPr="009B5D92">
                        <w:rPr>
                          <w:sz w:val="18"/>
                          <w:szCs w:val="18"/>
                        </w:rPr>
                        <w:t xml:space="preserve">, "0561234567", </w:t>
                      </w:r>
                      <w:proofErr w:type="spellStart"/>
                      <w:r w:rsidRPr="009B5D92">
                        <w:rPr>
                          <w:sz w:val="18"/>
                          <w:szCs w:val="18"/>
                        </w:rPr>
                        <w:t>PersonneDAO.Role.ELEVE</w:t>
                      </w:r>
                      <w:proofErr w:type="spellEnd"/>
                      <w:r w:rsidRPr="009B5D92">
                        <w:rPr>
                          <w:sz w:val="18"/>
                          <w:szCs w:val="18"/>
                        </w:rPr>
                        <w:t>);</w:t>
                      </w:r>
                    </w:p>
                    <w:p w14:paraId="16326DAF" w14:textId="77777777" w:rsidR="00396D6B" w:rsidRPr="002A2716" w:rsidRDefault="00396D6B" w:rsidP="009B5D92">
                      <w:pPr>
                        <w:spacing w:after="0"/>
                        <w:rPr>
                          <w:sz w:val="18"/>
                          <w:szCs w:val="18"/>
                        </w:rPr>
                      </w:pPr>
                      <w:r w:rsidRPr="009B5D92">
                        <w:rPr>
                          <w:sz w:val="18"/>
                          <w:szCs w:val="18"/>
                        </w:rPr>
                        <w:tab/>
                      </w:r>
                      <w:r w:rsidRPr="009B5D92">
                        <w:rPr>
                          <w:sz w:val="18"/>
                          <w:szCs w:val="18"/>
                        </w:rPr>
                        <w:tab/>
                      </w:r>
                      <w:proofErr w:type="spellStart"/>
                      <w:proofErr w:type="gramStart"/>
                      <w:r w:rsidRPr="002A2716">
                        <w:rPr>
                          <w:sz w:val="18"/>
                          <w:szCs w:val="18"/>
                        </w:rPr>
                        <w:t>assertEquals</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dbSelectById</w:t>
                      </w:r>
                      <w:proofErr w:type="spellEnd"/>
                      <w:r w:rsidRPr="002A2716">
                        <w:rPr>
                          <w:sz w:val="18"/>
                          <w:szCs w:val="18"/>
                        </w:rPr>
                        <w:t xml:space="preserve"> : cas nominal", 1, </w:t>
                      </w:r>
                      <w:proofErr w:type="spellStart"/>
                      <w:r w:rsidRPr="002A2716">
                        <w:rPr>
                          <w:sz w:val="18"/>
                          <w:szCs w:val="18"/>
                        </w:rPr>
                        <w:t>PersonneDAO.dbSelectById</w:t>
                      </w:r>
                      <w:proofErr w:type="spellEnd"/>
                      <w:r w:rsidRPr="002A2716">
                        <w:rPr>
                          <w:sz w:val="18"/>
                          <w:szCs w:val="18"/>
                        </w:rPr>
                        <w:t>(2).</w:t>
                      </w:r>
                      <w:proofErr w:type="spellStart"/>
                      <w:r w:rsidRPr="002A2716">
                        <w:rPr>
                          <w:sz w:val="18"/>
                          <w:szCs w:val="18"/>
                        </w:rPr>
                        <w:t>compareTo</w:t>
                      </w:r>
                      <w:proofErr w:type="spellEnd"/>
                      <w:r w:rsidRPr="002A2716">
                        <w:rPr>
                          <w:sz w:val="18"/>
                          <w:szCs w:val="18"/>
                        </w:rPr>
                        <w:t>(laPersonne4));</w:t>
                      </w:r>
                    </w:p>
                    <w:p w14:paraId="27A6A2E6" w14:textId="77777777" w:rsidR="00396D6B" w:rsidRPr="002A2716" w:rsidRDefault="00396D6B" w:rsidP="009B5D92">
                      <w:pPr>
                        <w:spacing w:after="0"/>
                        <w:rPr>
                          <w:sz w:val="18"/>
                          <w:szCs w:val="18"/>
                        </w:rPr>
                      </w:pPr>
                    </w:p>
                    <w:p w14:paraId="3EC4209B"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r w:rsidRPr="002A2716">
                        <w:rPr>
                          <w:sz w:val="18"/>
                          <w:szCs w:val="18"/>
                        </w:rPr>
                        <w:t>PersonneDAO</w:t>
                      </w:r>
                      <w:proofErr w:type="spellEnd"/>
                      <w:r w:rsidRPr="002A2716">
                        <w:rPr>
                          <w:sz w:val="18"/>
                          <w:szCs w:val="18"/>
                        </w:rPr>
                        <w:t xml:space="preserve"> laPersonne5 = new </w:t>
                      </w:r>
                      <w:proofErr w:type="spellStart"/>
                      <w:proofErr w:type="gramStart"/>
                      <w:r w:rsidRPr="002A2716">
                        <w:rPr>
                          <w:sz w:val="18"/>
                          <w:szCs w:val="18"/>
                        </w:rPr>
                        <w:t>PersonneDAO</w:t>
                      </w:r>
                      <w:proofErr w:type="spellEnd"/>
                      <w:r w:rsidRPr="002A2716">
                        <w:rPr>
                          <w:sz w:val="18"/>
                          <w:szCs w:val="18"/>
                        </w:rPr>
                        <w:t>(</w:t>
                      </w:r>
                      <w:proofErr w:type="gramEnd"/>
                      <w:r w:rsidRPr="002A2716">
                        <w:rPr>
                          <w:sz w:val="18"/>
                          <w:szCs w:val="18"/>
                        </w:rPr>
                        <w:t>"</w:t>
                      </w:r>
                      <w:proofErr w:type="spellStart"/>
                      <w:r w:rsidRPr="002A2716">
                        <w:rPr>
                          <w:sz w:val="18"/>
                          <w:szCs w:val="18"/>
                        </w:rPr>
                        <w:t>Armit</w:t>
                      </w:r>
                      <w:proofErr w:type="spellEnd"/>
                      <w:r w:rsidRPr="002A2716">
                        <w:rPr>
                          <w:sz w:val="18"/>
                          <w:szCs w:val="18"/>
                        </w:rPr>
                        <w:t xml:space="preserve">", "Florent", </w:t>
                      </w:r>
                      <w:proofErr w:type="spellStart"/>
                      <w:r w:rsidRPr="002A2716">
                        <w:rPr>
                          <w:sz w:val="18"/>
                          <w:szCs w:val="18"/>
                        </w:rPr>
                        <w:t>PersonneDAO.Sexe.H</w:t>
                      </w:r>
                      <w:proofErr w:type="spellEnd"/>
                      <w:r w:rsidRPr="002A2716">
                        <w:rPr>
                          <w:sz w:val="18"/>
                          <w:szCs w:val="18"/>
                        </w:rPr>
                        <w:t xml:space="preserve">, "0561123456", </w:t>
                      </w:r>
                      <w:proofErr w:type="spellStart"/>
                      <w:r w:rsidRPr="002A2716">
                        <w:rPr>
                          <w:sz w:val="18"/>
                          <w:szCs w:val="18"/>
                        </w:rPr>
                        <w:t>PersonneDAO.Role.ELEVE</w:t>
                      </w:r>
                      <w:proofErr w:type="spellEnd"/>
                      <w:r w:rsidRPr="002A2716">
                        <w:rPr>
                          <w:sz w:val="18"/>
                          <w:szCs w:val="18"/>
                        </w:rPr>
                        <w:t>);</w:t>
                      </w:r>
                    </w:p>
                    <w:p w14:paraId="0523A5FD"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proofErr w:type="gramStart"/>
                      <w:r w:rsidRPr="002A2716">
                        <w:rPr>
                          <w:sz w:val="18"/>
                          <w:szCs w:val="18"/>
                        </w:rPr>
                        <w:t>assertEquals</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dbSelectById</w:t>
                      </w:r>
                      <w:proofErr w:type="spellEnd"/>
                      <w:r w:rsidRPr="002A2716">
                        <w:rPr>
                          <w:sz w:val="18"/>
                          <w:szCs w:val="18"/>
                        </w:rPr>
                        <w:t xml:space="preserve"> : cas dégradé", 1, </w:t>
                      </w:r>
                      <w:proofErr w:type="spellStart"/>
                      <w:r w:rsidRPr="002A2716">
                        <w:rPr>
                          <w:sz w:val="18"/>
                          <w:szCs w:val="18"/>
                        </w:rPr>
                        <w:t>PersonneDAO.dbSelectById</w:t>
                      </w:r>
                      <w:proofErr w:type="spellEnd"/>
                      <w:r w:rsidRPr="002A2716">
                        <w:rPr>
                          <w:sz w:val="18"/>
                          <w:szCs w:val="18"/>
                        </w:rPr>
                        <w:t>(1).</w:t>
                      </w:r>
                      <w:proofErr w:type="spellStart"/>
                      <w:r w:rsidRPr="002A2716">
                        <w:rPr>
                          <w:sz w:val="18"/>
                          <w:szCs w:val="18"/>
                        </w:rPr>
                        <w:t>compareTo</w:t>
                      </w:r>
                      <w:proofErr w:type="spellEnd"/>
                      <w:r w:rsidRPr="002A2716">
                        <w:rPr>
                          <w:sz w:val="18"/>
                          <w:szCs w:val="18"/>
                        </w:rPr>
                        <w:t>(laPersonne5));</w:t>
                      </w:r>
                    </w:p>
                    <w:p w14:paraId="43A39FEB" w14:textId="77777777" w:rsidR="00396D6B" w:rsidRPr="002A2716" w:rsidRDefault="00396D6B" w:rsidP="009B5D92">
                      <w:pPr>
                        <w:spacing w:after="0"/>
                        <w:rPr>
                          <w:sz w:val="18"/>
                          <w:szCs w:val="18"/>
                        </w:rPr>
                      </w:pPr>
                      <w:r w:rsidRPr="002A2716">
                        <w:rPr>
                          <w:sz w:val="18"/>
                          <w:szCs w:val="18"/>
                        </w:rPr>
                        <w:tab/>
                      </w:r>
                      <w:r w:rsidRPr="002A2716">
                        <w:rPr>
                          <w:sz w:val="18"/>
                          <w:szCs w:val="18"/>
                        </w:rPr>
                        <w:tab/>
                      </w:r>
                    </w:p>
                    <w:p w14:paraId="773ADF5F"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r w:rsidRPr="002A2716">
                        <w:rPr>
                          <w:sz w:val="18"/>
                          <w:szCs w:val="18"/>
                        </w:rPr>
                        <w:t>PersonneDAO</w:t>
                      </w:r>
                      <w:proofErr w:type="spellEnd"/>
                      <w:r w:rsidRPr="002A2716">
                        <w:rPr>
                          <w:sz w:val="18"/>
                          <w:szCs w:val="18"/>
                        </w:rPr>
                        <w:t xml:space="preserve"> </w:t>
                      </w:r>
                      <w:proofErr w:type="spellStart"/>
                      <w:r w:rsidRPr="002A2716">
                        <w:rPr>
                          <w:sz w:val="18"/>
                          <w:szCs w:val="18"/>
                        </w:rPr>
                        <w:t>laPersonne</w:t>
                      </w:r>
                      <w:proofErr w:type="spellEnd"/>
                      <w:r w:rsidRPr="002A2716">
                        <w:rPr>
                          <w:sz w:val="18"/>
                          <w:szCs w:val="18"/>
                        </w:rPr>
                        <w:t xml:space="preserve"> = </w:t>
                      </w:r>
                      <w:proofErr w:type="spellStart"/>
                      <w:r w:rsidRPr="002A2716">
                        <w:rPr>
                          <w:sz w:val="18"/>
                          <w:szCs w:val="18"/>
                        </w:rPr>
                        <w:t>PersonneDAO.dbSelectById</w:t>
                      </w:r>
                      <w:proofErr w:type="spellEnd"/>
                      <w:r w:rsidRPr="002A2716">
                        <w:rPr>
                          <w:sz w:val="18"/>
                          <w:szCs w:val="18"/>
                        </w:rPr>
                        <w:t>(1);</w:t>
                      </w:r>
                    </w:p>
                    <w:p w14:paraId="28983A05"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proofErr w:type="gramStart"/>
                      <w:r w:rsidRPr="002A2716">
                        <w:rPr>
                          <w:sz w:val="18"/>
                          <w:szCs w:val="18"/>
                        </w:rPr>
                        <w:t>laPersonne.afficher</w:t>
                      </w:r>
                      <w:proofErr w:type="spellEnd"/>
                      <w:r w:rsidRPr="002A2716">
                        <w:rPr>
                          <w:sz w:val="18"/>
                          <w:szCs w:val="18"/>
                        </w:rPr>
                        <w:t>(</w:t>
                      </w:r>
                      <w:proofErr w:type="gramEnd"/>
                      <w:r w:rsidRPr="002A2716">
                        <w:rPr>
                          <w:sz w:val="18"/>
                          <w:szCs w:val="18"/>
                        </w:rPr>
                        <w:t>);</w:t>
                      </w:r>
                    </w:p>
                    <w:p w14:paraId="72F6AB0E" w14:textId="77777777" w:rsidR="00396D6B" w:rsidRPr="002A2716" w:rsidRDefault="00396D6B" w:rsidP="009B5D92">
                      <w:pPr>
                        <w:spacing w:after="0"/>
                        <w:rPr>
                          <w:sz w:val="18"/>
                          <w:szCs w:val="18"/>
                        </w:rPr>
                      </w:pPr>
                    </w:p>
                    <w:p w14:paraId="7C0D1EBC" w14:textId="77777777" w:rsidR="00396D6B" w:rsidRPr="002A2716" w:rsidRDefault="00396D6B" w:rsidP="009B5D92">
                      <w:pPr>
                        <w:spacing w:after="0"/>
                        <w:rPr>
                          <w:sz w:val="18"/>
                          <w:szCs w:val="18"/>
                        </w:rPr>
                      </w:pPr>
                      <w:r w:rsidRPr="002A2716">
                        <w:rPr>
                          <w:sz w:val="18"/>
                          <w:szCs w:val="18"/>
                        </w:rPr>
                        <w:tab/>
                      </w:r>
                      <w:r w:rsidRPr="002A2716">
                        <w:rPr>
                          <w:sz w:val="18"/>
                          <w:szCs w:val="18"/>
                        </w:rPr>
                        <w:tab/>
                      </w:r>
                      <w:proofErr w:type="spellStart"/>
                      <w:proofErr w:type="gramStart"/>
                      <w:r w:rsidRPr="002A2716">
                        <w:rPr>
                          <w:sz w:val="18"/>
                          <w:szCs w:val="18"/>
                        </w:rPr>
                        <w:t>assertFalse</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dbDeleteById</w:t>
                      </w:r>
                      <w:proofErr w:type="spellEnd"/>
                      <w:r w:rsidRPr="002A2716">
                        <w:rPr>
                          <w:sz w:val="18"/>
                          <w:szCs w:val="18"/>
                        </w:rPr>
                        <w:t xml:space="preserve"> : cas nominal", </w:t>
                      </w:r>
                      <w:proofErr w:type="spellStart"/>
                      <w:r w:rsidRPr="002A2716">
                        <w:rPr>
                          <w:sz w:val="18"/>
                          <w:szCs w:val="18"/>
                        </w:rPr>
                        <w:t>PersonneDAO.dbDeleteById</w:t>
                      </w:r>
                      <w:proofErr w:type="spellEnd"/>
                      <w:r w:rsidRPr="002A2716">
                        <w:rPr>
                          <w:sz w:val="18"/>
                          <w:szCs w:val="18"/>
                        </w:rPr>
                        <w:t>(32));</w:t>
                      </w:r>
                    </w:p>
                    <w:p w14:paraId="1E610CCF" w14:textId="77777777" w:rsidR="00396D6B" w:rsidRPr="002A2716" w:rsidRDefault="00396D6B" w:rsidP="009B5D92">
                      <w:pPr>
                        <w:spacing w:after="0"/>
                        <w:rPr>
                          <w:sz w:val="18"/>
                          <w:szCs w:val="18"/>
                        </w:rPr>
                      </w:pPr>
                    </w:p>
                    <w:p w14:paraId="0C351414" w14:textId="77777777" w:rsidR="00396D6B" w:rsidRPr="002A2716" w:rsidRDefault="00396D6B" w:rsidP="009B5D92">
                      <w:pPr>
                        <w:spacing w:after="0"/>
                        <w:rPr>
                          <w:sz w:val="18"/>
                          <w:szCs w:val="18"/>
                        </w:rPr>
                      </w:pPr>
                      <w:r w:rsidRPr="002A2716">
                        <w:rPr>
                          <w:sz w:val="18"/>
                          <w:szCs w:val="18"/>
                        </w:rPr>
                        <w:t>//</w:t>
                      </w:r>
                      <w:r w:rsidRPr="002A2716">
                        <w:rPr>
                          <w:sz w:val="18"/>
                          <w:szCs w:val="18"/>
                        </w:rPr>
                        <w:tab/>
                      </w:r>
                      <w:r w:rsidRPr="002A2716">
                        <w:rPr>
                          <w:sz w:val="18"/>
                          <w:szCs w:val="18"/>
                        </w:rPr>
                        <w:tab/>
                      </w:r>
                      <w:proofErr w:type="spellStart"/>
                      <w:proofErr w:type="gramStart"/>
                      <w:r w:rsidRPr="002A2716">
                        <w:rPr>
                          <w:sz w:val="18"/>
                          <w:szCs w:val="18"/>
                        </w:rPr>
                        <w:t>assertTrue</w:t>
                      </w:r>
                      <w:proofErr w:type="spellEnd"/>
                      <w:r w:rsidRPr="002A2716">
                        <w:rPr>
                          <w:sz w:val="18"/>
                          <w:szCs w:val="18"/>
                        </w:rPr>
                        <w:t>(</w:t>
                      </w:r>
                      <w:proofErr w:type="gramEnd"/>
                      <w:r w:rsidRPr="002A2716">
                        <w:rPr>
                          <w:sz w:val="18"/>
                          <w:szCs w:val="18"/>
                        </w:rPr>
                        <w:t xml:space="preserve">"test </w:t>
                      </w:r>
                      <w:proofErr w:type="spellStart"/>
                      <w:r w:rsidRPr="002A2716">
                        <w:rPr>
                          <w:sz w:val="18"/>
                          <w:szCs w:val="18"/>
                        </w:rPr>
                        <w:t>dbDeleteById</w:t>
                      </w:r>
                      <w:proofErr w:type="spellEnd"/>
                      <w:r w:rsidRPr="002A2716">
                        <w:rPr>
                          <w:sz w:val="18"/>
                          <w:szCs w:val="18"/>
                        </w:rPr>
                        <w:t xml:space="preserve"> : cas nominal", </w:t>
                      </w:r>
                      <w:proofErr w:type="spellStart"/>
                      <w:r w:rsidRPr="002A2716">
                        <w:rPr>
                          <w:sz w:val="18"/>
                          <w:szCs w:val="18"/>
                        </w:rPr>
                        <w:t>PersonneDAO.dbDeleteById</w:t>
                      </w:r>
                      <w:proofErr w:type="spellEnd"/>
                      <w:r w:rsidRPr="002A2716">
                        <w:rPr>
                          <w:sz w:val="18"/>
                          <w:szCs w:val="18"/>
                        </w:rPr>
                        <w:t>(31));</w:t>
                      </w:r>
                    </w:p>
                    <w:p w14:paraId="6B50038D" w14:textId="77777777" w:rsidR="00396D6B" w:rsidRPr="002A2716" w:rsidRDefault="00396D6B" w:rsidP="009B5D92">
                      <w:pPr>
                        <w:spacing w:after="0"/>
                        <w:rPr>
                          <w:sz w:val="18"/>
                          <w:szCs w:val="18"/>
                        </w:rPr>
                      </w:pPr>
                    </w:p>
                    <w:p w14:paraId="77A53294" w14:textId="77777777" w:rsidR="00396D6B" w:rsidRPr="009B5D92" w:rsidRDefault="00396D6B" w:rsidP="009B5D92">
                      <w:pPr>
                        <w:spacing w:after="0"/>
                        <w:rPr>
                          <w:sz w:val="18"/>
                          <w:szCs w:val="18"/>
                        </w:rPr>
                      </w:pPr>
                      <w:r w:rsidRPr="002A2716">
                        <w:rPr>
                          <w:sz w:val="18"/>
                          <w:szCs w:val="18"/>
                        </w:rPr>
                        <w:tab/>
                      </w:r>
                      <w:r w:rsidRPr="009B5D92">
                        <w:rPr>
                          <w:sz w:val="18"/>
                          <w:szCs w:val="18"/>
                        </w:rPr>
                        <w:t>}</w:t>
                      </w:r>
                    </w:p>
                    <w:p w14:paraId="1792496F" w14:textId="77777777" w:rsidR="00396D6B" w:rsidRPr="009B5D92" w:rsidRDefault="00396D6B" w:rsidP="009B5D92">
                      <w:pPr>
                        <w:spacing w:after="0"/>
                        <w:rPr>
                          <w:sz w:val="18"/>
                          <w:szCs w:val="18"/>
                        </w:rPr>
                      </w:pPr>
                    </w:p>
                    <w:p w14:paraId="6217EFEE" w14:textId="77777777" w:rsidR="00396D6B" w:rsidRPr="003C61AC" w:rsidRDefault="00396D6B" w:rsidP="009B5D92">
                      <w:pPr>
                        <w:spacing w:after="0"/>
                        <w:rPr>
                          <w:sz w:val="18"/>
                          <w:szCs w:val="18"/>
                        </w:rPr>
                      </w:pPr>
                      <w:r w:rsidRPr="009B5D92">
                        <w:rPr>
                          <w:sz w:val="18"/>
                          <w:szCs w:val="18"/>
                        </w:rPr>
                        <w:t>}</w:t>
                      </w:r>
                    </w:p>
                  </w:txbxContent>
                </v:textbox>
                <w10:anchorlock/>
              </v:shape>
            </w:pict>
          </mc:Fallback>
        </mc:AlternateContent>
      </w:r>
    </w:p>
    <w:p w14:paraId="7E974D2F" w14:textId="77777777" w:rsidR="009B5D92" w:rsidRDefault="009B5D92" w:rsidP="009B5D92">
      <w:pPr>
        <w:pStyle w:val="Lgende"/>
        <w:jc w:val="left"/>
      </w:pPr>
      <w:bookmarkStart w:id="76" w:name="_Toc463796623"/>
      <w:r>
        <w:t xml:space="preserve">Annexe </w:t>
      </w:r>
      <w:fldSimple w:instr=" SEQ Annexe \* ARABIC ">
        <w:r w:rsidR="004636E2">
          <w:rPr>
            <w:noProof/>
          </w:rPr>
          <w:t>32</w:t>
        </w:r>
      </w:fldSimple>
      <w:r>
        <w:t xml:space="preserve"> </w:t>
      </w:r>
      <w:r w:rsidRPr="00B6106F">
        <w:t>Exemple de test de DAO avec Junit.</w:t>
      </w:r>
      <w:bookmarkEnd w:id="76"/>
    </w:p>
    <w:p w14:paraId="0D790721" w14:textId="77777777" w:rsidR="009B5D92" w:rsidRDefault="009B5D92" w:rsidP="00DF02A3"/>
    <w:p w14:paraId="7713249F" w14:textId="77777777" w:rsidR="009B5D92" w:rsidRDefault="009B5D92" w:rsidP="00DF02A3"/>
    <w:p w14:paraId="3470EB56" w14:textId="77777777" w:rsidR="009B5D92" w:rsidRDefault="009B5D92" w:rsidP="00DF02A3"/>
    <w:p w14:paraId="6B011A95" w14:textId="77777777" w:rsidR="00BE5E6F" w:rsidRDefault="00BE5E6F" w:rsidP="00BE5E6F">
      <w:pPr>
        <w:keepNext/>
      </w:pPr>
      <w:r>
        <w:rPr>
          <w:noProof/>
        </w:rPr>
        <w:lastRenderedPageBreak/>
        <w:drawing>
          <wp:inline distT="0" distB="0" distL="0" distR="0" wp14:anchorId="7043463E" wp14:editId="5FEAB8CD">
            <wp:extent cx="5760720" cy="81807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8180705"/>
                    </a:xfrm>
                    <a:prstGeom prst="rect">
                      <a:avLst/>
                    </a:prstGeom>
                  </pic:spPr>
                </pic:pic>
              </a:graphicData>
            </a:graphic>
          </wp:inline>
        </w:drawing>
      </w:r>
    </w:p>
    <w:p w14:paraId="2465A5E4" w14:textId="77777777" w:rsidR="00DF02A3" w:rsidRPr="00265100" w:rsidRDefault="00BE5E6F" w:rsidP="00BE5E6F">
      <w:pPr>
        <w:pStyle w:val="Lgende"/>
        <w:jc w:val="center"/>
        <w:rPr>
          <w:lang w:eastAsia="fr-FR"/>
        </w:rPr>
      </w:pPr>
      <w:bookmarkStart w:id="77" w:name="_Toc463796624"/>
      <w:r>
        <w:t xml:space="preserve">Annexe </w:t>
      </w:r>
      <w:fldSimple w:instr=" SEQ Annexe \* ARABIC ">
        <w:r w:rsidR="004636E2">
          <w:rPr>
            <w:noProof/>
          </w:rPr>
          <w:t>33</w:t>
        </w:r>
      </w:fldSimple>
      <w:r>
        <w:t xml:space="preserve">  CV DALBIN julien</w:t>
      </w:r>
      <w:bookmarkEnd w:id="77"/>
    </w:p>
    <w:p w14:paraId="6A99D4B2" w14:textId="77777777" w:rsidR="00D82B08" w:rsidRDefault="00D82B08" w:rsidP="00DF02A3"/>
    <w:sectPr w:rsidR="00D82B08">
      <w:footerReference w:type="default" r:id="rId31"/>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3A7923B" w15:done="0"/>
  <w15:commentEx w15:paraId="12AE7770" w15:done="0"/>
  <w15:commentEx w15:paraId="47DEE176" w15:done="0"/>
  <w15:commentEx w15:paraId="5D43BE72" w15:done="0"/>
  <w15:commentEx w15:paraId="215BE798" w15:done="0"/>
  <w15:commentEx w15:paraId="2084DCBC" w15:done="0"/>
  <w15:commentEx w15:paraId="1CDE6415" w15:done="0"/>
  <w15:commentEx w15:paraId="642EDD54" w15:done="0"/>
  <w15:commentEx w15:paraId="1B92F500" w15:done="0"/>
  <w15:commentEx w15:paraId="11054FFD" w15:done="0"/>
  <w15:commentEx w15:paraId="607B7BC3" w15:done="0"/>
  <w15:commentEx w15:paraId="4E717231" w15:done="0"/>
  <w15:commentEx w15:paraId="1B619281" w15:done="0"/>
  <w15:commentEx w15:paraId="28974AFB" w15:done="0"/>
  <w15:commentEx w15:paraId="7665AB80" w15:done="0"/>
  <w15:commentEx w15:paraId="25A61269" w15:done="0"/>
  <w15:commentEx w15:paraId="451C71D1" w15:done="0"/>
  <w15:commentEx w15:paraId="632D70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1DADE" w14:textId="77777777" w:rsidR="006A0AC0" w:rsidRDefault="006A0AC0" w:rsidP="00DF02A3">
      <w:pPr>
        <w:spacing w:after="0" w:line="240" w:lineRule="auto"/>
      </w:pPr>
      <w:r>
        <w:separator/>
      </w:r>
    </w:p>
  </w:endnote>
  <w:endnote w:type="continuationSeparator" w:id="0">
    <w:p w14:paraId="20402D10" w14:textId="77777777" w:rsidR="006A0AC0" w:rsidRDefault="006A0AC0" w:rsidP="00DF0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246029" w:usb3="00000000" w:csb0="000001FF" w:csb1="00000000"/>
  </w:font>
  <w:font w:name="FreeSans">
    <w:altName w:val="MS Mincho"/>
    <w:charset w:val="80"/>
    <w:family w:val="auto"/>
    <w:pitch w:val="variable"/>
  </w:font>
  <w:font w:name="Consolas">
    <w:panose1 w:val="020B0609020204030204"/>
    <w:charset w:val="00"/>
    <w:family w:val="modern"/>
    <w:pitch w:val="fixed"/>
    <w:sig w:usb0="E10002FF" w:usb1="4000FCFF" w:usb2="00000009" w:usb3="00000000" w:csb0="0000019F" w:csb1="00000000"/>
  </w:font>
  <w:font w:name="Arial (W1)">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9881758"/>
      <w:docPartObj>
        <w:docPartGallery w:val="Page Numbers (Bottom of Page)"/>
        <w:docPartUnique/>
      </w:docPartObj>
    </w:sdtPr>
    <w:sdtContent>
      <w:p w14:paraId="13BEE238" w14:textId="22DBAA37" w:rsidR="00396D6B" w:rsidRDefault="00396D6B">
        <w:pPr>
          <w:pStyle w:val="Pieddepage"/>
          <w:jc w:val="right"/>
        </w:pPr>
        <w:r>
          <w:fldChar w:fldCharType="begin"/>
        </w:r>
        <w:r>
          <w:instrText>PAGE   \* MERGEFORMAT</w:instrText>
        </w:r>
        <w:r>
          <w:fldChar w:fldCharType="separate"/>
        </w:r>
        <w:r w:rsidR="004636E2">
          <w:rPr>
            <w:noProof/>
          </w:rPr>
          <w:t>2</w:t>
        </w:r>
        <w:r>
          <w:fldChar w:fldCharType="end"/>
        </w:r>
      </w:p>
    </w:sdtContent>
  </w:sdt>
  <w:p w14:paraId="496E07BE" w14:textId="77777777" w:rsidR="00396D6B" w:rsidRDefault="00396D6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E43ABD" w14:textId="77777777" w:rsidR="006A0AC0" w:rsidRDefault="006A0AC0" w:rsidP="00DF02A3">
      <w:pPr>
        <w:spacing w:after="0" w:line="240" w:lineRule="auto"/>
      </w:pPr>
      <w:r>
        <w:separator/>
      </w:r>
    </w:p>
  </w:footnote>
  <w:footnote w:type="continuationSeparator" w:id="0">
    <w:p w14:paraId="29CCA94B" w14:textId="77777777" w:rsidR="006A0AC0" w:rsidRDefault="006A0AC0" w:rsidP="00DF02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1004"/>
        </w:tabs>
        <w:ind w:left="1004" w:hanging="360"/>
      </w:pPr>
      <w:rPr>
        <w:rFonts w:ascii="Wingdings" w:hAnsi="Wingdings" w:cs="Wingdings"/>
      </w:rPr>
    </w:lvl>
  </w:abstractNum>
  <w:abstractNum w:abstractNumId="2">
    <w:nsid w:val="00000003"/>
    <w:multiLevelType w:val="singleLevel"/>
    <w:tmpl w:val="00000003"/>
    <w:name w:val="WW8Num3"/>
    <w:lvl w:ilvl="0">
      <w:start w:val="2"/>
      <w:numFmt w:val="decimal"/>
      <w:lvlText w:val="%1."/>
      <w:lvlJc w:val="left"/>
      <w:pPr>
        <w:tabs>
          <w:tab w:val="num" w:pos="570"/>
        </w:tabs>
        <w:ind w:left="570" w:hanging="360"/>
      </w:pPr>
      <w:rPr>
        <w:rFonts w:ascii="Arial" w:eastAsia="Times New Roman" w:hAnsi="Arial" w:cs="Arial"/>
      </w:rPr>
    </w:lvl>
  </w:abstractNum>
  <w:abstractNum w:abstractNumId="3">
    <w:nsid w:val="00000004"/>
    <w:multiLevelType w:val="singleLevel"/>
    <w:tmpl w:val="00000004"/>
    <w:name w:val="WW8Num4"/>
    <w:lvl w:ilvl="0">
      <w:start w:val="1"/>
      <w:numFmt w:val="bullet"/>
      <w:lvlText w:val="-"/>
      <w:lvlJc w:val="left"/>
      <w:pPr>
        <w:tabs>
          <w:tab w:val="num" w:pos="360"/>
        </w:tabs>
        <w:ind w:left="360" w:hanging="360"/>
      </w:pPr>
      <w:rPr>
        <w:rFonts w:ascii="Comic Sans MS" w:hAnsi="Comic Sans MS" w:cs="Arial"/>
      </w:rPr>
    </w:lvl>
  </w:abstractNum>
  <w:abstractNum w:abstractNumId="4">
    <w:nsid w:val="00000005"/>
    <w:multiLevelType w:val="singleLevel"/>
    <w:tmpl w:val="00000005"/>
    <w:name w:val="WW8Num5"/>
    <w:lvl w:ilvl="0">
      <w:start w:val="1"/>
      <w:numFmt w:val="bullet"/>
      <w:lvlText w:val=""/>
      <w:lvlJc w:val="left"/>
      <w:pPr>
        <w:tabs>
          <w:tab w:val="num" w:pos="360"/>
        </w:tabs>
        <w:ind w:left="360" w:hanging="360"/>
      </w:pPr>
      <w:rPr>
        <w:rFonts w:ascii="Wingdings" w:hAnsi="Wingdings" w:cs="Wingdings"/>
      </w:rPr>
    </w:lvl>
  </w:abstractNum>
  <w:abstractNum w:abstractNumId="5">
    <w:nsid w:val="0EDE1B20"/>
    <w:multiLevelType w:val="hybridMultilevel"/>
    <w:tmpl w:val="B04C0620"/>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6">
    <w:nsid w:val="0F475496"/>
    <w:multiLevelType w:val="hybridMultilevel"/>
    <w:tmpl w:val="972CFE2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1175AB2"/>
    <w:multiLevelType w:val="hybridMultilevel"/>
    <w:tmpl w:val="5AE80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6A56162"/>
    <w:multiLevelType w:val="hybridMultilevel"/>
    <w:tmpl w:val="1C16EF7E"/>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nsid w:val="176F21AD"/>
    <w:multiLevelType w:val="hybridMultilevel"/>
    <w:tmpl w:val="2BE20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920227D"/>
    <w:multiLevelType w:val="hybridMultilevel"/>
    <w:tmpl w:val="8F728FCA"/>
    <w:lvl w:ilvl="0" w:tplc="71E00D1A">
      <w:start w:val="1"/>
      <w:numFmt w:val="bullet"/>
      <w:pStyle w:val="NormalHelvetica"/>
      <w:lvlText w:val=""/>
      <w:lvlJc w:val="left"/>
      <w:pPr>
        <w:ind w:left="1423" w:hanging="360"/>
      </w:pPr>
      <w:rPr>
        <w:rFonts w:ascii="Symbol" w:hAnsi="Symbol" w:hint="default"/>
      </w:rPr>
    </w:lvl>
    <w:lvl w:ilvl="1" w:tplc="040C0003">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1">
    <w:nsid w:val="1956368B"/>
    <w:multiLevelType w:val="hybridMultilevel"/>
    <w:tmpl w:val="6E1CC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BB82457"/>
    <w:multiLevelType w:val="hybridMultilevel"/>
    <w:tmpl w:val="8C0EA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3AB7E4F"/>
    <w:multiLevelType w:val="hybridMultilevel"/>
    <w:tmpl w:val="CF92A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1BE7F92"/>
    <w:multiLevelType w:val="hybridMultilevel"/>
    <w:tmpl w:val="636C9EDC"/>
    <w:lvl w:ilvl="0" w:tplc="6AC8F70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BF51D8"/>
    <w:multiLevelType w:val="hybridMultilevel"/>
    <w:tmpl w:val="32962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680106E"/>
    <w:multiLevelType w:val="hybridMultilevel"/>
    <w:tmpl w:val="02DC223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nsid w:val="3703311D"/>
    <w:multiLevelType w:val="hybridMultilevel"/>
    <w:tmpl w:val="8F66D9EC"/>
    <w:lvl w:ilvl="0" w:tplc="E3EECE62">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7C843B4"/>
    <w:multiLevelType w:val="hybridMultilevel"/>
    <w:tmpl w:val="20B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8B831D0"/>
    <w:multiLevelType w:val="hybridMultilevel"/>
    <w:tmpl w:val="4F26D27A"/>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0">
    <w:nsid w:val="398574E7"/>
    <w:multiLevelType w:val="hybridMultilevel"/>
    <w:tmpl w:val="11AE8A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32D49B2"/>
    <w:multiLevelType w:val="hybridMultilevel"/>
    <w:tmpl w:val="D55A8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A0F6D9A"/>
    <w:multiLevelType w:val="hybridMultilevel"/>
    <w:tmpl w:val="192AA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DFD338B"/>
    <w:multiLevelType w:val="hybridMultilevel"/>
    <w:tmpl w:val="42AAE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21A7D13"/>
    <w:multiLevelType w:val="multilevel"/>
    <w:tmpl w:val="C0503FB4"/>
    <w:lvl w:ilvl="0">
      <w:start w:val="1"/>
      <w:numFmt w:val="decimal"/>
      <w:pStyle w:val="gege3"/>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41F7C19"/>
    <w:multiLevelType w:val="hybridMultilevel"/>
    <w:tmpl w:val="523E7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4EE005A"/>
    <w:multiLevelType w:val="hybridMultilevel"/>
    <w:tmpl w:val="745A0D2C"/>
    <w:lvl w:ilvl="0" w:tplc="170EB82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FC55B60"/>
    <w:multiLevelType w:val="hybridMultilevel"/>
    <w:tmpl w:val="97CE4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32F47C9"/>
    <w:multiLevelType w:val="hybridMultilevel"/>
    <w:tmpl w:val="7B4CB0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4F26DBB"/>
    <w:multiLevelType w:val="hybridMultilevel"/>
    <w:tmpl w:val="F664E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58D16A5"/>
    <w:multiLevelType w:val="hybridMultilevel"/>
    <w:tmpl w:val="A9801A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8E1B2B"/>
    <w:multiLevelType w:val="hybridMultilevel"/>
    <w:tmpl w:val="2D1CD1AC"/>
    <w:lvl w:ilvl="0" w:tplc="860A8C36">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77567C13"/>
    <w:multiLevelType w:val="hybridMultilevel"/>
    <w:tmpl w:val="52D65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79D0765"/>
    <w:multiLevelType w:val="hybridMultilevel"/>
    <w:tmpl w:val="98D6B244"/>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4">
    <w:nsid w:val="7BC87D6F"/>
    <w:multiLevelType w:val="multilevel"/>
    <w:tmpl w:val="EE803862"/>
    <w:lvl w:ilvl="0">
      <w:start w:val="1"/>
      <w:numFmt w:val="upperRoman"/>
      <w:pStyle w:val="gege2"/>
      <w:lvlText w:val="%1."/>
      <w:lvlJc w:val="right"/>
      <w:pPr>
        <w:ind w:left="340" w:hanging="34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7F2C114C"/>
    <w:multiLevelType w:val="hybridMultilevel"/>
    <w:tmpl w:val="72768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4"/>
  </w:num>
  <w:num w:numId="4">
    <w:abstractNumId w:val="24"/>
  </w:num>
  <w:num w:numId="5">
    <w:abstractNumId w:val="10"/>
  </w:num>
  <w:num w:numId="6">
    <w:abstractNumId w:val="8"/>
  </w:num>
  <w:num w:numId="7">
    <w:abstractNumId w:val="14"/>
  </w:num>
  <w:num w:numId="8">
    <w:abstractNumId w:val="17"/>
  </w:num>
  <w:num w:numId="9">
    <w:abstractNumId w:val="16"/>
  </w:num>
  <w:num w:numId="10">
    <w:abstractNumId w:val="33"/>
  </w:num>
  <w:num w:numId="11">
    <w:abstractNumId w:val="5"/>
  </w:num>
  <w:num w:numId="12">
    <w:abstractNumId w:val="6"/>
  </w:num>
  <w:num w:numId="13">
    <w:abstractNumId w:val="22"/>
  </w:num>
  <w:num w:numId="14">
    <w:abstractNumId w:val="15"/>
  </w:num>
  <w:num w:numId="15">
    <w:abstractNumId w:val="12"/>
  </w:num>
  <w:num w:numId="16">
    <w:abstractNumId w:val="23"/>
  </w:num>
  <w:num w:numId="17">
    <w:abstractNumId w:val="30"/>
  </w:num>
  <w:num w:numId="18">
    <w:abstractNumId w:val="35"/>
  </w:num>
  <w:num w:numId="19">
    <w:abstractNumId w:val="18"/>
  </w:num>
  <w:num w:numId="20">
    <w:abstractNumId w:val="9"/>
  </w:num>
  <w:num w:numId="21">
    <w:abstractNumId w:val="29"/>
  </w:num>
  <w:num w:numId="22">
    <w:abstractNumId w:val="27"/>
  </w:num>
  <w:num w:numId="23">
    <w:abstractNumId w:val="21"/>
  </w:num>
  <w:num w:numId="24">
    <w:abstractNumId w:val="11"/>
  </w:num>
  <w:num w:numId="25">
    <w:abstractNumId w:val="28"/>
  </w:num>
  <w:num w:numId="26">
    <w:abstractNumId w:val="25"/>
  </w:num>
  <w:num w:numId="27">
    <w:abstractNumId w:val="7"/>
  </w:num>
  <w:num w:numId="28">
    <w:abstractNumId w:val="20"/>
  </w:num>
  <w:num w:numId="29">
    <w:abstractNumId w:val="32"/>
  </w:num>
  <w:num w:numId="30">
    <w:abstractNumId w:val="13"/>
  </w:num>
  <w:num w:numId="31">
    <w:abstractNumId w:val="31"/>
  </w:num>
  <w:num w:numId="32">
    <w:abstractNumId w:val="26"/>
  </w:num>
  <w:num w:numId="33">
    <w:abstractNumId w:val="31"/>
  </w:num>
  <w:num w:numId="34">
    <w:abstractNumId w:val="31"/>
  </w:num>
  <w:num w:numId="35">
    <w:abstractNumId w:val="19"/>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na BUCHNER">
    <w15:presenceInfo w15:providerId="None" w15:userId="Nina BUCH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0A8"/>
    <w:rsid w:val="0006455C"/>
    <w:rsid w:val="00072D24"/>
    <w:rsid w:val="000C622B"/>
    <w:rsid w:val="000D62FB"/>
    <w:rsid w:val="001B469B"/>
    <w:rsid w:val="001F6F39"/>
    <w:rsid w:val="00212561"/>
    <w:rsid w:val="002248E5"/>
    <w:rsid w:val="00225308"/>
    <w:rsid w:val="00265100"/>
    <w:rsid w:val="002A2716"/>
    <w:rsid w:val="002A5463"/>
    <w:rsid w:val="00324819"/>
    <w:rsid w:val="00356C9F"/>
    <w:rsid w:val="00391880"/>
    <w:rsid w:val="00396D6B"/>
    <w:rsid w:val="004636E2"/>
    <w:rsid w:val="00551C11"/>
    <w:rsid w:val="005C2B61"/>
    <w:rsid w:val="005F614F"/>
    <w:rsid w:val="005F6728"/>
    <w:rsid w:val="00650102"/>
    <w:rsid w:val="00682406"/>
    <w:rsid w:val="00691C51"/>
    <w:rsid w:val="006945D7"/>
    <w:rsid w:val="006A0AC0"/>
    <w:rsid w:val="006D24E5"/>
    <w:rsid w:val="00714651"/>
    <w:rsid w:val="007B2391"/>
    <w:rsid w:val="007F2911"/>
    <w:rsid w:val="007F3A20"/>
    <w:rsid w:val="008002F1"/>
    <w:rsid w:val="00821ED0"/>
    <w:rsid w:val="00845115"/>
    <w:rsid w:val="00891F67"/>
    <w:rsid w:val="008B49B9"/>
    <w:rsid w:val="008C6B33"/>
    <w:rsid w:val="00915E28"/>
    <w:rsid w:val="009A7D6F"/>
    <w:rsid w:val="009B5D92"/>
    <w:rsid w:val="009D308B"/>
    <w:rsid w:val="009D52BF"/>
    <w:rsid w:val="009E674B"/>
    <w:rsid w:val="009F69A2"/>
    <w:rsid w:val="00A360C5"/>
    <w:rsid w:val="00A40B48"/>
    <w:rsid w:val="00A850A8"/>
    <w:rsid w:val="00AB1AD6"/>
    <w:rsid w:val="00AC7F08"/>
    <w:rsid w:val="00B10769"/>
    <w:rsid w:val="00B15683"/>
    <w:rsid w:val="00B23513"/>
    <w:rsid w:val="00B51298"/>
    <w:rsid w:val="00BE19DB"/>
    <w:rsid w:val="00BE5E6F"/>
    <w:rsid w:val="00C56A70"/>
    <w:rsid w:val="00D171F6"/>
    <w:rsid w:val="00D5551B"/>
    <w:rsid w:val="00D63079"/>
    <w:rsid w:val="00D710B0"/>
    <w:rsid w:val="00D77717"/>
    <w:rsid w:val="00D809E1"/>
    <w:rsid w:val="00D82B08"/>
    <w:rsid w:val="00DF02A3"/>
    <w:rsid w:val="00DF1A5D"/>
    <w:rsid w:val="00E325EE"/>
    <w:rsid w:val="00E56B79"/>
    <w:rsid w:val="00EB408F"/>
    <w:rsid w:val="00F200D1"/>
    <w:rsid w:val="00F259ED"/>
    <w:rsid w:val="00F93A08"/>
    <w:rsid w:val="00FB3A38"/>
  </w:rsids>
  <m:mathPr>
    <m:mathFont m:val="Cambria Math"/>
    <m:brkBin m:val="before"/>
    <m:brkBinSub m:val="--"/>
    <m:smallFrac m:val="0"/>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3A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DF0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DF02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DF02A3"/>
    <w:pPr>
      <w:keepNext/>
      <w:tabs>
        <w:tab w:val="num" w:pos="0"/>
      </w:tabs>
      <w:suppressAutoHyphens/>
      <w:spacing w:before="120" w:after="120" w:line="240" w:lineRule="auto"/>
      <w:ind w:left="720" w:hanging="720"/>
      <w:jc w:val="center"/>
      <w:outlineLvl w:val="2"/>
    </w:pPr>
    <w:rPr>
      <w:rFonts w:ascii="Arial" w:eastAsia="Times New Roman" w:hAnsi="Arial" w:cs="Arial"/>
      <w:b/>
      <w:sz w:val="28"/>
      <w:szCs w:val="28"/>
      <w:lang w:eastAsia="zh-CN"/>
    </w:rPr>
  </w:style>
  <w:style w:type="paragraph" w:styleId="Titre4">
    <w:name w:val="heading 4"/>
    <w:basedOn w:val="Normal"/>
    <w:next w:val="Normal"/>
    <w:link w:val="Titre4Car"/>
    <w:qFormat/>
    <w:rsid w:val="00DF02A3"/>
    <w:pPr>
      <w:keepNext/>
      <w:tabs>
        <w:tab w:val="num" w:pos="0"/>
      </w:tabs>
      <w:suppressAutoHyphens/>
      <w:spacing w:after="0" w:line="240" w:lineRule="auto"/>
      <w:ind w:left="864" w:hanging="864"/>
      <w:jc w:val="both"/>
      <w:outlineLvl w:val="3"/>
    </w:pPr>
    <w:rPr>
      <w:rFonts w:ascii="Times New Roman" w:eastAsia="Times New Roman" w:hAnsi="Times New Roman" w:cs="Times New Roman"/>
      <w:i/>
      <w:iCs/>
      <w:sz w:val="24"/>
      <w:szCs w:val="24"/>
      <w:lang w:eastAsia="zh-CN"/>
    </w:rPr>
  </w:style>
  <w:style w:type="paragraph" w:styleId="Titre5">
    <w:name w:val="heading 5"/>
    <w:basedOn w:val="Normal"/>
    <w:next w:val="Normal"/>
    <w:link w:val="Titre5Car"/>
    <w:qFormat/>
    <w:rsid w:val="00DF02A3"/>
    <w:pPr>
      <w:keepNext/>
      <w:tabs>
        <w:tab w:val="num" w:pos="0"/>
      </w:tabs>
      <w:suppressAutoHyphens/>
      <w:spacing w:before="120" w:after="120" w:line="240" w:lineRule="auto"/>
      <w:ind w:left="1418"/>
      <w:jc w:val="both"/>
      <w:outlineLvl w:val="4"/>
    </w:pPr>
    <w:rPr>
      <w:rFonts w:ascii="Arial" w:eastAsia="Times New Roman" w:hAnsi="Arial" w:cs="Arial"/>
      <w:i/>
      <w:iCs/>
      <w:lang w:eastAsia="zh-CN"/>
    </w:rPr>
  </w:style>
  <w:style w:type="paragraph" w:styleId="Titre6">
    <w:name w:val="heading 6"/>
    <w:basedOn w:val="Normal"/>
    <w:next w:val="Normal"/>
    <w:link w:val="Titre6Car"/>
    <w:unhideWhenUsed/>
    <w:qFormat/>
    <w:rsid w:val="00DF02A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F02A3"/>
    <w:pPr>
      <w:tabs>
        <w:tab w:val="center" w:pos="4536"/>
        <w:tab w:val="right" w:pos="9072"/>
      </w:tabs>
      <w:spacing w:after="0" w:line="240" w:lineRule="auto"/>
    </w:pPr>
  </w:style>
  <w:style w:type="character" w:customStyle="1" w:styleId="En-tteCar">
    <w:name w:val="En-tête Car"/>
    <w:basedOn w:val="Policepardfaut"/>
    <w:link w:val="En-tte"/>
    <w:uiPriority w:val="99"/>
    <w:rsid w:val="00DF02A3"/>
  </w:style>
  <w:style w:type="paragraph" w:styleId="Pieddepage">
    <w:name w:val="footer"/>
    <w:basedOn w:val="Normal"/>
    <w:link w:val="PieddepageCar"/>
    <w:uiPriority w:val="99"/>
    <w:unhideWhenUsed/>
    <w:rsid w:val="00DF02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02A3"/>
  </w:style>
  <w:style w:type="paragraph" w:customStyle="1" w:styleId="Gege1">
    <w:name w:val="Gege1"/>
    <w:basedOn w:val="Normal"/>
    <w:link w:val="Gege1Car"/>
    <w:qFormat/>
    <w:rsid w:val="00DF02A3"/>
    <w:pPr>
      <w:suppressAutoHyphens/>
      <w:spacing w:before="120" w:after="120" w:line="240" w:lineRule="auto"/>
      <w:jc w:val="center"/>
    </w:pPr>
    <w:rPr>
      <w:rFonts w:ascii="Arial" w:eastAsia="Times New Roman" w:hAnsi="Arial" w:cs="Arial"/>
      <w:b/>
      <w:sz w:val="40"/>
      <w:szCs w:val="40"/>
      <w:lang w:eastAsia="zh-CN"/>
    </w:rPr>
  </w:style>
  <w:style w:type="character" w:customStyle="1" w:styleId="Gege1Car">
    <w:name w:val="Gege1 Car"/>
    <w:link w:val="Gege1"/>
    <w:rsid w:val="00DF02A3"/>
    <w:rPr>
      <w:rFonts w:ascii="Arial" w:eastAsia="Times New Roman" w:hAnsi="Arial" w:cs="Arial"/>
      <w:b/>
      <w:sz w:val="40"/>
      <w:szCs w:val="40"/>
      <w:lang w:eastAsia="zh-CN"/>
    </w:rPr>
  </w:style>
  <w:style w:type="character" w:customStyle="1" w:styleId="Titre1Car">
    <w:name w:val="Titre 1 Car"/>
    <w:basedOn w:val="Policepardfaut"/>
    <w:link w:val="Titre1"/>
    <w:uiPriority w:val="9"/>
    <w:rsid w:val="00DF02A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F02A3"/>
    <w:pPr>
      <w:outlineLvl w:val="9"/>
    </w:pPr>
    <w:rPr>
      <w:rFonts w:ascii="Cambria" w:eastAsia="Times New Roman" w:hAnsi="Cambria" w:cs="Times New Roman"/>
      <w:color w:val="365F91"/>
      <w:lang w:eastAsia="fr-FR"/>
    </w:rPr>
  </w:style>
  <w:style w:type="paragraph" w:styleId="TM1">
    <w:name w:val="toc 1"/>
    <w:basedOn w:val="Normal"/>
    <w:next w:val="Normal"/>
    <w:autoRedefine/>
    <w:uiPriority w:val="39"/>
    <w:unhideWhenUsed/>
    <w:qFormat/>
    <w:rsid w:val="00DF02A3"/>
    <w:pPr>
      <w:suppressAutoHyphens/>
      <w:spacing w:before="120" w:after="120" w:line="240" w:lineRule="auto"/>
    </w:pPr>
    <w:rPr>
      <w:rFonts w:eastAsia="Times New Roman" w:cs="Times New Roman"/>
      <w:b/>
      <w:bCs/>
      <w:caps/>
      <w:sz w:val="20"/>
      <w:szCs w:val="20"/>
      <w:lang w:eastAsia="zh-CN"/>
    </w:rPr>
  </w:style>
  <w:style w:type="paragraph" w:styleId="TM2">
    <w:name w:val="toc 2"/>
    <w:basedOn w:val="Normal"/>
    <w:next w:val="Normal"/>
    <w:autoRedefine/>
    <w:uiPriority w:val="39"/>
    <w:unhideWhenUsed/>
    <w:qFormat/>
    <w:rsid w:val="00DF02A3"/>
    <w:pPr>
      <w:suppressAutoHyphens/>
      <w:spacing w:after="0" w:line="240" w:lineRule="auto"/>
      <w:ind w:left="240"/>
    </w:pPr>
    <w:rPr>
      <w:rFonts w:eastAsia="Times New Roman" w:cs="Times New Roman"/>
      <w:smallCaps/>
      <w:sz w:val="20"/>
      <w:szCs w:val="20"/>
      <w:lang w:eastAsia="zh-CN"/>
    </w:rPr>
  </w:style>
  <w:style w:type="paragraph" w:styleId="TM3">
    <w:name w:val="toc 3"/>
    <w:basedOn w:val="Normal"/>
    <w:next w:val="Normal"/>
    <w:autoRedefine/>
    <w:uiPriority w:val="39"/>
    <w:unhideWhenUsed/>
    <w:qFormat/>
    <w:rsid w:val="00DF02A3"/>
    <w:pPr>
      <w:suppressAutoHyphens/>
      <w:spacing w:after="0" w:line="240" w:lineRule="auto"/>
      <w:ind w:left="480"/>
    </w:pPr>
    <w:rPr>
      <w:rFonts w:eastAsia="Times New Roman" w:cs="Times New Roman"/>
      <w:i/>
      <w:iCs/>
      <w:sz w:val="20"/>
      <w:szCs w:val="20"/>
      <w:lang w:eastAsia="zh-CN"/>
    </w:rPr>
  </w:style>
  <w:style w:type="paragraph" w:styleId="Sansinterligne">
    <w:name w:val="No Spacing"/>
    <w:link w:val="SansinterligneCar"/>
    <w:uiPriority w:val="1"/>
    <w:qFormat/>
    <w:rsid w:val="00DF02A3"/>
    <w:pPr>
      <w:spacing w:after="0" w:line="240" w:lineRule="auto"/>
    </w:pPr>
    <w:rPr>
      <w:lang w:eastAsia="fr-FR"/>
    </w:rPr>
  </w:style>
  <w:style w:type="character" w:customStyle="1" w:styleId="SansinterligneCar">
    <w:name w:val="Sans interligne Car"/>
    <w:basedOn w:val="Policepardfaut"/>
    <w:link w:val="Sansinterligne"/>
    <w:uiPriority w:val="1"/>
    <w:rsid w:val="00DF02A3"/>
    <w:rPr>
      <w:lang w:eastAsia="fr-FR"/>
    </w:rPr>
  </w:style>
  <w:style w:type="paragraph" w:styleId="Textedebulles">
    <w:name w:val="Balloon Text"/>
    <w:basedOn w:val="Normal"/>
    <w:link w:val="TextedebullesCar"/>
    <w:uiPriority w:val="99"/>
    <w:semiHidden/>
    <w:unhideWhenUsed/>
    <w:rsid w:val="00DF02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02A3"/>
    <w:rPr>
      <w:rFonts w:ascii="Tahoma" w:hAnsi="Tahoma" w:cs="Tahoma"/>
      <w:sz w:val="16"/>
      <w:szCs w:val="16"/>
    </w:rPr>
  </w:style>
  <w:style w:type="character" w:customStyle="1" w:styleId="Titre2Car">
    <w:name w:val="Titre 2 Car"/>
    <w:basedOn w:val="Policepardfaut"/>
    <w:link w:val="Titre2"/>
    <w:uiPriority w:val="9"/>
    <w:semiHidden/>
    <w:rsid w:val="00DF02A3"/>
    <w:rPr>
      <w:rFonts w:asciiTheme="majorHAnsi" w:eastAsiaTheme="majorEastAsia" w:hAnsiTheme="majorHAnsi" w:cstheme="majorBidi"/>
      <w:b/>
      <w:bCs/>
      <w:color w:val="4F81BD" w:themeColor="accent1"/>
      <w:sz w:val="26"/>
      <w:szCs w:val="26"/>
    </w:rPr>
  </w:style>
  <w:style w:type="character" w:customStyle="1" w:styleId="Titre6Car">
    <w:name w:val="Titre 6 Car"/>
    <w:basedOn w:val="Policepardfaut"/>
    <w:link w:val="Titre6"/>
    <w:uiPriority w:val="9"/>
    <w:semiHidden/>
    <w:rsid w:val="00DF02A3"/>
    <w:rPr>
      <w:rFonts w:asciiTheme="majorHAnsi" w:eastAsiaTheme="majorEastAsia" w:hAnsiTheme="majorHAnsi" w:cstheme="majorBidi"/>
      <w:i/>
      <w:iCs/>
      <w:color w:val="243F60" w:themeColor="accent1" w:themeShade="7F"/>
    </w:rPr>
  </w:style>
  <w:style w:type="character" w:customStyle="1" w:styleId="Titre3Car">
    <w:name w:val="Titre 3 Car"/>
    <w:basedOn w:val="Policepardfaut"/>
    <w:link w:val="Titre3"/>
    <w:rsid w:val="00DF02A3"/>
    <w:rPr>
      <w:rFonts w:ascii="Arial" w:eastAsia="Times New Roman" w:hAnsi="Arial" w:cs="Arial"/>
      <w:b/>
      <w:sz w:val="28"/>
      <w:szCs w:val="28"/>
      <w:lang w:eastAsia="zh-CN"/>
    </w:rPr>
  </w:style>
  <w:style w:type="character" w:customStyle="1" w:styleId="Titre4Car">
    <w:name w:val="Titre 4 Car"/>
    <w:basedOn w:val="Policepardfaut"/>
    <w:link w:val="Titre4"/>
    <w:rsid w:val="00DF02A3"/>
    <w:rPr>
      <w:rFonts w:ascii="Times New Roman" w:eastAsia="Times New Roman" w:hAnsi="Times New Roman" w:cs="Times New Roman"/>
      <w:i/>
      <w:iCs/>
      <w:sz w:val="24"/>
      <w:szCs w:val="24"/>
      <w:lang w:eastAsia="zh-CN"/>
    </w:rPr>
  </w:style>
  <w:style w:type="character" w:customStyle="1" w:styleId="Titre5Car">
    <w:name w:val="Titre 5 Car"/>
    <w:basedOn w:val="Policepardfaut"/>
    <w:link w:val="Titre5"/>
    <w:rsid w:val="00DF02A3"/>
    <w:rPr>
      <w:rFonts w:ascii="Arial" w:eastAsia="Times New Roman" w:hAnsi="Arial" w:cs="Arial"/>
      <w:i/>
      <w:iCs/>
      <w:lang w:eastAsia="zh-CN"/>
    </w:rPr>
  </w:style>
  <w:style w:type="character" w:customStyle="1" w:styleId="WW8Num2z0">
    <w:name w:val="WW8Num2z0"/>
    <w:rsid w:val="00DF02A3"/>
    <w:rPr>
      <w:rFonts w:ascii="Wingdings" w:hAnsi="Wingdings" w:cs="Wingdings"/>
    </w:rPr>
  </w:style>
  <w:style w:type="character" w:customStyle="1" w:styleId="WW8Num3z0">
    <w:name w:val="WW8Num3z0"/>
    <w:rsid w:val="00DF02A3"/>
    <w:rPr>
      <w:rFonts w:ascii="Arial" w:eastAsia="Times New Roman" w:hAnsi="Arial" w:cs="Arial"/>
    </w:rPr>
  </w:style>
  <w:style w:type="character" w:customStyle="1" w:styleId="WW8Num4z0">
    <w:name w:val="WW8Num4z0"/>
    <w:rsid w:val="00DF02A3"/>
    <w:rPr>
      <w:rFonts w:ascii="Arial" w:eastAsia="Times New Roman" w:hAnsi="Arial" w:cs="Arial"/>
    </w:rPr>
  </w:style>
  <w:style w:type="character" w:customStyle="1" w:styleId="WW8Num5z0">
    <w:name w:val="WW8Num5z0"/>
    <w:rsid w:val="00DF02A3"/>
    <w:rPr>
      <w:rFonts w:ascii="Wingdings" w:hAnsi="Wingdings" w:cs="Wingdings"/>
    </w:rPr>
  </w:style>
  <w:style w:type="character" w:customStyle="1" w:styleId="Absatz-Standardschriftart">
    <w:name w:val="Absatz-Standardschriftart"/>
    <w:rsid w:val="00DF02A3"/>
  </w:style>
  <w:style w:type="character" w:customStyle="1" w:styleId="WW8Num1z0">
    <w:name w:val="WW8Num1z0"/>
    <w:rsid w:val="00DF02A3"/>
    <w:rPr>
      <w:rFonts w:ascii="Times New Roman" w:hAnsi="Times New Roman" w:cs="Times New Roman"/>
    </w:rPr>
  </w:style>
  <w:style w:type="character" w:customStyle="1" w:styleId="WW8Num3z1">
    <w:name w:val="WW8Num3z1"/>
    <w:rsid w:val="00DF02A3"/>
    <w:rPr>
      <w:rFonts w:ascii="Courier New" w:hAnsi="Courier New" w:cs="Courier New"/>
    </w:rPr>
  </w:style>
  <w:style w:type="character" w:customStyle="1" w:styleId="WW8Num3z2">
    <w:name w:val="WW8Num3z2"/>
    <w:rsid w:val="00DF02A3"/>
    <w:rPr>
      <w:rFonts w:ascii="Wingdings" w:hAnsi="Wingdings" w:cs="Wingdings"/>
    </w:rPr>
  </w:style>
  <w:style w:type="character" w:customStyle="1" w:styleId="WW8Num3z3">
    <w:name w:val="WW8Num3z3"/>
    <w:rsid w:val="00DF02A3"/>
    <w:rPr>
      <w:rFonts w:ascii="Symbol" w:hAnsi="Symbol" w:cs="Symbol"/>
    </w:rPr>
  </w:style>
  <w:style w:type="character" w:customStyle="1" w:styleId="WW8Num4z1">
    <w:name w:val="WW8Num4z1"/>
    <w:rsid w:val="00DF02A3"/>
    <w:rPr>
      <w:rFonts w:ascii="Courier New" w:hAnsi="Courier New" w:cs="Courier New"/>
    </w:rPr>
  </w:style>
  <w:style w:type="character" w:customStyle="1" w:styleId="WW8Num4z2">
    <w:name w:val="WW8Num4z2"/>
    <w:rsid w:val="00DF02A3"/>
    <w:rPr>
      <w:rFonts w:ascii="Wingdings" w:hAnsi="Wingdings" w:cs="Wingdings"/>
    </w:rPr>
  </w:style>
  <w:style w:type="character" w:customStyle="1" w:styleId="WW8Num4z3">
    <w:name w:val="WW8Num4z3"/>
    <w:rsid w:val="00DF02A3"/>
    <w:rPr>
      <w:rFonts w:ascii="Symbol" w:hAnsi="Symbol" w:cs="Symbol"/>
    </w:rPr>
  </w:style>
  <w:style w:type="character" w:customStyle="1" w:styleId="WW8Num5z1">
    <w:name w:val="WW8Num5z1"/>
    <w:rsid w:val="00DF02A3"/>
    <w:rPr>
      <w:rFonts w:ascii="Courier New" w:hAnsi="Courier New" w:cs="Courier New"/>
    </w:rPr>
  </w:style>
  <w:style w:type="character" w:customStyle="1" w:styleId="WW8Num5z3">
    <w:name w:val="WW8Num5z3"/>
    <w:rsid w:val="00DF02A3"/>
    <w:rPr>
      <w:rFonts w:ascii="Symbol" w:hAnsi="Symbol" w:cs="Symbol"/>
    </w:rPr>
  </w:style>
  <w:style w:type="character" w:customStyle="1" w:styleId="WW8Num6z0">
    <w:name w:val="WW8Num6z0"/>
    <w:rsid w:val="00DF02A3"/>
    <w:rPr>
      <w:rFonts w:ascii="Wingdings" w:hAnsi="Wingdings" w:cs="Wingdings"/>
    </w:rPr>
  </w:style>
  <w:style w:type="character" w:customStyle="1" w:styleId="WW8Num6z1">
    <w:name w:val="WW8Num6z1"/>
    <w:rsid w:val="00DF02A3"/>
    <w:rPr>
      <w:rFonts w:ascii="Courier New" w:hAnsi="Courier New" w:cs="Courier New"/>
    </w:rPr>
  </w:style>
  <w:style w:type="character" w:customStyle="1" w:styleId="WW8Num6z3">
    <w:name w:val="WW8Num6z3"/>
    <w:rsid w:val="00DF02A3"/>
    <w:rPr>
      <w:rFonts w:ascii="Symbol" w:hAnsi="Symbol" w:cs="Symbol"/>
    </w:rPr>
  </w:style>
  <w:style w:type="character" w:customStyle="1" w:styleId="WW8Num8z0">
    <w:name w:val="WW8Num8z0"/>
    <w:rsid w:val="00DF02A3"/>
    <w:rPr>
      <w:rFonts w:ascii="Arial" w:eastAsia="Times New Roman" w:hAnsi="Arial" w:cs="Arial"/>
    </w:rPr>
  </w:style>
  <w:style w:type="character" w:customStyle="1" w:styleId="WW8Num8z1">
    <w:name w:val="WW8Num8z1"/>
    <w:rsid w:val="00DF02A3"/>
    <w:rPr>
      <w:rFonts w:ascii="Courier New" w:hAnsi="Courier New" w:cs="Courier New"/>
    </w:rPr>
  </w:style>
  <w:style w:type="character" w:customStyle="1" w:styleId="WW8Num8z2">
    <w:name w:val="WW8Num8z2"/>
    <w:rsid w:val="00DF02A3"/>
    <w:rPr>
      <w:rFonts w:ascii="Wingdings" w:hAnsi="Wingdings" w:cs="Wingdings"/>
    </w:rPr>
  </w:style>
  <w:style w:type="character" w:customStyle="1" w:styleId="WW8Num8z3">
    <w:name w:val="WW8Num8z3"/>
    <w:rsid w:val="00DF02A3"/>
    <w:rPr>
      <w:rFonts w:ascii="Symbol" w:hAnsi="Symbol" w:cs="Symbol"/>
    </w:rPr>
  </w:style>
  <w:style w:type="character" w:customStyle="1" w:styleId="WW8Num9z0">
    <w:name w:val="WW8Num9z0"/>
    <w:rsid w:val="00DF02A3"/>
    <w:rPr>
      <w:rFonts w:ascii="Wingdings" w:hAnsi="Wingdings" w:cs="Wingdings"/>
    </w:rPr>
  </w:style>
  <w:style w:type="character" w:customStyle="1" w:styleId="WW8Num9z1">
    <w:name w:val="WW8Num9z1"/>
    <w:rsid w:val="00DF02A3"/>
    <w:rPr>
      <w:rFonts w:ascii="Courier New" w:hAnsi="Courier New" w:cs="Courier New"/>
    </w:rPr>
  </w:style>
  <w:style w:type="character" w:customStyle="1" w:styleId="WW8Num9z3">
    <w:name w:val="WW8Num9z3"/>
    <w:rsid w:val="00DF02A3"/>
    <w:rPr>
      <w:rFonts w:ascii="Symbol" w:hAnsi="Symbol" w:cs="Symbol"/>
    </w:rPr>
  </w:style>
  <w:style w:type="character" w:customStyle="1" w:styleId="WW8Num10z0">
    <w:name w:val="WW8Num10z0"/>
    <w:rsid w:val="00DF02A3"/>
    <w:rPr>
      <w:rFonts w:ascii="Wingdings" w:hAnsi="Wingdings" w:cs="Wingdings"/>
    </w:rPr>
  </w:style>
  <w:style w:type="character" w:customStyle="1" w:styleId="WW8Num10z1">
    <w:name w:val="WW8Num10z1"/>
    <w:rsid w:val="00DF02A3"/>
    <w:rPr>
      <w:rFonts w:ascii="Courier New" w:hAnsi="Courier New" w:cs="Courier New"/>
    </w:rPr>
  </w:style>
  <w:style w:type="character" w:customStyle="1" w:styleId="WW8Num10z3">
    <w:name w:val="WW8Num10z3"/>
    <w:rsid w:val="00DF02A3"/>
    <w:rPr>
      <w:rFonts w:ascii="Symbol" w:hAnsi="Symbol" w:cs="Symbol"/>
    </w:rPr>
  </w:style>
  <w:style w:type="character" w:customStyle="1" w:styleId="WW8Num11z0">
    <w:name w:val="WW8Num11z0"/>
    <w:rsid w:val="00DF02A3"/>
    <w:rPr>
      <w:b/>
    </w:rPr>
  </w:style>
  <w:style w:type="character" w:customStyle="1" w:styleId="WW8Num12z0">
    <w:name w:val="WW8Num12z0"/>
    <w:rsid w:val="00DF02A3"/>
    <w:rPr>
      <w:rFonts w:ascii="Arial" w:eastAsia="Times New Roman" w:hAnsi="Arial" w:cs="Arial"/>
    </w:rPr>
  </w:style>
  <w:style w:type="character" w:customStyle="1" w:styleId="WW8Num12z1">
    <w:name w:val="WW8Num12z1"/>
    <w:rsid w:val="00DF02A3"/>
    <w:rPr>
      <w:rFonts w:ascii="Courier New" w:hAnsi="Courier New" w:cs="Courier New"/>
    </w:rPr>
  </w:style>
  <w:style w:type="character" w:customStyle="1" w:styleId="WW8Num12z2">
    <w:name w:val="WW8Num12z2"/>
    <w:rsid w:val="00DF02A3"/>
    <w:rPr>
      <w:rFonts w:ascii="Wingdings" w:hAnsi="Wingdings" w:cs="Wingdings"/>
    </w:rPr>
  </w:style>
  <w:style w:type="character" w:customStyle="1" w:styleId="WW8Num12z3">
    <w:name w:val="WW8Num12z3"/>
    <w:rsid w:val="00DF02A3"/>
    <w:rPr>
      <w:rFonts w:ascii="Symbol" w:hAnsi="Symbol" w:cs="Symbol"/>
    </w:rPr>
  </w:style>
  <w:style w:type="character" w:customStyle="1" w:styleId="WW8Num13z0">
    <w:name w:val="WW8Num13z0"/>
    <w:rsid w:val="00DF02A3"/>
    <w:rPr>
      <w:rFonts w:ascii="Comic Sans MS" w:eastAsia="Times New Roman" w:hAnsi="Comic Sans MS" w:cs="Times New Roman"/>
    </w:rPr>
  </w:style>
  <w:style w:type="character" w:customStyle="1" w:styleId="WW8Num13z1">
    <w:name w:val="WW8Num13z1"/>
    <w:rsid w:val="00DF02A3"/>
    <w:rPr>
      <w:rFonts w:ascii="Courier New" w:hAnsi="Courier New" w:cs="Courier New"/>
    </w:rPr>
  </w:style>
  <w:style w:type="character" w:customStyle="1" w:styleId="WW8Num13z2">
    <w:name w:val="WW8Num13z2"/>
    <w:rsid w:val="00DF02A3"/>
    <w:rPr>
      <w:rFonts w:ascii="Wingdings" w:hAnsi="Wingdings" w:cs="Wingdings"/>
    </w:rPr>
  </w:style>
  <w:style w:type="character" w:customStyle="1" w:styleId="WW8Num13z3">
    <w:name w:val="WW8Num13z3"/>
    <w:rsid w:val="00DF02A3"/>
    <w:rPr>
      <w:rFonts w:ascii="Symbol" w:hAnsi="Symbol" w:cs="Symbol"/>
    </w:rPr>
  </w:style>
  <w:style w:type="character" w:customStyle="1" w:styleId="WW8Num14z0">
    <w:name w:val="WW8Num14z0"/>
    <w:rsid w:val="00DF02A3"/>
    <w:rPr>
      <w:rFonts w:ascii="Times New Roman" w:eastAsia="Times New Roman" w:hAnsi="Times New Roman" w:cs="Times New Roman"/>
    </w:rPr>
  </w:style>
  <w:style w:type="character" w:customStyle="1" w:styleId="WW8Num14z1">
    <w:name w:val="WW8Num14z1"/>
    <w:rsid w:val="00DF02A3"/>
    <w:rPr>
      <w:rFonts w:ascii="Courier New" w:hAnsi="Courier New" w:cs="Courier New"/>
    </w:rPr>
  </w:style>
  <w:style w:type="character" w:customStyle="1" w:styleId="WW8Num14z2">
    <w:name w:val="WW8Num14z2"/>
    <w:rsid w:val="00DF02A3"/>
    <w:rPr>
      <w:rFonts w:ascii="Wingdings" w:hAnsi="Wingdings" w:cs="Wingdings"/>
    </w:rPr>
  </w:style>
  <w:style w:type="character" w:customStyle="1" w:styleId="WW8Num14z3">
    <w:name w:val="WW8Num14z3"/>
    <w:rsid w:val="00DF02A3"/>
    <w:rPr>
      <w:rFonts w:ascii="Symbol" w:hAnsi="Symbol" w:cs="Symbol"/>
    </w:rPr>
  </w:style>
  <w:style w:type="character" w:customStyle="1" w:styleId="WW8Num15z0">
    <w:name w:val="WW8Num15z0"/>
    <w:rsid w:val="00DF02A3"/>
    <w:rPr>
      <w:rFonts w:ascii="Arial" w:eastAsia="Times New Roman" w:hAnsi="Arial" w:cs="Arial"/>
    </w:rPr>
  </w:style>
  <w:style w:type="character" w:customStyle="1" w:styleId="WW8Num15z1">
    <w:name w:val="WW8Num15z1"/>
    <w:rsid w:val="00DF02A3"/>
    <w:rPr>
      <w:rFonts w:ascii="Courier New" w:hAnsi="Courier New" w:cs="Courier New"/>
    </w:rPr>
  </w:style>
  <w:style w:type="character" w:customStyle="1" w:styleId="WW8Num15z2">
    <w:name w:val="WW8Num15z2"/>
    <w:rsid w:val="00DF02A3"/>
    <w:rPr>
      <w:rFonts w:ascii="Wingdings" w:hAnsi="Wingdings" w:cs="Wingdings"/>
    </w:rPr>
  </w:style>
  <w:style w:type="character" w:customStyle="1" w:styleId="WW8Num15z3">
    <w:name w:val="WW8Num15z3"/>
    <w:rsid w:val="00DF02A3"/>
    <w:rPr>
      <w:rFonts w:ascii="Symbol" w:hAnsi="Symbol" w:cs="Symbol"/>
    </w:rPr>
  </w:style>
  <w:style w:type="character" w:customStyle="1" w:styleId="WW8Num16z0">
    <w:name w:val="WW8Num16z0"/>
    <w:rsid w:val="00DF02A3"/>
    <w:rPr>
      <w:rFonts w:ascii="Arial" w:eastAsia="Times New Roman" w:hAnsi="Arial" w:cs="Arial"/>
    </w:rPr>
  </w:style>
  <w:style w:type="character" w:customStyle="1" w:styleId="WW8Num16z1">
    <w:name w:val="WW8Num16z1"/>
    <w:rsid w:val="00DF02A3"/>
    <w:rPr>
      <w:rFonts w:ascii="Courier New" w:hAnsi="Courier New" w:cs="Courier New"/>
    </w:rPr>
  </w:style>
  <w:style w:type="character" w:customStyle="1" w:styleId="WW8Num16z2">
    <w:name w:val="WW8Num16z2"/>
    <w:rsid w:val="00DF02A3"/>
    <w:rPr>
      <w:rFonts w:ascii="Wingdings" w:hAnsi="Wingdings" w:cs="Wingdings"/>
    </w:rPr>
  </w:style>
  <w:style w:type="character" w:customStyle="1" w:styleId="WW8Num16z3">
    <w:name w:val="WW8Num16z3"/>
    <w:rsid w:val="00DF02A3"/>
    <w:rPr>
      <w:rFonts w:ascii="Symbol" w:hAnsi="Symbol" w:cs="Symbol"/>
    </w:rPr>
  </w:style>
  <w:style w:type="character" w:customStyle="1" w:styleId="WW8Num17z0">
    <w:name w:val="WW8Num17z0"/>
    <w:rsid w:val="00DF02A3"/>
    <w:rPr>
      <w:rFonts w:ascii="Wingdings" w:hAnsi="Wingdings" w:cs="Wingdings"/>
    </w:rPr>
  </w:style>
  <w:style w:type="character" w:customStyle="1" w:styleId="WW8Num17z1">
    <w:name w:val="WW8Num17z1"/>
    <w:rsid w:val="00DF02A3"/>
    <w:rPr>
      <w:rFonts w:ascii="Courier New" w:hAnsi="Courier New" w:cs="Courier New"/>
    </w:rPr>
  </w:style>
  <w:style w:type="character" w:customStyle="1" w:styleId="WW8Num17z3">
    <w:name w:val="WW8Num17z3"/>
    <w:rsid w:val="00DF02A3"/>
    <w:rPr>
      <w:rFonts w:ascii="Symbol" w:hAnsi="Symbol" w:cs="Symbol"/>
    </w:rPr>
  </w:style>
  <w:style w:type="character" w:customStyle="1" w:styleId="WW8Num18z0">
    <w:name w:val="WW8Num18z0"/>
    <w:rsid w:val="00DF02A3"/>
    <w:rPr>
      <w:rFonts w:ascii="Times New Roman" w:eastAsia="Times New Roman" w:hAnsi="Times New Roman" w:cs="Times New Roman"/>
    </w:rPr>
  </w:style>
  <w:style w:type="character" w:customStyle="1" w:styleId="WW8Num18z1">
    <w:name w:val="WW8Num18z1"/>
    <w:rsid w:val="00DF02A3"/>
    <w:rPr>
      <w:rFonts w:ascii="Courier New" w:hAnsi="Courier New" w:cs="Courier New"/>
    </w:rPr>
  </w:style>
  <w:style w:type="character" w:customStyle="1" w:styleId="WW8Num18z2">
    <w:name w:val="WW8Num18z2"/>
    <w:rsid w:val="00DF02A3"/>
    <w:rPr>
      <w:rFonts w:ascii="Wingdings" w:hAnsi="Wingdings" w:cs="Wingdings"/>
    </w:rPr>
  </w:style>
  <w:style w:type="character" w:customStyle="1" w:styleId="WW8Num18z3">
    <w:name w:val="WW8Num18z3"/>
    <w:rsid w:val="00DF02A3"/>
    <w:rPr>
      <w:rFonts w:ascii="Symbol" w:hAnsi="Symbol" w:cs="Symbol"/>
    </w:rPr>
  </w:style>
  <w:style w:type="character" w:customStyle="1" w:styleId="WW8Num19z0">
    <w:name w:val="WW8Num19z0"/>
    <w:rsid w:val="00DF02A3"/>
    <w:rPr>
      <w:rFonts w:ascii="Times New Roman" w:eastAsia="Times New Roman" w:hAnsi="Times New Roman" w:cs="Times New Roman"/>
    </w:rPr>
  </w:style>
  <w:style w:type="character" w:customStyle="1" w:styleId="WW8Num19z1">
    <w:name w:val="WW8Num19z1"/>
    <w:rsid w:val="00DF02A3"/>
    <w:rPr>
      <w:rFonts w:ascii="Courier New" w:hAnsi="Courier New" w:cs="Courier New"/>
    </w:rPr>
  </w:style>
  <w:style w:type="character" w:customStyle="1" w:styleId="WW8Num19z2">
    <w:name w:val="WW8Num19z2"/>
    <w:rsid w:val="00DF02A3"/>
    <w:rPr>
      <w:rFonts w:ascii="Wingdings" w:hAnsi="Wingdings" w:cs="Wingdings"/>
    </w:rPr>
  </w:style>
  <w:style w:type="character" w:customStyle="1" w:styleId="WW8Num19z3">
    <w:name w:val="WW8Num19z3"/>
    <w:rsid w:val="00DF02A3"/>
    <w:rPr>
      <w:rFonts w:ascii="Symbol" w:hAnsi="Symbol" w:cs="Symbol"/>
    </w:rPr>
  </w:style>
  <w:style w:type="character" w:customStyle="1" w:styleId="WW8Num20z0">
    <w:name w:val="WW8Num20z0"/>
    <w:rsid w:val="00DF02A3"/>
    <w:rPr>
      <w:rFonts w:ascii="Arial" w:eastAsia="Times New Roman" w:hAnsi="Arial" w:cs="Arial"/>
    </w:rPr>
  </w:style>
  <w:style w:type="character" w:customStyle="1" w:styleId="WW8Num20z1">
    <w:name w:val="WW8Num20z1"/>
    <w:rsid w:val="00DF02A3"/>
    <w:rPr>
      <w:rFonts w:ascii="Courier New" w:hAnsi="Courier New" w:cs="Courier New"/>
    </w:rPr>
  </w:style>
  <w:style w:type="character" w:customStyle="1" w:styleId="WW8Num20z2">
    <w:name w:val="WW8Num20z2"/>
    <w:rsid w:val="00DF02A3"/>
    <w:rPr>
      <w:rFonts w:ascii="Wingdings" w:hAnsi="Wingdings" w:cs="Wingdings"/>
    </w:rPr>
  </w:style>
  <w:style w:type="character" w:customStyle="1" w:styleId="WW8Num20z3">
    <w:name w:val="WW8Num20z3"/>
    <w:rsid w:val="00DF02A3"/>
    <w:rPr>
      <w:rFonts w:ascii="Symbol" w:hAnsi="Symbol" w:cs="Symbol"/>
    </w:rPr>
  </w:style>
  <w:style w:type="character" w:customStyle="1" w:styleId="WW8Num21z0">
    <w:name w:val="WW8Num21z0"/>
    <w:rsid w:val="00DF02A3"/>
    <w:rPr>
      <w:b/>
    </w:rPr>
  </w:style>
  <w:style w:type="character" w:customStyle="1" w:styleId="WW8Num22z0">
    <w:name w:val="WW8Num22z0"/>
    <w:rsid w:val="00DF02A3"/>
    <w:rPr>
      <w:rFonts w:ascii="Wingdings" w:hAnsi="Wingdings" w:cs="Wingdings"/>
    </w:rPr>
  </w:style>
  <w:style w:type="character" w:customStyle="1" w:styleId="WW8Num22z1">
    <w:name w:val="WW8Num22z1"/>
    <w:rsid w:val="00DF02A3"/>
    <w:rPr>
      <w:rFonts w:ascii="Courier New" w:hAnsi="Courier New" w:cs="Courier New"/>
    </w:rPr>
  </w:style>
  <w:style w:type="character" w:customStyle="1" w:styleId="WW8Num22z3">
    <w:name w:val="WW8Num22z3"/>
    <w:rsid w:val="00DF02A3"/>
    <w:rPr>
      <w:rFonts w:ascii="Symbol" w:hAnsi="Symbol" w:cs="Symbol"/>
    </w:rPr>
  </w:style>
  <w:style w:type="character" w:customStyle="1" w:styleId="WW8Num23z0">
    <w:name w:val="WW8Num23z0"/>
    <w:rsid w:val="00DF02A3"/>
    <w:rPr>
      <w:rFonts w:ascii="Wingdings" w:hAnsi="Wingdings" w:cs="Wingdings"/>
    </w:rPr>
  </w:style>
  <w:style w:type="character" w:customStyle="1" w:styleId="WW8Num23z1">
    <w:name w:val="WW8Num23z1"/>
    <w:rsid w:val="00DF02A3"/>
    <w:rPr>
      <w:rFonts w:ascii="Courier New" w:hAnsi="Courier New" w:cs="Courier New"/>
    </w:rPr>
  </w:style>
  <w:style w:type="character" w:customStyle="1" w:styleId="WW8Num23z3">
    <w:name w:val="WW8Num23z3"/>
    <w:rsid w:val="00DF02A3"/>
    <w:rPr>
      <w:rFonts w:ascii="Symbol" w:hAnsi="Symbol" w:cs="Symbol"/>
    </w:rPr>
  </w:style>
  <w:style w:type="character" w:customStyle="1" w:styleId="Policepardfaut1">
    <w:name w:val="Police par défaut1"/>
    <w:rsid w:val="00DF02A3"/>
  </w:style>
  <w:style w:type="character" w:customStyle="1" w:styleId="Caractresdenotedebasdepage">
    <w:name w:val="Caractères de note de bas de page"/>
    <w:rsid w:val="00DF02A3"/>
    <w:rPr>
      <w:vertAlign w:val="superscript"/>
    </w:rPr>
  </w:style>
  <w:style w:type="character" w:styleId="Lienhypertexte">
    <w:name w:val="Hyperlink"/>
    <w:uiPriority w:val="99"/>
    <w:rsid w:val="00DF02A3"/>
    <w:rPr>
      <w:color w:val="0000FF"/>
      <w:u w:val="single"/>
    </w:rPr>
  </w:style>
  <w:style w:type="character" w:styleId="Lienhypertextesuivivisit">
    <w:name w:val="FollowedHyperlink"/>
    <w:rsid w:val="00DF02A3"/>
    <w:rPr>
      <w:color w:val="800080"/>
      <w:u w:val="single"/>
    </w:rPr>
  </w:style>
  <w:style w:type="paragraph" w:customStyle="1" w:styleId="Titre10">
    <w:name w:val="Titre1"/>
    <w:basedOn w:val="Normal"/>
    <w:next w:val="Corpsdetexte"/>
    <w:rsid w:val="00DF02A3"/>
    <w:pPr>
      <w:keepNext/>
      <w:suppressAutoHyphens/>
      <w:spacing w:before="240" w:after="120" w:line="240" w:lineRule="auto"/>
      <w:jc w:val="both"/>
    </w:pPr>
    <w:rPr>
      <w:rFonts w:ascii="Arial" w:eastAsia="DejaVu Sans" w:hAnsi="Arial" w:cs="FreeSans"/>
      <w:sz w:val="28"/>
      <w:szCs w:val="28"/>
      <w:lang w:eastAsia="zh-CN"/>
    </w:rPr>
  </w:style>
  <w:style w:type="paragraph" w:styleId="Corpsdetexte">
    <w:name w:val="Body Text"/>
    <w:basedOn w:val="Normal"/>
    <w:link w:val="CorpsdetexteCar"/>
    <w:rsid w:val="00DF02A3"/>
    <w:pPr>
      <w:suppressAutoHyphens/>
      <w:autoSpaceDE w:val="0"/>
      <w:spacing w:after="0" w:line="240" w:lineRule="auto"/>
      <w:jc w:val="both"/>
    </w:pPr>
    <w:rPr>
      <w:rFonts w:ascii="Arial" w:eastAsia="Times New Roman" w:hAnsi="Arial" w:cs="Arial"/>
      <w:szCs w:val="24"/>
      <w:lang w:eastAsia="zh-CN"/>
    </w:rPr>
  </w:style>
  <w:style w:type="character" w:customStyle="1" w:styleId="CorpsdetexteCar">
    <w:name w:val="Corps de texte Car"/>
    <w:basedOn w:val="Policepardfaut"/>
    <w:link w:val="Corpsdetexte"/>
    <w:rsid w:val="00DF02A3"/>
    <w:rPr>
      <w:rFonts w:ascii="Arial" w:eastAsia="Times New Roman" w:hAnsi="Arial" w:cs="Arial"/>
      <w:szCs w:val="24"/>
      <w:lang w:eastAsia="zh-CN"/>
    </w:rPr>
  </w:style>
  <w:style w:type="paragraph" w:styleId="Liste">
    <w:name w:val="List"/>
    <w:basedOn w:val="Corpsdetexte"/>
    <w:rsid w:val="00DF02A3"/>
    <w:rPr>
      <w:rFonts w:cs="FreeSans"/>
    </w:rPr>
  </w:style>
  <w:style w:type="paragraph" w:styleId="Lgende">
    <w:name w:val="caption"/>
    <w:basedOn w:val="Normal"/>
    <w:qFormat/>
    <w:rsid w:val="00DF02A3"/>
    <w:pPr>
      <w:suppressLineNumbers/>
      <w:suppressAutoHyphens/>
      <w:spacing w:after="0" w:line="240" w:lineRule="auto"/>
      <w:jc w:val="both"/>
    </w:pPr>
    <w:rPr>
      <w:rFonts w:ascii="Times New Roman" w:eastAsia="Times New Roman" w:hAnsi="Times New Roman" w:cs="FreeSans"/>
      <w:i/>
      <w:iCs/>
      <w:sz w:val="24"/>
      <w:szCs w:val="24"/>
      <w:lang w:eastAsia="zh-CN"/>
    </w:rPr>
  </w:style>
  <w:style w:type="paragraph" w:customStyle="1" w:styleId="Index">
    <w:name w:val="Index"/>
    <w:basedOn w:val="Normal"/>
    <w:rsid w:val="00DF02A3"/>
    <w:pPr>
      <w:suppressLineNumbers/>
      <w:suppressAutoHyphens/>
      <w:spacing w:after="0" w:line="240" w:lineRule="auto"/>
      <w:jc w:val="both"/>
    </w:pPr>
    <w:rPr>
      <w:rFonts w:ascii="Times New Roman" w:eastAsia="Times New Roman" w:hAnsi="Times New Roman" w:cs="FreeSans"/>
      <w:sz w:val="24"/>
      <w:szCs w:val="24"/>
      <w:lang w:eastAsia="zh-CN"/>
    </w:rPr>
  </w:style>
  <w:style w:type="paragraph" w:styleId="Notedebasdepage">
    <w:name w:val="footnote text"/>
    <w:basedOn w:val="Normal"/>
    <w:link w:val="NotedebasdepageCar"/>
    <w:rsid w:val="00DF02A3"/>
    <w:pPr>
      <w:suppressAutoHyphens/>
      <w:spacing w:after="0" w:line="240" w:lineRule="auto"/>
      <w:jc w:val="both"/>
    </w:pPr>
    <w:rPr>
      <w:rFonts w:ascii="Times New Roman" w:eastAsia="Times New Roman" w:hAnsi="Times New Roman" w:cs="Times New Roman"/>
      <w:sz w:val="24"/>
      <w:szCs w:val="24"/>
      <w:lang w:eastAsia="zh-CN"/>
    </w:rPr>
  </w:style>
  <w:style w:type="character" w:customStyle="1" w:styleId="NotedebasdepageCar">
    <w:name w:val="Note de bas de page Car"/>
    <w:basedOn w:val="Policepardfaut"/>
    <w:link w:val="Notedebasdepage"/>
    <w:rsid w:val="00DF02A3"/>
    <w:rPr>
      <w:rFonts w:ascii="Times New Roman" w:eastAsia="Times New Roman" w:hAnsi="Times New Roman" w:cs="Times New Roman"/>
      <w:sz w:val="24"/>
      <w:szCs w:val="24"/>
      <w:lang w:eastAsia="zh-CN"/>
    </w:rPr>
  </w:style>
  <w:style w:type="paragraph" w:customStyle="1" w:styleId="Corpsdetexte21">
    <w:name w:val="Corps de texte 21"/>
    <w:basedOn w:val="Normal"/>
    <w:rsid w:val="00DF02A3"/>
    <w:pPr>
      <w:pBdr>
        <w:top w:val="single" w:sz="4" w:space="1" w:color="000000"/>
        <w:left w:val="single" w:sz="4" w:space="4" w:color="000000"/>
        <w:bottom w:val="single" w:sz="4" w:space="1" w:color="000000"/>
        <w:right w:val="single" w:sz="4" w:space="2" w:color="000000"/>
      </w:pBdr>
      <w:tabs>
        <w:tab w:val="left" w:leader="dot" w:pos="6663"/>
      </w:tabs>
      <w:suppressAutoHyphens/>
      <w:spacing w:before="120" w:after="120" w:line="480" w:lineRule="auto"/>
      <w:jc w:val="both"/>
    </w:pPr>
    <w:rPr>
      <w:rFonts w:ascii="Arial" w:eastAsia="Times New Roman" w:hAnsi="Arial" w:cs="Arial"/>
      <w:lang w:eastAsia="zh-CN"/>
    </w:rPr>
  </w:style>
  <w:style w:type="paragraph" w:styleId="Retraitcorpsdetexte">
    <w:name w:val="Body Text Indent"/>
    <w:basedOn w:val="Normal"/>
    <w:link w:val="RetraitcorpsdetexteCar"/>
    <w:rsid w:val="00DF02A3"/>
    <w:pPr>
      <w:tabs>
        <w:tab w:val="left" w:pos="6804"/>
      </w:tabs>
      <w:suppressAutoHyphens/>
      <w:spacing w:after="0" w:line="240" w:lineRule="auto"/>
      <w:ind w:left="1418"/>
      <w:jc w:val="both"/>
    </w:pPr>
    <w:rPr>
      <w:rFonts w:ascii="Arial" w:eastAsia="Times New Roman" w:hAnsi="Arial" w:cs="Arial"/>
      <w:bCs/>
      <w:i/>
      <w:iCs/>
      <w:lang w:eastAsia="zh-CN"/>
    </w:rPr>
  </w:style>
  <w:style w:type="character" w:customStyle="1" w:styleId="RetraitcorpsdetexteCar">
    <w:name w:val="Retrait corps de texte Car"/>
    <w:basedOn w:val="Policepardfaut"/>
    <w:link w:val="Retraitcorpsdetexte"/>
    <w:rsid w:val="00DF02A3"/>
    <w:rPr>
      <w:rFonts w:ascii="Arial" w:eastAsia="Times New Roman" w:hAnsi="Arial" w:cs="Arial"/>
      <w:bCs/>
      <w:i/>
      <w:iCs/>
      <w:lang w:eastAsia="zh-CN"/>
    </w:rPr>
  </w:style>
  <w:style w:type="paragraph" w:customStyle="1" w:styleId="Retraitcorpsdetexte21">
    <w:name w:val="Retrait corps de texte 21"/>
    <w:basedOn w:val="Normal"/>
    <w:rsid w:val="00DF02A3"/>
    <w:pPr>
      <w:suppressAutoHyphens/>
      <w:spacing w:before="120" w:after="120" w:line="240" w:lineRule="auto"/>
      <w:ind w:left="1418"/>
      <w:jc w:val="both"/>
    </w:pPr>
    <w:rPr>
      <w:rFonts w:ascii="Arial" w:eastAsia="Times New Roman" w:hAnsi="Arial" w:cs="Arial"/>
      <w:lang w:eastAsia="zh-CN"/>
    </w:rPr>
  </w:style>
  <w:style w:type="paragraph" w:customStyle="1" w:styleId="Corpsdetexte31">
    <w:name w:val="Corps de texte 31"/>
    <w:basedOn w:val="Normal"/>
    <w:rsid w:val="00DF02A3"/>
    <w:pPr>
      <w:pBdr>
        <w:top w:val="single" w:sz="4" w:space="1" w:color="000000"/>
        <w:left w:val="single" w:sz="4" w:space="4" w:color="000000"/>
        <w:bottom w:val="single" w:sz="4" w:space="1" w:color="000000"/>
        <w:right w:val="single" w:sz="4" w:space="4" w:color="000000"/>
      </w:pBdr>
      <w:suppressAutoHyphens/>
      <w:spacing w:before="120" w:after="120" w:line="240" w:lineRule="auto"/>
      <w:jc w:val="both"/>
    </w:pPr>
    <w:rPr>
      <w:rFonts w:ascii="Arial" w:eastAsia="Times New Roman" w:hAnsi="Arial" w:cs="Arial"/>
      <w:i/>
      <w:iCs/>
      <w:lang w:eastAsia="zh-CN"/>
    </w:rPr>
  </w:style>
  <w:style w:type="paragraph" w:customStyle="1" w:styleId="Contenuducadre">
    <w:name w:val="Contenu du cadre"/>
    <w:basedOn w:val="Corpsdetexte"/>
    <w:rsid w:val="00DF02A3"/>
  </w:style>
  <w:style w:type="paragraph" w:customStyle="1" w:styleId="Contenudetableau">
    <w:name w:val="Contenu de tableau"/>
    <w:basedOn w:val="Normal"/>
    <w:rsid w:val="00DF02A3"/>
    <w:pPr>
      <w:suppressLineNumbers/>
      <w:suppressAutoHyphens/>
      <w:spacing w:after="0" w:line="240" w:lineRule="auto"/>
      <w:jc w:val="both"/>
    </w:pPr>
    <w:rPr>
      <w:rFonts w:ascii="Times New Roman" w:eastAsia="Times New Roman" w:hAnsi="Times New Roman" w:cs="Times New Roman"/>
      <w:sz w:val="24"/>
      <w:szCs w:val="24"/>
      <w:lang w:eastAsia="zh-CN"/>
    </w:rPr>
  </w:style>
  <w:style w:type="paragraph" w:customStyle="1" w:styleId="Titredetableau">
    <w:name w:val="Titre de tableau"/>
    <w:basedOn w:val="Contenudetableau"/>
    <w:rsid w:val="00DF02A3"/>
    <w:pPr>
      <w:jc w:val="center"/>
    </w:pPr>
    <w:rPr>
      <w:b/>
      <w:bCs/>
    </w:rPr>
  </w:style>
  <w:style w:type="character" w:styleId="Marquedecommentaire">
    <w:name w:val="annotation reference"/>
    <w:uiPriority w:val="99"/>
    <w:semiHidden/>
    <w:unhideWhenUsed/>
    <w:rsid w:val="00DF02A3"/>
    <w:rPr>
      <w:sz w:val="16"/>
      <w:szCs w:val="16"/>
    </w:rPr>
  </w:style>
  <w:style w:type="paragraph" w:styleId="Commentaire">
    <w:name w:val="annotation text"/>
    <w:basedOn w:val="Normal"/>
    <w:link w:val="CommentaireCar"/>
    <w:uiPriority w:val="99"/>
    <w:semiHidden/>
    <w:unhideWhenUsed/>
    <w:rsid w:val="00DF02A3"/>
    <w:pPr>
      <w:suppressAutoHyphens/>
      <w:spacing w:after="0" w:line="240" w:lineRule="auto"/>
      <w:jc w:val="both"/>
    </w:pPr>
    <w:rPr>
      <w:rFonts w:ascii="Times New Roman" w:eastAsia="Times New Roman" w:hAnsi="Times New Roman" w:cs="Times New Roman"/>
      <w:sz w:val="24"/>
      <w:szCs w:val="24"/>
      <w:lang w:eastAsia="zh-CN"/>
    </w:rPr>
  </w:style>
  <w:style w:type="character" w:customStyle="1" w:styleId="CommentaireCar">
    <w:name w:val="Commentaire Car"/>
    <w:basedOn w:val="Policepardfaut"/>
    <w:link w:val="Commentaire"/>
    <w:uiPriority w:val="99"/>
    <w:semiHidden/>
    <w:rsid w:val="00DF02A3"/>
    <w:rPr>
      <w:rFonts w:ascii="Times New Roman" w:eastAsia="Times New Roman" w:hAnsi="Times New Roman" w:cs="Times New Roman"/>
      <w:sz w:val="24"/>
      <w:szCs w:val="24"/>
      <w:lang w:eastAsia="zh-CN"/>
    </w:rPr>
  </w:style>
  <w:style w:type="paragraph" w:styleId="Objetducommentaire">
    <w:name w:val="annotation subject"/>
    <w:basedOn w:val="Commentaire"/>
    <w:next w:val="Commentaire"/>
    <w:link w:val="ObjetducommentaireCar"/>
    <w:uiPriority w:val="99"/>
    <w:semiHidden/>
    <w:unhideWhenUsed/>
    <w:rsid w:val="00DF02A3"/>
    <w:rPr>
      <w:b/>
      <w:bCs/>
    </w:rPr>
  </w:style>
  <w:style w:type="character" w:customStyle="1" w:styleId="ObjetducommentaireCar">
    <w:name w:val="Objet du commentaire Car"/>
    <w:basedOn w:val="CommentaireCar"/>
    <w:link w:val="Objetducommentaire"/>
    <w:uiPriority w:val="99"/>
    <w:semiHidden/>
    <w:rsid w:val="00DF02A3"/>
    <w:rPr>
      <w:rFonts w:ascii="Times New Roman" w:eastAsia="Times New Roman" w:hAnsi="Times New Roman" w:cs="Times New Roman"/>
      <w:b/>
      <w:bCs/>
      <w:sz w:val="24"/>
      <w:szCs w:val="24"/>
      <w:lang w:eastAsia="zh-CN"/>
    </w:rPr>
  </w:style>
  <w:style w:type="paragraph" w:customStyle="1" w:styleId="gege2">
    <w:name w:val="gege2"/>
    <w:basedOn w:val="Gege1"/>
    <w:link w:val="gege2Car"/>
    <w:qFormat/>
    <w:rsid w:val="00DF02A3"/>
    <w:pPr>
      <w:numPr>
        <w:numId w:val="3"/>
      </w:numPr>
      <w:pBdr>
        <w:bottom w:val="single" w:sz="4" w:space="1" w:color="auto"/>
      </w:pBdr>
      <w:jc w:val="left"/>
    </w:pPr>
    <w:rPr>
      <w:sz w:val="32"/>
      <w:szCs w:val="32"/>
    </w:rPr>
  </w:style>
  <w:style w:type="character" w:customStyle="1" w:styleId="gege2Car">
    <w:name w:val="gege2 Car"/>
    <w:link w:val="gege2"/>
    <w:rsid w:val="00DF02A3"/>
    <w:rPr>
      <w:rFonts w:ascii="Arial" w:eastAsia="Times New Roman" w:hAnsi="Arial" w:cs="Arial"/>
      <w:b/>
      <w:sz w:val="32"/>
      <w:szCs w:val="32"/>
      <w:lang w:eastAsia="zh-CN"/>
    </w:rPr>
  </w:style>
  <w:style w:type="paragraph" w:customStyle="1" w:styleId="gege3">
    <w:name w:val="gege3"/>
    <w:basedOn w:val="gege2"/>
    <w:link w:val="gege3Car"/>
    <w:qFormat/>
    <w:rsid w:val="00DF02A3"/>
    <w:pPr>
      <w:numPr>
        <w:numId w:val="4"/>
      </w:numPr>
      <w:pBdr>
        <w:bottom w:val="dashed" w:sz="4" w:space="1" w:color="auto"/>
      </w:pBdr>
    </w:pPr>
    <w:rPr>
      <w:sz w:val="24"/>
      <w:szCs w:val="24"/>
    </w:rPr>
  </w:style>
  <w:style w:type="paragraph" w:styleId="TM4">
    <w:name w:val="toc 4"/>
    <w:basedOn w:val="Normal"/>
    <w:next w:val="Normal"/>
    <w:autoRedefine/>
    <w:uiPriority w:val="39"/>
    <w:unhideWhenUsed/>
    <w:rsid w:val="00DF02A3"/>
    <w:pPr>
      <w:suppressAutoHyphens/>
      <w:spacing w:after="0" w:line="240" w:lineRule="auto"/>
      <w:ind w:left="720"/>
    </w:pPr>
    <w:rPr>
      <w:rFonts w:eastAsia="Times New Roman" w:cs="Times New Roman"/>
      <w:sz w:val="18"/>
      <w:szCs w:val="18"/>
      <w:lang w:eastAsia="zh-CN"/>
    </w:rPr>
  </w:style>
  <w:style w:type="character" w:customStyle="1" w:styleId="gege3Car">
    <w:name w:val="gege3 Car"/>
    <w:basedOn w:val="gege2Car"/>
    <w:link w:val="gege3"/>
    <w:rsid w:val="00DF02A3"/>
    <w:rPr>
      <w:rFonts w:ascii="Arial" w:eastAsia="Times New Roman" w:hAnsi="Arial" w:cs="Arial"/>
      <w:b/>
      <w:sz w:val="24"/>
      <w:szCs w:val="24"/>
      <w:lang w:eastAsia="zh-CN"/>
    </w:rPr>
  </w:style>
  <w:style w:type="paragraph" w:styleId="TM5">
    <w:name w:val="toc 5"/>
    <w:basedOn w:val="Normal"/>
    <w:next w:val="Normal"/>
    <w:autoRedefine/>
    <w:uiPriority w:val="39"/>
    <w:unhideWhenUsed/>
    <w:rsid w:val="00DF02A3"/>
    <w:pPr>
      <w:suppressAutoHyphens/>
      <w:spacing w:after="0" w:line="240" w:lineRule="auto"/>
      <w:ind w:left="960"/>
    </w:pPr>
    <w:rPr>
      <w:rFonts w:eastAsia="Times New Roman" w:cs="Times New Roman"/>
      <w:sz w:val="18"/>
      <w:szCs w:val="18"/>
      <w:lang w:eastAsia="zh-CN"/>
    </w:rPr>
  </w:style>
  <w:style w:type="paragraph" w:styleId="TM6">
    <w:name w:val="toc 6"/>
    <w:basedOn w:val="Normal"/>
    <w:next w:val="Normal"/>
    <w:autoRedefine/>
    <w:uiPriority w:val="39"/>
    <w:unhideWhenUsed/>
    <w:rsid w:val="00DF02A3"/>
    <w:pPr>
      <w:suppressAutoHyphens/>
      <w:spacing w:after="0" w:line="240" w:lineRule="auto"/>
      <w:ind w:left="1200"/>
    </w:pPr>
    <w:rPr>
      <w:rFonts w:eastAsia="Times New Roman" w:cs="Times New Roman"/>
      <w:sz w:val="18"/>
      <w:szCs w:val="18"/>
      <w:lang w:eastAsia="zh-CN"/>
    </w:rPr>
  </w:style>
  <w:style w:type="paragraph" w:styleId="TM7">
    <w:name w:val="toc 7"/>
    <w:basedOn w:val="Normal"/>
    <w:next w:val="Normal"/>
    <w:autoRedefine/>
    <w:uiPriority w:val="39"/>
    <w:unhideWhenUsed/>
    <w:rsid w:val="00DF02A3"/>
    <w:pPr>
      <w:suppressAutoHyphens/>
      <w:spacing w:after="0" w:line="240" w:lineRule="auto"/>
      <w:ind w:left="1440"/>
    </w:pPr>
    <w:rPr>
      <w:rFonts w:eastAsia="Times New Roman" w:cs="Times New Roman"/>
      <w:sz w:val="18"/>
      <w:szCs w:val="18"/>
      <w:lang w:eastAsia="zh-CN"/>
    </w:rPr>
  </w:style>
  <w:style w:type="paragraph" w:styleId="TM8">
    <w:name w:val="toc 8"/>
    <w:basedOn w:val="Normal"/>
    <w:next w:val="Normal"/>
    <w:autoRedefine/>
    <w:uiPriority w:val="39"/>
    <w:unhideWhenUsed/>
    <w:rsid w:val="00DF02A3"/>
    <w:pPr>
      <w:suppressAutoHyphens/>
      <w:spacing w:after="0" w:line="240" w:lineRule="auto"/>
      <w:ind w:left="1680"/>
    </w:pPr>
    <w:rPr>
      <w:rFonts w:eastAsia="Times New Roman" w:cs="Times New Roman"/>
      <w:sz w:val="18"/>
      <w:szCs w:val="18"/>
      <w:lang w:eastAsia="zh-CN"/>
    </w:rPr>
  </w:style>
  <w:style w:type="paragraph" w:styleId="TM9">
    <w:name w:val="toc 9"/>
    <w:basedOn w:val="Normal"/>
    <w:next w:val="Normal"/>
    <w:autoRedefine/>
    <w:uiPriority w:val="39"/>
    <w:unhideWhenUsed/>
    <w:rsid w:val="00DF02A3"/>
    <w:pPr>
      <w:suppressAutoHyphens/>
      <w:spacing w:after="0" w:line="240" w:lineRule="auto"/>
      <w:ind w:left="1920"/>
    </w:pPr>
    <w:rPr>
      <w:rFonts w:eastAsia="Times New Roman" w:cs="Times New Roman"/>
      <w:sz w:val="18"/>
      <w:szCs w:val="18"/>
      <w:lang w:eastAsia="zh-CN"/>
    </w:rPr>
  </w:style>
  <w:style w:type="paragraph" w:styleId="Sous-titre">
    <w:name w:val="Subtitle"/>
    <w:basedOn w:val="Normal"/>
    <w:next w:val="Normal"/>
    <w:link w:val="Sous-titreCar"/>
    <w:uiPriority w:val="11"/>
    <w:qFormat/>
    <w:rsid w:val="00DF02A3"/>
    <w:pPr>
      <w:numPr>
        <w:ilvl w:val="1"/>
      </w:numPr>
      <w:suppressAutoHyphens/>
      <w:spacing w:after="160" w:line="240" w:lineRule="auto"/>
      <w:jc w:val="both"/>
    </w:pPr>
    <w:rPr>
      <w:color w:val="5A5A5A" w:themeColor="text1" w:themeTint="A5"/>
      <w:spacing w:val="15"/>
      <w:lang w:eastAsia="zh-CN"/>
    </w:rPr>
  </w:style>
  <w:style w:type="character" w:customStyle="1" w:styleId="Sous-titreCar">
    <w:name w:val="Sous-titre Car"/>
    <w:basedOn w:val="Policepardfaut"/>
    <w:link w:val="Sous-titre"/>
    <w:uiPriority w:val="11"/>
    <w:rsid w:val="00DF02A3"/>
    <w:rPr>
      <w:color w:val="5A5A5A" w:themeColor="text1" w:themeTint="A5"/>
      <w:spacing w:val="15"/>
      <w:lang w:eastAsia="zh-CN"/>
    </w:rPr>
  </w:style>
  <w:style w:type="paragraph" w:styleId="Paragraphedeliste">
    <w:name w:val="List Paragraph"/>
    <w:basedOn w:val="Normal"/>
    <w:uiPriority w:val="34"/>
    <w:qFormat/>
    <w:rsid w:val="00DF02A3"/>
    <w:pPr>
      <w:suppressAutoHyphens/>
      <w:spacing w:after="0" w:line="240" w:lineRule="auto"/>
      <w:ind w:left="720"/>
      <w:contextualSpacing/>
      <w:jc w:val="both"/>
    </w:pPr>
    <w:rPr>
      <w:rFonts w:ascii="Times New Roman" w:eastAsia="Times New Roman" w:hAnsi="Times New Roman" w:cs="Times New Roman"/>
      <w:sz w:val="24"/>
      <w:szCs w:val="24"/>
      <w:lang w:eastAsia="zh-CN"/>
    </w:rPr>
  </w:style>
  <w:style w:type="paragraph" w:styleId="Citation">
    <w:name w:val="Quote"/>
    <w:aliases w:val="Code"/>
    <w:basedOn w:val="Normal"/>
    <w:next w:val="Normal"/>
    <w:link w:val="CitationCar"/>
    <w:qFormat/>
    <w:rsid w:val="00DF02A3"/>
    <w:pPr>
      <w:shd w:val="clear" w:color="auto" w:fill="BFBFBF" w:themeFill="background1" w:themeFillShade="BF"/>
      <w:suppressAutoHyphens/>
      <w:spacing w:after="0" w:line="240" w:lineRule="auto"/>
      <w:jc w:val="both"/>
    </w:pPr>
    <w:rPr>
      <w:rFonts w:ascii="Consolas" w:eastAsia="Times New Roman" w:hAnsi="Consolas" w:cs="Times New Roman"/>
      <w:iCs/>
      <w:color w:val="000000" w:themeColor="text1"/>
      <w:sz w:val="20"/>
      <w:szCs w:val="24"/>
      <w:lang w:eastAsia="zh-CN"/>
    </w:rPr>
  </w:style>
  <w:style w:type="character" w:customStyle="1" w:styleId="CitationCar">
    <w:name w:val="Citation Car"/>
    <w:aliases w:val="Code Car"/>
    <w:basedOn w:val="Policepardfaut"/>
    <w:link w:val="Citation"/>
    <w:rsid w:val="00DF02A3"/>
    <w:rPr>
      <w:rFonts w:ascii="Consolas" w:eastAsia="Times New Roman" w:hAnsi="Consolas" w:cs="Times New Roman"/>
      <w:iCs/>
      <w:color w:val="000000" w:themeColor="text1"/>
      <w:sz w:val="20"/>
      <w:szCs w:val="24"/>
      <w:shd w:val="clear" w:color="auto" w:fill="BFBFBF" w:themeFill="background1" w:themeFillShade="BF"/>
      <w:lang w:eastAsia="zh-CN"/>
    </w:rPr>
  </w:style>
  <w:style w:type="paragraph" w:customStyle="1" w:styleId="NormalHelvetica">
    <w:name w:val="Normal Helvetica"/>
    <w:basedOn w:val="Normal"/>
    <w:autoRedefine/>
    <w:rsid w:val="007F2911"/>
    <w:pPr>
      <w:widowControl w:val="0"/>
      <w:numPr>
        <w:numId w:val="5"/>
      </w:numPr>
      <w:spacing w:after="0" w:line="240" w:lineRule="auto"/>
      <w:ind w:right="-57"/>
      <w:jc w:val="both"/>
      <w:outlineLvl w:val="0"/>
    </w:pPr>
    <w:rPr>
      <w:rFonts w:ascii="Arial" w:eastAsia="Calibri" w:hAnsi="Arial" w:cs="Arial"/>
      <w:sz w:val="20"/>
      <w:szCs w:val="20"/>
      <w:lang w:eastAsia="fr-FR"/>
    </w:rPr>
  </w:style>
  <w:style w:type="paragraph" w:styleId="Tabledesillustrations">
    <w:name w:val="table of figures"/>
    <w:basedOn w:val="Normal"/>
    <w:next w:val="Normal"/>
    <w:uiPriority w:val="99"/>
    <w:unhideWhenUsed/>
    <w:rsid w:val="001F6F3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DF02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DF02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DF02A3"/>
    <w:pPr>
      <w:keepNext/>
      <w:tabs>
        <w:tab w:val="num" w:pos="0"/>
      </w:tabs>
      <w:suppressAutoHyphens/>
      <w:spacing w:before="120" w:after="120" w:line="240" w:lineRule="auto"/>
      <w:ind w:left="720" w:hanging="720"/>
      <w:jc w:val="center"/>
      <w:outlineLvl w:val="2"/>
    </w:pPr>
    <w:rPr>
      <w:rFonts w:ascii="Arial" w:eastAsia="Times New Roman" w:hAnsi="Arial" w:cs="Arial"/>
      <w:b/>
      <w:sz w:val="28"/>
      <w:szCs w:val="28"/>
      <w:lang w:eastAsia="zh-CN"/>
    </w:rPr>
  </w:style>
  <w:style w:type="paragraph" w:styleId="Titre4">
    <w:name w:val="heading 4"/>
    <w:basedOn w:val="Normal"/>
    <w:next w:val="Normal"/>
    <w:link w:val="Titre4Car"/>
    <w:qFormat/>
    <w:rsid w:val="00DF02A3"/>
    <w:pPr>
      <w:keepNext/>
      <w:tabs>
        <w:tab w:val="num" w:pos="0"/>
      </w:tabs>
      <w:suppressAutoHyphens/>
      <w:spacing w:after="0" w:line="240" w:lineRule="auto"/>
      <w:ind w:left="864" w:hanging="864"/>
      <w:jc w:val="both"/>
      <w:outlineLvl w:val="3"/>
    </w:pPr>
    <w:rPr>
      <w:rFonts w:ascii="Times New Roman" w:eastAsia="Times New Roman" w:hAnsi="Times New Roman" w:cs="Times New Roman"/>
      <w:i/>
      <w:iCs/>
      <w:sz w:val="24"/>
      <w:szCs w:val="24"/>
      <w:lang w:eastAsia="zh-CN"/>
    </w:rPr>
  </w:style>
  <w:style w:type="paragraph" w:styleId="Titre5">
    <w:name w:val="heading 5"/>
    <w:basedOn w:val="Normal"/>
    <w:next w:val="Normal"/>
    <w:link w:val="Titre5Car"/>
    <w:qFormat/>
    <w:rsid w:val="00DF02A3"/>
    <w:pPr>
      <w:keepNext/>
      <w:tabs>
        <w:tab w:val="num" w:pos="0"/>
      </w:tabs>
      <w:suppressAutoHyphens/>
      <w:spacing w:before="120" w:after="120" w:line="240" w:lineRule="auto"/>
      <w:ind w:left="1418"/>
      <w:jc w:val="both"/>
      <w:outlineLvl w:val="4"/>
    </w:pPr>
    <w:rPr>
      <w:rFonts w:ascii="Arial" w:eastAsia="Times New Roman" w:hAnsi="Arial" w:cs="Arial"/>
      <w:i/>
      <w:iCs/>
      <w:lang w:eastAsia="zh-CN"/>
    </w:rPr>
  </w:style>
  <w:style w:type="paragraph" w:styleId="Titre6">
    <w:name w:val="heading 6"/>
    <w:basedOn w:val="Normal"/>
    <w:next w:val="Normal"/>
    <w:link w:val="Titre6Car"/>
    <w:unhideWhenUsed/>
    <w:qFormat/>
    <w:rsid w:val="00DF02A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F02A3"/>
    <w:pPr>
      <w:tabs>
        <w:tab w:val="center" w:pos="4536"/>
        <w:tab w:val="right" w:pos="9072"/>
      </w:tabs>
      <w:spacing w:after="0" w:line="240" w:lineRule="auto"/>
    </w:pPr>
  </w:style>
  <w:style w:type="character" w:customStyle="1" w:styleId="En-tteCar">
    <w:name w:val="En-tête Car"/>
    <w:basedOn w:val="Policepardfaut"/>
    <w:link w:val="En-tte"/>
    <w:uiPriority w:val="99"/>
    <w:rsid w:val="00DF02A3"/>
  </w:style>
  <w:style w:type="paragraph" w:styleId="Pieddepage">
    <w:name w:val="footer"/>
    <w:basedOn w:val="Normal"/>
    <w:link w:val="PieddepageCar"/>
    <w:uiPriority w:val="99"/>
    <w:unhideWhenUsed/>
    <w:rsid w:val="00DF02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F02A3"/>
  </w:style>
  <w:style w:type="paragraph" w:customStyle="1" w:styleId="Gege1">
    <w:name w:val="Gege1"/>
    <w:basedOn w:val="Normal"/>
    <w:link w:val="Gege1Car"/>
    <w:qFormat/>
    <w:rsid w:val="00DF02A3"/>
    <w:pPr>
      <w:suppressAutoHyphens/>
      <w:spacing w:before="120" w:after="120" w:line="240" w:lineRule="auto"/>
      <w:jc w:val="center"/>
    </w:pPr>
    <w:rPr>
      <w:rFonts w:ascii="Arial" w:eastAsia="Times New Roman" w:hAnsi="Arial" w:cs="Arial"/>
      <w:b/>
      <w:sz w:val="40"/>
      <w:szCs w:val="40"/>
      <w:lang w:eastAsia="zh-CN"/>
    </w:rPr>
  </w:style>
  <w:style w:type="character" w:customStyle="1" w:styleId="Gege1Car">
    <w:name w:val="Gege1 Car"/>
    <w:link w:val="Gege1"/>
    <w:rsid w:val="00DF02A3"/>
    <w:rPr>
      <w:rFonts w:ascii="Arial" w:eastAsia="Times New Roman" w:hAnsi="Arial" w:cs="Arial"/>
      <w:b/>
      <w:sz w:val="40"/>
      <w:szCs w:val="40"/>
      <w:lang w:eastAsia="zh-CN"/>
    </w:rPr>
  </w:style>
  <w:style w:type="character" w:customStyle="1" w:styleId="Titre1Car">
    <w:name w:val="Titre 1 Car"/>
    <w:basedOn w:val="Policepardfaut"/>
    <w:link w:val="Titre1"/>
    <w:uiPriority w:val="9"/>
    <w:rsid w:val="00DF02A3"/>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F02A3"/>
    <w:pPr>
      <w:outlineLvl w:val="9"/>
    </w:pPr>
    <w:rPr>
      <w:rFonts w:ascii="Cambria" w:eastAsia="Times New Roman" w:hAnsi="Cambria" w:cs="Times New Roman"/>
      <w:color w:val="365F91"/>
      <w:lang w:eastAsia="fr-FR"/>
    </w:rPr>
  </w:style>
  <w:style w:type="paragraph" w:styleId="TM1">
    <w:name w:val="toc 1"/>
    <w:basedOn w:val="Normal"/>
    <w:next w:val="Normal"/>
    <w:autoRedefine/>
    <w:uiPriority w:val="39"/>
    <w:unhideWhenUsed/>
    <w:qFormat/>
    <w:rsid w:val="00DF02A3"/>
    <w:pPr>
      <w:suppressAutoHyphens/>
      <w:spacing w:before="120" w:after="120" w:line="240" w:lineRule="auto"/>
    </w:pPr>
    <w:rPr>
      <w:rFonts w:eastAsia="Times New Roman" w:cs="Times New Roman"/>
      <w:b/>
      <w:bCs/>
      <w:caps/>
      <w:sz w:val="20"/>
      <w:szCs w:val="20"/>
      <w:lang w:eastAsia="zh-CN"/>
    </w:rPr>
  </w:style>
  <w:style w:type="paragraph" w:styleId="TM2">
    <w:name w:val="toc 2"/>
    <w:basedOn w:val="Normal"/>
    <w:next w:val="Normal"/>
    <w:autoRedefine/>
    <w:uiPriority w:val="39"/>
    <w:unhideWhenUsed/>
    <w:qFormat/>
    <w:rsid w:val="00DF02A3"/>
    <w:pPr>
      <w:suppressAutoHyphens/>
      <w:spacing w:after="0" w:line="240" w:lineRule="auto"/>
      <w:ind w:left="240"/>
    </w:pPr>
    <w:rPr>
      <w:rFonts w:eastAsia="Times New Roman" w:cs="Times New Roman"/>
      <w:smallCaps/>
      <w:sz w:val="20"/>
      <w:szCs w:val="20"/>
      <w:lang w:eastAsia="zh-CN"/>
    </w:rPr>
  </w:style>
  <w:style w:type="paragraph" w:styleId="TM3">
    <w:name w:val="toc 3"/>
    <w:basedOn w:val="Normal"/>
    <w:next w:val="Normal"/>
    <w:autoRedefine/>
    <w:uiPriority w:val="39"/>
    <w:unhideWhenUsed/>
    <w:qFormat/>
    <w:rsid w:val="00DF02A3"/>
    <w:pPr>
      <w:suppressAutoHyphens/>
      <w:spacing w:after="0" w:line="240" w:lineRule="auto"/>
      <w:ind w:left="480"/>
    </w:pPr>
    <w:rPr>
      <w:rFonts w:eastAsia="Times New Roman" w:cs="Times New Roman"/>
      <w:i/>
      <w:iCs/>
      <w:sz w:val="20"/>
      <w:szCs w:val="20"/>
      <w:lang w:eastAsia="zh-CN"/>
    </w:rPr>
  </w:style>
  <w:style w:type="paragraph" w:styleId="Sansinterligne">
    <w:name w:val="No Spacing"/>
    <w:link w:val="SansinterligneCar"/>
    <w:uiPriority w:val="1"/>
    <w:qFormat/>
    <w:rsid w:val="00DF02A3"/>
    <w:pPr>
      <w:spacing w:after="0" w:line="240" w:lineRule="auto"/>
    </w:pPr>
    <w:rPr>
      <w:lang w:eastAsia="fr-FR"/>
    </w:rPr>
  </w:style>
  <w:style w:type="character" w:customStyle="1" w:styleId="SansinterligneCar">
    <w:name w:val="Sans interligne Car"/>
    <w:basedOn w:val="Policepardfaut"/>
    <w:link w:val="Sansinterligne"/>
    <w:uiPriority w:val="1"/>
    <w:rsid w:val="00DF02A3"/>
    <w:rPr>
      <w:lang w:eastAsia="fr-FR"/>
    </w:rPr>
  </w:style>
  <w:style w:type="paragraph" w:styleId="Textedebulles">
    <w:name w:val="Balloon Text"/>
    <w:basedOn w:val="Normal"/>
    <w:link w:val="TextedebullesCar"/>
    <w:uiPriority w:val="99"/>
    <w:semiHidden/>
    <w:unhideWhenUsed/>
    <w:rsid w:val="00DF02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02A3"/>
    <w:rPr>
      <w:rFonts w:ascii="Tahoma" w:hAnsi="Tahoma" w:cs="Tahoma"/>
      <w:sz w:val="16"/>
      <w:szCs w:val="16"/>
    </w:rPr>
  </w:style>
  <w:style w:type="character" w:customStyle="1" w:styleId="Titre2Car">
    <w:name w:val="Titre 2 Car"/>
    <w:basedOn w:val="Policepardfaut"/>
    <w:link w:val="Titre2"/>
    <w:uiPriority w:val="9"/>
    <w:semiHidden/>
    <w:rsid w:val="00DF02A3"/>
    <w:rPr>
      <w:rFonts w:asciiTheme="majorHAnsi" w:eastAsiaTheme="majorEastAsia" w:hAnsiTheme="majorHAnsi" w:cstheme="majorBidi"/>
      <w:b/>
      <w:bCs/>
      <w:color w:val="4F81BD" w:themeColor="accent1"/>
      <w:sz w:val="26"/>
      <w:szCs w:val="26"/>
    </w:rPr>
  </w:style>
  <w:style w:type="character" w:customStyle="1" w:styleId="Titre6Car">
    <w:name w:val="Titre 6 Car"/>
    <w:basedOn w:val="Policepardfaut"/>
    <w:link w:val="Titre6"/>
    <w:uiPriority w:val="9"/>
    <w:semiHidden/>
    <w:rsid w:val="00DF02A3"/>
    <w:rPr>
      <w:rFonts w:asciiTheme="majorHAnsi" w:eastAsiaTheme="majorEastAsia" w:hAnsiTheme="majorHAnsi" w:cstheme="majorBidi"/>
      <w:i/>
      <w:iCs/>
      <w:color w:val="243F60" w:themeColor="accent1" w:themeShade="7F"/>
    </w:rPr>
  </w:style>
  <w:style w:type="character" w:customStyle="1" w:styleId="Titre3Car">
    <w:name w:val="Titre 3 Car"/>
    <w:basedOn w:val="Policepardfaut"/>
    <w:link w:val="Titre3"/>
    <w:rsid w:val="00DF02A3"/>
    <w:rPr>
      <w:rFonts w:ascii="Arial" w:eastAsia="Times New Roman" w:hAnsi="Arial" w:cs="Arial"/>
      <w:b/>
      <w:sz w:val="28"/>
      <w:szCs w:val="28"/>
      <w:lang w:eastAsia="zh-CN"/>
    </w:rPr>
  </w:style>
  <w:style w:type="character" w:customStyle="1" w:styleId="Titre4Car">
    <w:name w:val="Titre 4 Car"/>
    <w:basedOn w:val="Policepardfaut"/>
    <w:link w:val="Titre4"/>
    <w:rsid w:val="00DF02A3"/>
    <w:rPr>
      <w:rFonts w:ascii="Times New Roman" w:eastAsia="Times New Roman" w:hAnsi="Times New Roman" w:cs="Times New Roman"/>
      <w:i/>
      <w:iCs/>
      <w:sz w:val="24"/>
      <w:szCs w:val="24"/>
      <w:lang w:eastAsia="zh-CN"/>
    </w:rPr>
  </w:style>
  <w:style w:type="character" w:customStyle="1" w:styleId="Titre5Car">
    <w:name w:val="Titre 5 Car"/>
    <w:basedOn w:val="Policepardfaut"/>
    <w:link w:val="Titre5"/>
    <w:rsid w:val="00DF02A3"/>
    <w:rPr>
      <w:rFonts w:ascii="Arial" w:eastAsia="Times New Roman" w:hAnsi="Arial" w:cs="Arial"/>
      <w:i/>
      <w:iCs/>
      <w:lang w:eastAsia="zh-CN"/>
    </w:rPr>
  </w:style>
  <w:style w:type="character" w:customStyle="1" w:styleId="WW8Num2z0">
    <w:name w:val="WW8Num2z0"/>
    <w:rsid w:val="00DF02A3"/>
    <w:rPr>
      <w:rFonts w:ascii="Wingdings" w:hAnsi="Wingdings" w:cs="Wingdings"/>
    </w:rPr>
  </w:style>
  <w:style w:type="character" w:customStyle="1" w:styleId="WW8Num3z0">
    <w:name w:val="WW8Num3z0"/>
    <w:rsid w:val="00DF02A3"/>
    <w:rPr>
      <w:rFonts w:ascii="Arial" w:eastAsia="Times New Roman" w:hAnsi="Arial" w:cs="Arial"/>
    </w:rPr>
  </w:style>
  <w:style w:type="character" w:customStyle="1" w:styleId="WW8Num4z0">
    <w:name w:val="WW8Num4z0"/>
    <w:rsid w:val="00DF02A3"/>
    <w:rPr>
      <w:rFonts w:ascii="Arial" w:eastAsia="Times New Roman" w:hAnsi="Arial" w:cs="Arial"/>
    </w:rPr>
  </w:style>
  <w:style w:type="character" w:customStyle="1" w:styleId="WW8Num5z0">
    <w:name w:val="WW8Num5z0"/>
    <w:rsid w:val="00DF02A3"/>
    <w:rPr>
      <w:rFonts w:ascii="Wingdings" w:hAnsi="Wingdings" w:cs="Wingdings"/>
    </w:rPr>
  </w:style>
  <w:style w:type="character" w:customStyle="1" w:styleId="Absatz-Standardschriftart">
    <w:name w:val="Absatz-Standardschriftart"/>
    <w:rsid w:val="00DF02A3"/>
  </w:style>
  <w:style w:type="character" w:customStyle="1" w:styleId="WW8Num1z0">
    <w:name w:val="WW8Num1z0"/>
    <w:rsid w:val="00DF02A3"/>
    <w:rPr>
      <w:rFonts w:ascii="Times New Roman" w:hAnsi="Times New Roman" w:cs="Times New Roman"/>
    </w:rPr>
  </w:style>
  <w:style w:type="character" w:customStyle="1" w:styleId="WW8Num3z1">
    <w:name w:val="WW8Num3z1"/>
    <w:rsid w:val="00DF02A3"/>
    <w:rPr>
      <w:rFonts w:ascii="Courier New" w:hAnsi="Courier New" w:cs="Courier New"/>
    </w:rPr>
  </w:style>
  <w:style w:type="character" w:customStyle="1" w:styleId="WW8Num3z2">
    <w:name w:val="WW8Num3z2"/>
    <w:rsid w:val="00DF02A3"/>
    <w:rPr>
      <w:rFonts w:ascii="Wingdings" w:hAnsi="Wingdings" w:cs="Wingdings"/>
    </w:rPr>
  </w:style>
  <w:style w:type="character" w:customStyle="1" w:styleId="WW8Num3z3">
    <w:name w:val="WW8Num3z3"/>
    <w:rsid w:val="00DF02A3"/>
    <w:rPr>
      <w:rFonts w:ascii="Symbol" w:hAnsi="Symbol" w:cs="Symbol"/>
    </w:rPr>
  </w:style>
  <w:style w:type="character" w:customStyle="1" w:styleId="WW8Num4z1">
    <w:name w:val="WW8Num4z1"/>
    <w:rsid w:val="00DF02A3"/>
    <w:rPr>
      <w:rFonts w:ascii="Courier New" w:hAnsi="Courier New" w:cs="Courier New"/>
    </w:rPr>
  </w:style>
  <w:style w:type="character" w:customStyle="1" w:styleId="WW8Num4z2">
    <w:name w:val="WW8Num4z2"/>
    <w:rsid w:val="00DF02A3"/>
    <w:rPr>
      <w:rFonts w:ascii="Wingdings" w:hAnsi="Wingdings" w:cs="Wingdings"/>
    </w:rPr>
  </w:style>
  <w:style w:type="character" w:customStyle="1" w:styleId="WW8Num4z3">
    <w:name w:val="WW8Num4z3"/>
    <w:rsid w:val="00DF02A3"/>
    <w:rPr>
      <w:rFonts w:ascii="Symbol" w:hAnsi="Symbol" w:cs="Symbol"/>
    </w:rPr>
  </w:style>
  <w:style w:type="character" w:customStyle="1" w:styleId="WW8Num5z1">
    <w:name w:val="WW8Num5z1"/>
    <w:rsid w:val="00DF02A3"/>
    <w:rPr>
      <w:rFonts w:ascii="Courier New" w:hAnsi="Courier New" w:cs="Courier New"/>
    </w:rPr>
  </w:style>
  <w:style w:type="character" w:customStyle="1" w:styleId="WW8Num5z3">
    <w:name w:val="WW8Num5z3"/>
    <w:rsid w:val="00DF02A3"/>
    <w:rPr>
      <w:rFonts w:ascii="Symbol" w:hAnsi="Symbol" w:cs="Symbol"/>
    </w:rPr>
  </w:style>
  <w:style w:type="character" w:customStyle="1" w:styleId="WW8Num6z0">
    <w:name w:val="WW8Num6z0"/>
    <w:rsid w:val="00DF02A3"/>
    <w:rPr>
      <w:rFonts w:ascii="Wingdings" w:hAnsi="Wingdings" w:cs="Wingdings"/>
    </w:rPr>
  </w:style>
  <w:style w:type="character" w:customStyle="1" w:styleId="WW8Num6z1">
    <w:name w:val="WW8Num6z1"/>
    <w:rsid w:val="00DF02A3"/>
    <w:rPr>
      <w:rFonts w:ascii="Courier New" w:hAnsi="Courier New" w:cs="Courier New"/>
    </w:rPr>
  </w:style>
  <w:style w:type="character" w:customStyle="1" w:styleId="WW8Num6z3">
    <w:name w:val="WW8Num6z3"/>
    <w:rsid w:val="00DF02A3"/>
    <w:rPr>
      <w:rFonts w:ascii="Symbol" w:hAnsi="Symbol" w:cs="Symbol"/>
    </w:rPr>
  </w:style>
  <w:style w:type="character" w:customStyle="1" w:styleId="WW8Num8z0">
    <w:name w:val="WW8Num8z0"/>
    <w:rsid w:val="00DF02A3"/>
    <w:rPr>
      <w:rFonts w:ascii="Arial" w:eastAsia="Times New Roman" w:hAnsi="Arial" w:cs="Arial"/>
    </w:rPr>
  </w:style>
  <w:style w:type="character" w:customStyle="1" w:styleId="WW8Num8z1">
    <w:name w:val="WW8Num8z1"/>
    <w:rsid w:val="00DF02A3"/>
    <w:rPr>
      <w:rFonts w:ascii="Courier New" w:hAnsi="Courier New" w:cs="Courier New"/>
    </w:rPr>
  </w:style>
  <w:style w:type="character" w:customStyle="1" w:styleId="WW8Num8z2">
    <w:name w:val="WW8Num8z2"/>
    <w:rsid w:val="00DF02A3"/>
    <w:rPr>
      <w:rFonts w:ascii="Wingdings" w:hAnsi="Wingdings" w:cs="Wingdings"/>
    </w:rPr>
  </w:style>
  <w:style w:type="character" w:customStyle="1" w:styleId="WW8Num8z3">
    <w:name w:val="WW8Num8z3"/>
    <w:rsid w:val="00DF02A3"/>
    <w:rPr>
      <w:rFonts w:ascii="Symbol" w:hAnsi="Symbol" w:cs="Symbol"/>
    </w:rPr>
  </w:style>
  <w:style w:type="character" w:customStyle="1" w:styleId="WW8Num9z0">
    <w:name w:val="WW8Num9z0"/>
    <w:rsid w:val="00DF02A3"/>
    <w:rPr>
      <w:rFonts w:ascii="Wingdings" w:hAnsi="Wingdings" w:cs="Wingdings"/>
    </w:rPr>
  </w:style>
  <w:style w:type="character" w:customStyle="1" w:styleId="WW8Num9z1">
    <w:name w:val="WW8Num9z1"/>
    <w:rsid w:val="00DF02A3"/>
    <w:rPr>
      <w:rFonts w:ascii="Courier New" w:hAnsi="Courier New" w:cs="Courier New"/>
    </w:rPr>
  </w:style>
  <w:style w:type="character" w:customStyle="1" w:styleId="WW8Num9z3">
    <w:name w:val="WW8Num9z3"/>
    <w:rsid w:val="00DF02A3"/>
    <w:rPr>
      <w:rFonts w:ascii="Symbol" w:hAnsi="Symbol" w:cs="Symbol"/>
    </w:rPr>
  </w:style>
  <w:style w:type="character" w:customStyle="1" w:styleId="WW8Num10z0">
    <w:name w:val="WW8Num10z0"/>
    <w:rsid w:val="00DF02A3"/>
    <w:rPr>
      <w:rFonts w:ascii="Wingdings" w:hAnsi="Wingdings" w:cs="Wingdings"/>
    </w:rPr>
  </w:style>
  <w:style w:type="character" w:customStyle="1" w:styleId="WW8Num10z1">
    <w:name w:val="WW8Num10z1"/>
    <w:rsid w:val="00DF02A3"/>
    <w:rPr>
      <w:rFonts w:ascii="Courier New" w:hAnsi="Courier New" w:cs="Courier New"/>
    </w:rPr>
  </w:style>
  <w:style w:type="character" w:customStyle="1" w:styleId="WW8Num10z3">
    <w:name w:val="WW8Num10z3"/>
    <w:rsid w:val="00DF02A3"/>
    <w:rPr>
      <w:rFonts w:ascii="Symbol" w:hAnsi="Symbol" w:cs="Symbol"/>
    </w:rPr>
  </w:style>
  <w:style w:type="character" w:customStyle="1" w:styleId="WW8Num11z0">
    <w:name w:val="WW8Num11z0"/>
    <w:rsid w:val="00DF02A3"/>
    <w:rPr>
      <w:b/>
    </w:rPr>
  </w:style>
  <w:style w:type="character" w:customStyle="1" w:styleId="WW8Num12z0">
    <w:name w:val="WW8Num12z0"/>
    <w:rsid w:val="00DF02A3"/>
    <w:rPr>
      <w:rFonts w:ascii="Arial" w:eastAsia="Times New Roman" w:hAnsi="Arial" w:cs="Arial"/>
    </w:rPr>
  </w:style>
  <w:style w:type="character" w:customStyle="1" w:styleId="WW8Num12z1">
    <w:name w:val="WW8Num12z1"/>
    <w:rsid w:val="00DF02A3"/>
    <w:rPr>
      <w:rFonts w:ascii="Courier New" w:hAnsi="Courier New" w:cs="Courier New"/>
    </w:rPr>
  </w:style>
  <w:style w:type="character" w:customStyle="1" w:styleId="WW8Num12z2">
    <w:name w:val="WW8Num12z2"/>
    <w:rsid w:val="00DF02A3"/>
    <w:rPr>
      <w:rFonts w:ascii="Wingdings" w:hAnsi="Wingdings" w:cs="Wingdings"/>
    </w:rPr>
  </w:style>
  <w:style w:type="character" w:customStyle="1" w:styleId="WW8Num12z3">
    <w:name w:val="WW8Num12z3"/>
    <w:rsid w:val="00DF02A3"/>
    <w:rPr>
      <w:rFonts w:ascii="Symbol" w:hAnsi="Symbol" w:cs="Symbol"/>
    </w:rPr>
  </w:style>
  <w:style w:type="character" w:customStyle="1" w:styleId="WW8Num13z0">
    <w:name w:val="WW8Num13z0"/>
    <w:rsid w:val="00DF02A3"/>
    <w:rPr>
      <w:rFonts w:ascii="Comic Sans MS" w:eastAsia="Times New Roman" w:hAnsi="Comic Sans MS" w:cs="Times New Roman"/>
    </w:rPr>
  </w:style>
  <w:style w:type="character" w:customStyle="1" w:styleId="WW8Num13z1">
    <w:name w:val="WW8Num13z1"/>
    <w:rsid w:val="00DF02A3"/>
    <w:rPr>
      <w:rFonts w:ascii="Courier New" w:hAnsi="Courier New" w:cs="Courier New"/>
    </w:rPr>
  </w:style>
  <w:style w:type="character" w:customStyle="1" w:styleId="WW8Num13z2">
    <w:name w:val="WW8Num13z2"/>
    <w:rsid w:val="00DF02A3"/>
    <w:rPr>
      <w:rFonts w:ascii="Wingdings" w:hAnsi="Wingdings" w:cs="Wingdings"/>
    </w:rPr>
  </w:style>
  <w:style w:type="character" w:customStyle="1" w:styleId="WW8Num13z3">
    <w:name w:val="WW8Num13z3"/>
    <w:rsid w:val="00DF02A3"/>
    <w:rPr>
      <w:rFonts w:ascii="Symbol" w:hAnsi="Symbol" w:cs="Symbol"/>
    </w:rPr>
  </w:style>
  <w:style w:type="character" w:customStyle="1" w:styleId="WW8Num14z0">
    <w:name w:val="WW8Num14z0"/>
    <w:rsid w:val="00DF02A3"/>
    <w:rPr>
      <w:rFonts w:ascii="Times New Roman" w:eastAsia="Times New Roman" w:hAnsi="Times New Roman" w:cs="Times New Roman"/>
    </w:rPr>
  </w:style>
  <w:style w:type="character" w:customStyle="1" w:styleId="WW8Num14z1">
    <w:name w:val="WW8Num14z1"/>
    <w:rsid w:val="00DF02A3"/>
    <w:rPr>
      <w:rFonts w:ascii="Courier New" w:hAnsi="Courier New" w:cs="Courier New"/>
    </w:rPr>
  </w:style>
  <w:style w:type="character" w:customStyle="1" w:styleId="WW8Num14z2">
    <w:name w:val="WW8Num14z2"/>
    <w:rsid w:val="00DF02A3"/>
    <w:rPr>
      <w:rFonts w:ascii="Wingdings" w:hAnsi="Wingdings" w:cs="Wingdings"/>
    </w:rPr>
  </w:style>
  <w:style w:type="character" w:customStyle="1" w:styleId="WW8Num14z3">
    <w:name w:val="WW8Num14z3"/>
    <w:rsid w:val="00DF02A3"/>
    <w:rPr>
      <w:rFonts w:ascii="Symbol" w:hAnsi="Symbol" w:cs="Symbol"/>
    </w:rPr>
  </w:style>
  <w:style w:type="character" w:customStyle="1" w:styleId="WW8Num15z0">
    <w:name w:val="WW8Num15z0"/>
    <w:rsid w:val="00DF02A3"/>
    <w:rPr>
      <w:rFonts w:ascii="Arial" w:eastAsia="Times New Roman" w:hAnsi="Arial" w:cs="Arial"/>
    </w:rPr>
  </w:style>
  <w:style w:type="character" w:customStyle="1" w:styleId="WW8Num15z1">
    <w:name w:val="WW8Num15z1"/>
    <w:rsid w:val="00DF02A3"/>
    <w:rPr>
      <w:rFonts w:ascii="Courier New" w:hAnsi="Courier New" w:cs="Courier New"/>
    </w:rPr>
  </w:style>
  <w:style w:type="character" w:customStyle="1" w:styleId="WW8Num15z2">
    <w:name w:val="WW8Num15z2"/>
    <w:rsid w:val="00DF02A3"/>
    <w:rPr>
      <w:rFonts w:ascii="Wingdings" w:hAnsi="Wingdings" w:cs="Wingdings"/>
    </w:rPr>
  </w:style>
  <w:style w:type="character" w:customStyle="1" w:styleId="WW8Num15z3">
    <w:name w:val="WW8Num15z3"/>
    <w:rsid w:val="00DF02A3"/>
    <w:rPr>
      <w:rFonts w:ascii="Symbol" w:hAnsi="Symbol" w:cs="Symbol"/>
    </w:rPr>
  </w:style>
  <w:style w:type="character" w:customStyle="1" w:styleId="WW8Num16z0">
    <w:name w:val="WW8Num16z0"/>
    <w:rsid w:val="00DF02A3"/>
    <w:rPr>
      <w:rFonts w:ascii="Arial" w:eastAsia="Times New Roman" w:hAnsi="Arial" w:cs="Arial"/>
    </w:rPr>
  </w:style>
  <w:style w:type="character" w:customStyle="1" w:styleId="WW8Num16z1">
    <w:name w:val="WW8Num16z1"/>
    <w:rsid w:val="00DF02A3"/>
    <w:rPr>
      <w:rFonts w:ascii="Courier New" w:hAnsi="Courier New" w:cs="Courier New"/>
    </w:rPr>
  </w:style>
  <w:style w:type="character" w:customStyle="1" w:styleId="WW8Num16z2">
    <w:name w:val="WW8Num16z2"/>
    <w:rsid w:val="00DF02A3"/>
    <w:rPr>
      <w:rFonts w:ascii="Wingdings" w:hAnsi="Wingdings" w:cs="Wingdings"/>
    </w:rPr>
  </w:style>
  <w:style w:type="character" w:customStyle="1" w:styleId="WW8Num16z3">
    <w:name w:val="WW8Num16z3"/>
    <w:rsid w:val="00DF02A3"/>
    <w:rPr>
      <w:rFonts w:ascii="Symbol" w:hAnsi="Symbol" w:cs="Symbol"/>
    </w:rPr>
  </w:style>
  <w:style w:type="character" w:customStyle="1" w:styleId="WW8Num17z0">
    <w:name w:val="WW8Num17z0"/>
    <w:rsid w:val="00DF02A3"/>
    <w:rPr>
      <w:rFonts w:ascii="Wingdings" w:hAnsi="Wingdings" w:cs="Wingdings"/>
    </w:rPr>
  </w:style>
  <w:style w:type="character" w:customStyle="1" w:styleId="WW8Num17z1">
    <w:name w:val="WW8Num17z1"/>
    <w:rsid w:val="00DF02A3"/>
    <w:rPr>
      <w:rFonts w:ascii="Courier New" w:hAnsi="Courier New" w:cs="Courier New"/>
    </w:rPr>
  </w:style>
  <w:style w:type="character" w:customStyle="1" w:styleId="WW8Num17z3">
    <w:name w:val="WW8Num17z3"/>
    <w:rsid w:val="00DF02A3"/>
    <w:rPr>
      <w:rFonts w:ascii="Symbol" w:hAnsi="Symbol" w:cs="Symbol"/>
    </w:rPr>
  </w:style>
  <w:style w:type="character" w:customStyle="1" w:styleId="WW8Num18z0">
    <w:name w:val="WW8Num18z0"/>
    <w:rsid w:val="00DF02A3"/>
    <w:rPr>
      <w:rFonts w:ascii="Times New Roman" w:eastAsia="Times New Roman" w:hAnsi="Times New Roman" w:cs="Times New Roman"/>
    </w:rPr>
  </w:style>
  <w:style w:type="character" w:customStyle="1" w:styleId="WW8Num18z1">
    <w:name w:val="WW8Num18z1"/>
    <w:rsid w:val="00DF02A3"/>
    <w:rPr>
      <w:rFonts w:ascii="Courier New" w:hAnsi="Courier New" w:cs="Courier New"/>
    </w:rPr>
  </w:style>
  <w:style w:type="character" w:customStyle="1" w:styleId="WW8Num18z2">
    <w:name w:val="WW8Num18z2"/>
    <w:rsid w:val="00DF02A3"/>
    <w:rPr>
      <w:rFonts w:ascii="Wingdings" w:hAnsi="Wingdings" w:cs="Wingdings"/>
    </w:rPr>
  </w:style>
  <w:style w:type="character" w:customStyle="1" w:styleId="WW8Num18z3">
    <w:name w:val="WW8Num18z3"/>
    <w:rsid w:val="00DF02A3"/>
    <w:rPr>
      <w:rFonts w:ascii="Symbol" w:hAnsi="Symbol" w:cs="Symbol"/>
    </w:rPr>
  </w:style>
  <w:style w:type="character" w:customStyle="1" w:styleId="WW8Num19z0">
    <w:name w:val="WW8Num19z0"/>
    <w:rsid w:val="00DF02A3"/>
    <w:rPr>
      <w:rFonts w:ascii="Times New Roman" w:eastAsia="Times New Roman" w:hAnsi="Times New Roman" w:cs="Times New Roman"/>
    </w:rPr>
  </w:style>
  <w:style w:type="character" w:customStyle="1" w:styleId="WW8Num19z1">
    <w:name w:val="WW8Num19z1"/>
    <w:rsid w:val="00DF02A3"/>
    <w:rPr>
      <w:rFonts w:ascii="Courier New" w:hAnsi="Courier New" w:cs="Courier New"/>
    </w:rPr>
  </w:style>
  <w:style w:type="character" w:customStyle="1" w:styleId="WW8Num19z2">
    <w:name w:val="WW8Num19z2"/>
    <w:rsid w:val="00DF02A3"/>
    <w:rPr>
      <w:rFonts w:ascii="Wingdings" w:hAnsi="Wingdings" w:cs="Wingdings"/>
    </w:rPr>
  </w:style>
  <w:style w:type="character" w:customStyle="1" w:styleId="WW8Num19z3">
    <w:name w:val="WW8Num19z3"/>
    <w:rsid w:val="00DF02A3"/>
    <w:rPr>
      <w:rFonts w:ascii="Symbol" w:hAnsi="Symbol" w:cs="Symbol"/>
    </w:rPr>
  </w:style>
  <w:style w:type="character" w:customStyle="1" w:styleId="WW8Num20z0">
    <w:name w:val="WW8Num20z0"/>
    <w:rsid w:val="00DF02A3"/>
    <w:rPr>
      <w:rFonts w:ascii="Arial" w:eastAsia="Times New Roman" w:hAnsi="Arial" w:cs="Arial"/>
    </w:rPr>
  </w:style>
  <w:style w:type="character" w:customStyle="1" w:styleId="WW8Num20z1">
    <w:name w:val="WW8Num20z1"/>
    <w:rsid w:val="00DF02A3"/>
    <w:rPr>
      <w:rFonts w:ascii="Courier New" w:hAnsi="Courier New" w:cs="Courier New"/>
    </w:rPr>
  </w:style>
  <w:style w:type="character" w:customStyle="1" w:styleId="WW8Num20z2">
    <w:name w:val="WW8Num20z2"/>
    <w:rsid w:val="00DF02A3"/>
    <w:rPr>
      <w:rFonts w:ascii="Wingdings" w:hAnsi="Wingdings" w:cs="Wingdings"/>
    </w:rPr>
  </w:style>
  <w:style w:type="character" w:customStyle="1" w:styleId="WW8Num20z3">
    <w:name w:val="WW8Num20z3"/>
    <w:rsid w:val="00DF02A3"/>
    <w:rPr>
      <w:rFonts w:ascii="Symbol" w:hAnsi="Symbol" w:cs="Symbol"/>
    </w:rPr>
  </w:style>
  <w:style w:type="character" w:customStyle="1" w:styleId="WW8Num21z0">
    <w:name w:val="WW8Num21z0"/>
    <w:rsid w:val="00DF02A3"/>
    <w:rPr>
      <w:b/>
    </w:rPr>
  </w:style>
  <w:style w:type="character" w:customStyle="1" w:styleId="WW8Num22z0">
    <w:name w:val="WW8Num22z0"/>
    <w:rsid w:val="00DF02A3"/>
    <w:rPr>
      <w:rFonts w:ascii="Wingdings" w:hAnsi="Wingdings" w:cs="Wingdings"/>
    </w:rPr>
  </w:style>
  <w:style w:type="character" w:customStyle="1" w:styleId="WW8Num22z1">
    <w:name w:val="WW8Num22z1"/>
    <w:rsid w:val="00DF02A3"/>
    <w:rPr>
      <w:rFonts w:ascii="Courier New" w:hAnsi="Courier New" w:cs="Courier New"/>
    </w:rPr>
  </w:style>
  <w:style w:type="character" w:customStyle="1" w:styleId="WW8Num22z3">
    <w:name w:val="WW8Num22z3"/>
    <w:rsid w:val="00DF02A3"/>
    <w:rPr>
      <w:rFonts w:ascii="Symbol" w:hAnsi="Symbol" w:cs="Symbol"/>
    </w:rPr>
  </w:style>
  <w:style w:type="character" w:customStyle="1" w:styleId="WW8Num23z0">
    <w:name w:val="WW8Num23z0"/>
    <w:rsid w:val="00DF02A3"/>
    <w:rPr>
      <w:rFonts w:ascii="Wingdings" w:hAnsi="Wingdings" w:cs="Wingdings"/>
    </w:rPr>
  </w:style>
  <w:style w:type="character" w:customStyle="1" w:styleId="WW8Num23z1">
    <w:name w:val="WW8Num23z1"/>
    <w:rsid w:val="00DF02A3"/>
    <w:rPr>
      <w:rFonts w:ascii="Courier New" w:hAnsi="Courier New" w:cs="Courier New"/>
    </w:rPr>
  </w:style>
  <w:style w:type="character" w:customStyle="1" w:styleId="WW8Num23z3">
    <w:name w:val="WW8Num23z3"/>
    <w:rsid w:val="00DF02A3"/>
    <w:rPr>
      <w:rFonts w:ascii="Symbol" w:hAnsi="Symbol" w:cs="Symbol"/>
    </w:rPr>
  </w:style>
  <w:style w:type="character" w:customStyle="1" w:styleId="Policepardfaut1">
    <w:name w:val="Police par défaut1"/>
    <w:rsid w:val="00DF02A3"/>
  </w:style>
  <w:style w:type="character" w:customStyle="1" w:styleId="Caractresdenotedebasdepage">
    <w:name w:val="Caractères de note de bas de page"/>
    <w:rsid w:val="00DF02A3"/>
    <w:rPr>
      <w:vertAlign w:val="superscript"/>
    </w:rPr>
  </w:style>
  <w:style w:type="character" w:styleId="Lienhypertexte">
    <w:name w:val="Hyperlink"/>
    <w:uiPriority w:val="99"/>
    <w:rsid w:val="00DF02A3"/>
    <w:rPr>
      <w:color w:val="0000FF"/>
      <w:u w:val="single"/>
    </w:rPr>
  </w:style>
  <w:style w:type="character" w:styleId="Lienhypertextesuivivisit">
    <w:name w:val="FollowedHyperlink"/>
    <w:rsid w:val="00DF02A3"/>
    <w:rPr>
      <w:color w:val="800080"/>
      <w:u w:val="single"/>
    </w:rPr>
  </w:style>
  <w:style w:type="paragraph" w:customStyle="1" w:styleId="Titre10">
    <w:name w:val="Titre1"/>
    <w:basedOn w:val="Normal"/>
    <w:next w:val="Corpsdetexte"/>
    <w:rsid w:val="00DF02A3"/>
    <w:pPr>
      <w:keepNext/>
      <w:suppressAutoHyphens/>
      <w:spacing w:before="240" w:after="120" w:line="240" w:lineRule="auto"/>
      <w:jc w:val="both"/>
    </w:pPr>
    <w:rPr>
      <w:rFonts w:ascii="Arial" w:eastAsia="DejaVu Sans" w:hAnsi="Arial" w:cs="FreeSans"/>
      <w:sz w:val="28"/>
      <w:szCs w:val="28"/>
      <w:lang w:eastAsia="zh-CN"/>
    </w:rPr>
  </w:style>
  <w:style w:type="paragraph" w:styleId="Corpsdetexte">
    <w:name w:val="Body Text"/>
    <w:basedOn w:val="Normal"/>
    <w:link w:val="CorpsdetexteCar"/>
    <w:rsid w:val="00DF02A3"/>
    <w:pPr>
      <w:suppressAutoHyphens/>
      <w:autoSpaceDE w:val="0"/>
      <w:spacing w:after="0" w:line="240" w:lineRule="auto"/>
      <w:jc w:val="both"/>
    </w:pPr>
    <w:rPr>
      <w:rFonts w:ascii="Arial" w:eastAsia="Times New Roman" w:hAnsi="Arial" w:cs="Arial"/>
      <w:szCs w:val="24"/>
      <w:lang w:eastAsia="zh-CN"/>
    </w:rPr>
  </w:style>
  <w:style w:type="character" w:customStyle="1" w:styleId="CorpsdetexteCar">
    <w:name w:val="Corps de texte Car"/>
    <w:basedOn w:val="Policepardfaut"/>
    <w:link w:val="Corpsdetexte"/>
    <w:rsid w:val="00DF02A3"/>
    <w:rPr>
      <w:rFonts w:ascii="Arial" w:eastAsia="Times New Roman" w:hAnsi="Arial" w:cs="Arial"/>
      <w:szCs w:val="24"/>
      <w:lang w:eastAsia="zh-CN"/>
    </w:rPr>
  </w:style>
  <w:style w:type="paragraph" w:styleId="Liste">
    <w:name w:val="List"/>
    <w:basedOn w:val="Corpsdetexte"/>
    <w:rsid w:val="00DF02A3"/>
    <w:rPr>
      <w:rFonts w:cs="FreeSans"/>
    </w:rPr>
  </w:style>
  <w:style w:type="paragraph" w:styleId="Lgende">
    <w:name w:val="caption"/>
    <w:basedOn w:val="Normal"/>
    <w:qFormat/>
    <w:rsid w:val="00DF02A3"/>
    <w:pPr>
      <w:suppressLineNumbers/>
      <w:suppressAutoHyphens/>
      <w:spacing w:after="0" w:line="240" w:lineRule="auto"/>
      <w:jc w:val="both"/>
    </w:pPr>
    <w:rPr>
      <w:rFonts w:ascii="Times New Roman" w:eastAsia="Times New Roman" w:hAnsi="Times New Roman" w:cs="FreeSans"/>
      <w:i/>
      <w:iCs/>
      <w:sz w:val="24"/>
      <w:szCs w:val="24"/>
      <w:lang w:eastAsia="zh-CN"/>
    </w:rPr>
  </w:style>
  <w:style w:type="paragraph" w:customStyle="1" w:styleId="Index">
    <w:name w:val="Index"/>
    <w:basedOn w:val="Normal"/>
    <w:rsid w:val="00DF02A3"/>
    <w:pPr>
      <w:suppressLineNumbers/>
      <w:suppressAutoHyphens/>
      <w:spacing w:after="0" w:line="240" w:lineRule="auto"/>
      <w:jc w:val="both"/>
    </w:pPr>
    <w:rPr>
      <w:rFonts w:ascii="Times New Roman" w:eastAsia="Times New Roman" w:hAnsi="Times New Roman" w:cs="FreeSans"/>
      <w:sz w:val="24"/>
      <w:szCs w:val="24"/>
      <w:lang w:eastAsia="zh-CN"/>
    </w:rPr>
  </w:style>
  <w:style w:type="paragraph" w:styleId="Notedebasdepage">
    <w:name w:val="footnote text"/>
    <w:basedOn w:val="Normal"/>
    <w:link w:val="NotedebasdepageCar"/>
    <w:rsid w:val="00DF02A3"/>
    <w:pPr>
      <w:suppressAutoHyphens/>
      <w:spacing w:after="0" w:line="240" w:lineRule="auto"/>
      <w:jc w:val="both"/>
    </w:pPr>
    <w:rPr>
      <w:rFonts w:ascii="Times New Roman" w:eastAsia="Times New Roman" w:hAnsi="Times New Roman" w:cs="Times New Roman"/>
      <w:sz w:val="24"/>
      <w:szCs w:val="24"/>
      <w:lang w:eastAsia="zh-CN"/>
    </w:rPr>
  </w:style>
  <w:style w:type="character" w:customStyle="1" w:styleId="NotedebasdepageCar">
    <w:name w:val="Note de bas de page Car"/>
    <w:basedOn w:val="Policepardfaut"/>
    <w:link w:val="Notedebasdepage"/>
    <w:rsid w:val="00DF02A3"/>
    <w:rPr>
      <w:rFonts w:ascii="Times New Roman" w:eastAsia="Times New Roman" w:hAnsi="Times New Roman" w:cs="Times New Roman"/>
      <w:sz w:val="24"/>
      <w:szCs w:val="24"/>
      <w:lang w:eastAsia="zh-CN"/>
    </w:rPr>
  </w:style>
  <w:style w:type="paragraph" w:customStyle="1" w:styleId="Corpsdetexte21">
    <w:name w:val="Corps de texte 21"/>
    <w:basedOn w:val="Normal"/>
    <w:rsid w:val="00DF02A3"/>
    <w:pPr>
      <w:pBdr>
        <w:top w:val="single" w:sz="4" w:space="1" w:color="000000"/>
        <w:left w:val="single" w:sz="4" w:space="4" w:color="000000"/>
        <w:bottom w:val="single" w:sz="4" w:space="1" w:color="000000"/>
        <w:right w:val="single" w:sz="4" w:space="2" w:color="000000"/>
      </w:pBdr>
      <w:tabs>
        <w:tab w:val="left" w:leader="dot" w:pos="6663"/>
      </w:tabs>
      <w:suppressAutoHyphens/>
      <w:spacing w:before="120" w:after="120" w:line="480" w:lineRule="auto"/>
      <w:jc w:val="both"/>
    </w:pPr>
    <w:rPr>
      <w:rFonts w:ascii="Arial" w:eastAsia="Times New Roman" w:hAnsi="Arial" w:cs="Arial"/>
      <w:lang w:eastAsia="zh-CN"/>
    </w:rPr>
  </w:style>
  <w:style w:type="paragraph" w:styleId="Retraitcorpsdetexte">
    <w:name w:val="Body Text Indent"/>
    <w:basedOn w:val="Normal"/>
    <w:link w:val="RetraitcorpsdetexteCar"/>
    <w:rsid w:val="00DF02A3"/>
    <w:pPr>
      <w:tabs>
        <w:tab w:val="left" w:pos="6804"/>
      </w:tabs>
      <w:suppressAutoHyphens/>
      <w:spacing w:after="0" w:line="240" w:lineRule="auto"/>
      <w:ind w:left="1418"/>
      <w:jc w:val="both"/>
    </w:pPr>
    <w:rPr>
      <w:rFonts w:ascii="Arial" w:eastAsia="Times New Roman" w:hAnsi="Arial" w:cs="Arial"/>
      <w:bCs/>
      <w:i/>
      <w:iCs/>
      <w:lang w:eastAsia="zh-CN"/>
    </w:rPr>
  </w:style>
  <w:style w:type="character" w:customStyle="1" w:styleId="RetraitcorpsdetexteCar">
    <w:name w:val="Retrait corps de texte Car"/>
    <w:basedOn w:val="Policepardfaut"/>
    <w:link w:val="Retraitcorpsdetexte"/>
    <w:rsid w:val="00DF02A3"/>
    <w:rPr>
      <w:rFonts w:ascii="Arial" w:eastAsia="Times New Roman" w:hAnsi="Arial" w:cs="Arial"/>
      <w:bCs/>
      <w:i/>
      <w:iCs/>
      <w:lang w:eastAsia="zh-CN"/>
    </w:rPr>
  </w:style>
  <w:style w:type="paragraph" w:customStyle="1" w:styleId="Retraitcorpsdetexte21">
    <w:name w:val="Retrait corps de texte 21"/>
    <w:basedOn w:val="Normal"/>
    <w:rsid w:val="00DF02A3"/>
    <w:pPr>
      <w:suppressAutoHyphens/>
      <w:spacing w:before="120" w:after="120" w:line="240" w:lineRule="auto"/>
      <w:ind w:left="1418"/>
      <w:jc w:val="both"/>
    </w:pPr>
    <w:rPr>
      <w:rFonts w:ascii="Arial" w:eastAsia="Times New Roman" w:hAnsi="Arial" w:cs="Arial"/>
      <w:lang w:eastAsia="zh-CN"/>
    </w:rPr>
  </w:style>
  <w:style w:type="paragraph" w:customStyle="1" w:styleId="Corpsdetexte31">
    <w:name w:val="Corps de texte 31"/>
    <w:basedOn w:val="Normal"/>
    <w:rsid w:val="00DF02A3"/>
    <w:pPr>
      <w:pBdr>
        <w:top w:val="single" w:sz="4" w:space="1" w:color="000000"/>
        <w:left w:val="single" w:sz="4" w:space="4" w:color="000000"/>
        <w:bottom w:val="single" w:sz="4" w:space="1" w:color="000000"/>
        <w:right w:val="single" w:sz="4" w:space="4" w:color="000000"/>
      </w:pBdr>
      <w:suppressAutoHyphens/>
      <w:spacing w:before="120" w:after="120" w:line="240" w:lineRule="auto"/>
      <w:jc w:val="both"/>
    </w:pPr>
    <w:rPr>
      <w:rFonts w:ascii="Arial" w:eastAsia="Times New Roman" w:hAnsi="Arial" w:cs="Arial"/>
      <w:i/>
      <w:iCs/>
      <w:lang w:eastAsia="zh-CN"/>
    </w:rPr>
  </w:style>
  <w:style w:type="paragraph" w:customStyle="1" w:styleId="Contenuducadre">
    <w:name w:val="Contenu du cadre"/>
    <w:basedOn w:val="Corpsdetexte"/>
    <w:rsid w:val="00DF02A3"/>
  </w:style>
  <w:style w:type="paragraph" w:customStyle="1" w:styleId="Contenudetableau">
    <w:name w:val="Contenu de tableau"/>
    <w:basedOn w:val="Normal"/>
    <w:rsid w:val="00DF02A3"/>
    <w:pPr>
      <w:suppressLineNumbers/>
      <w:suppressAutoHyphens/>
      <w:spacing w:after="0" w:line="240" w:lineRule="auto"/>
      <w:jc w:val="both"/>
    </w:pPr>
    <w:rPr>
      <w:rFonts w:ascii="Times New Roman" w:eastAsia="Times New Roman" w:hAnsi="Times New Roman" w:cs="Times New Roman"/>
      <w:sz w:val="24"/>
      <w:szCs w:val="24"/>
      <w:lang w:eastAsia="zh-CN"/>
    </w:rPr>
  </w:style>
  <w:style w:type="paragraph" w:customStyle="1" w:styleId="Titredetableau">
    <w:name w:val="Titre de tableau"/>
    <w:basedOn w:val="Contenudetableau"/>
    <w:rsid w:val="00DF02A3"/>
    <w:pPr>
      <w:jc w:val="center"/>
    </w:pPr>
    <w:rPr>
      <w:b/>
      <w:bCs/>
    </w:rPr>
  </w:style>
  <w:style w:type="character" w:styleId="Marquedecommentaire">
    <w:name w:val="annotation reference"/>
    <w:uiPriority w:val="99"/>
    <w:semiHidden/>
    <w:unhideWhenUsed/>
    <w:rsid w:val="00DF02A3"/>
    <w:rPr>
      <w:sz w:val="16"/>
      <w:szCs w:val="16"/>
    </w:rPr>
  </w:style>
  <w:style w:type="paragraph" w:styleId="Commentaire">
    <w:name w:val="annotation text"/>
    <w:basedOn w:val="Normal"/>
    <w:link w:val="CommentaireCar"/>
    <w:uiPriority w:val="99"/>
    <w:semiHidden/>
    <w:unhideWhenUsed/>
    <w:rsid w:val="00DF02A3"/>
    <w:pPr>
      <w:suppressAutoHyphens/>
      <w:spacing w:after="0" w:line="240" w:lineRule="auto"/>
      <w:jc w:val="both"/>
    </w:pPr>
    <w:rPr>
      <w:rFonts w:ascii="Times New Roman" w:eastAsia="Times New Roman" w:hAnsi="Times New Roman" w:cs="Times New Roman"/>
      <w:sz w:val="24"/>
      <w:szCs w:val="24"/>
      <w:lang w:eastAsia="zh-CN"/>
    </w:rPr>
  </w:style>
  <w:style w:type="character" w:customStyle="1" w:styleId="CommentaireCar">
    <w:name w:val="Commentaire Car"/>
    <w:basedOn w:val="Policepardfaut"/>
    <w:link w:val="Commentaire"/>
    <w:uiPriority w:val="99"/>
    <w:semiHidden/>
    <w:rsid w:val="00DF02A3"/>
    <w:rPr>
      <w:rFonts w:ascii="Times New Roman" w:eastAsia="Times New Roman" w:hAnsi="Times New Roman" w:cs="Times New Roman"/>
      <w:sz w:val="24"/>
      <w:szCs w:val="24"/>
      <w:lang w:eastAsia="zh-CN"/>
    </w:rPr>
  </w:style>
  <w:style w:type="paragraph" w:styleId="Objetducommentaire">
    <w:name w:val="annotation subject"/>
    <w:basedOn w:val="Commentaire"/>
    <w:next w:val="Commentaire"/>
    <w:link w:val="ObjetducommentaireCar"/>
    <w:uiPriority w:val="99"/>
    <w:semiHidden/>
    <w:unhideWhenUsed/>
    <w:rsid w:val="00DF02A3"/>
    <w:rPr>
      <w:b/>
      <w:bCs/>
    </w:rPr>
  </w:style>
  <w:style w:type="character" w:customStyle="1" w:styleId="ObjetducommentaireCar">
    <w:name w:val="Objet du commentaire Car"/>
    <w:basedOn w:val="CommentaireCar"/>
    <w:link w:val="Objetducommentaire"/>
    <w:uiPriority w:val="99"/>
    <w:semiHidden/>
    <w:rsid w:val="00DF02A3"/>
    <w:rPr>
      <w:rFonts w:ascii="Times New Roman" w:eastAsia="Times New Roman" w:hAnsi="Times New Roman" w:cs="Times New Roman"/>
      <w:b/>
      <w:bCs/>
      <w:sz w:val="24"/>
      <w:szCs w:val="24"/>
      <w:lang w:eastAsia="zh-CN"/>
    </w:rPr>
  </w:style>
  <w:style w:type="paragraph" w:customStyle="1" w:styleId="gege2">
    <w:name w:val="gege2"/>
    <w:basedOn w:val="Gege1"/>
    <w:link w:val="gege2Car"/>
    <w:qFormat/>
    <w:rsid w:val="00DF02A3"/>
    <w:pPr>
      <w:numPr>
        <w:numId w:val="3"/>
      </w:numPr>
      <w:pBdr>
        <w:bottom w:val="single" w:sz="4" w:space="1" w:color="auto"/>
      </w:pBdr>
      <w:jc w:val="left"/>
    </w:pPr>
    <w:rPr>
      <w:sz w:val="32"/>
      <w:szCs w:val="32"/>
    </w:rPr>
  </w:style>
  <w:style w:type="character" w:customStyle="1" w:styleId="gege2Car">
    <w:name w:val="gege2 Car"/>
    <w:link w:val="gege2"/>
    <w:rsid w:val="00DF02A3"/>
    <w:rPr>
      <w:rFonts w:ascii="Arial" w:eastAsia="Times New Roman" w:hAnsi="Arial" w:cs="Arial"/>
      <w:b/>
      <w:sz w:val="32"/>
      <w:szCs w:val="32"/>
      <w:lang w:eastAsia="zh-CN"/>
    </w:rPr>
  </w:style>
  <w:style w:type="paragraph" w:customStyle="1" w:styleId="gege3">
    <w:name w:val="gege3"/>
    <w:basedOn w:val="gege2"/>
    <w:link w:val="gege3Car"/>
    <w:qFormat/>
    <w:rsid w:val="00DF02A3"/>
    <w:pPr>
      <w:numPr>
        <w:numId w:val="4"/>
      </w:numPr>
      <w:pBdr>
        <w:bottom w:val="dashed" w:sz="4" w:space="1" w:color="auto"/>
      </w:pBdr>
    </w:pPr>
    <w:rPr>
      <w:sz w:val="24"/>
      <w:szCs w:val="24"/>
    </w:rPr>
  </w:style>
  <w:style w:type="paragraph" w:styleId="TM4">
    <w:name w:val="toc 4"/>
    <w:basedOn w:val="Normal"/>
    <w:next w:val="Normal"/>
    <w:autoRedefine/>
    <w:uiPriority w:val="39"/>
    <w:unhideWhenUsed/>
    <w:rsid w:val="00DF02A3"/>
    <w:pPr>
      <w:suppressAutoHyphens/>
      <w:spacing w:after="0" w:line="240" w:lineRule="auto"/>
      <w:ind w:left="720"/>
    </w:pPr>
    <w:rPr>
      <w:rFonts w:eastAsia="Times New Roman" w:cs="Times New Roman"/>
      <w:sz w:val="18"/>
      <w:szCs w:val="18"/>
      <w:lang w:eastAsia="zh-CN"/>
    </w:rPr>
  </w:style>
  <w:style w:type="character" w:customStyle="1" w:styleId="gege3Car">
    <w:name w:val="gege3 Car"/>
    <w:basedOn w:val="gege2Car"/>
    <w:link w:val="gege3"/>
    <w:rsid w:val="00DF02A3"/>
    <w:rPr>
      <w:rFonts w:ascii="Arial" w:eastAsia="Times New Roman" w:hAnsi="Arial" w:cs="Arial"/>
      <w:b/>
      <w:sz w:val="24"/>
      <w:szCs w:val="24"/>
      <w:lang w:eastAsia="zh-CN"/>
    </w:rPr>
  </w:style>
  <w:style w:type="paragraph" w:styleId="TM5">
    <w:name w:val="toc 5"/>
    <w:basedOn w:val="Normal"/>
    <w:next w:val="Normal"/>
    <w:autoRedefine/>
    <w:uiPriority w:val="39"/>
    <w:unhideWhenUsed/>
    <w:rsid w:val="00DF02A3"/>
    <w:pPr>
      <w:suppressAutoHyphens/>
      <w:spacing w:after="0" w:line="240" w:lineRule="auto"/>
      <w:ind w:left="960"/>
    </w:pPr>
    <w:rPr>
      <w:rFonts w:eastAsia="Times New Roman" w:cs="Times New Roman"/>
      <w:sz w:val="18"/>
      <w:szCs w:val="18"/>
      <w:lang w:eastAsia="zh-CN"/>
    </w:rPr>
  </w:style>
  <w:style w:type="paragraph" w:styleId="TM6">
    <w:name w:val="toc 6"/>
    <w:basedOn w:val="Normal"/>
    <w:next w:val="Normal"/>
    <w:autoRedefine/>
    <w:uiPriority w:val="39"/>
    <w:unhideWhenUsed/>
    <w:rsid w:val="00DF02A3"/>
    <w:pPr>
      <w:suppressAutoHyphens/>
      <w:spacing w:after="0" w:line="240" w:lineRule="auto"/>
      <w:ind w:left="1200"/>
    </w:pPr>
    <w:rPr>
      <w:rFonts w:eastAsia="Times New Roman" w:cs="Times New Roman"/>
      <w:sz w:val="18"/>
      <w:szCs w:val="18"/>
      <w:lang w:eastAsia="zh-CN"/>
    </w:rPr>
  </w:style>
  <w:style w:type="paragraph" w:styleId="TM7">
    <w:name w:val="toc 7"/>
    <w:basedOn w:val="Normal"/>
    <w:next w:val="Normal"/>
    <w:autoRedefine/>
    <w:uiPriority w:val="39"/>
    <w:unhideWhenUsed/>
    <w:rsid w:val="00DF02A3"/>
    <w:pPr>
      <w:suppressAutoHyphens/>
      <w:spacing w:after="0" w:line="240" w:lineRule="auto"/>
      <w:ind w:left="1440"/>
    </w:pPr>
    <w:rPr>
      <w:rFonts w:eastAsia="Times New Roman" w:cs="Times New Roman"/>
      <w:sz w:val="18"/>
      <w:szCs w:val="18"/>
      <w:lang w:eastAsia="zh-CN"/>
    </w:rPr>
  </w:style>
  <w:style w:type="paragraph" w:styleId="TM8">
    <w:name w:val="toc 8"/>
    <w:basedOn w:val="Normal"/>
    <w:next w:val="Normal"/>
    <w:autoRedefine/>
    <w:uiPriority w:val="39"/>
    <w:unhideWhenUsed/>
    <w:rsid w:val="00DF02A3"/>
    <w:pPr>
      <w:suppressAutoHyphens/>
      <w:spacing w:after="0" w:line="240" w:lineRule="auto"/>
      <w:ind w:left="1680"/>
    </w:pPr>
    <w:rPr>
      <w:rFonts w:eastAsia="Times New Roman" w:cs="Times New Roman"/>
      <w:sz w:val="18"/>
      <w:szCs w:val="18"/>
      <w:lang w:eastAsia="zh-CN"/>
    </w:rPr>
  </w:style>
  <w:style w:type="paragraph" w:styleId="TM9">
    <w:name w:val="toc 9"/>
    <w:basedOn w:val="Normal"/>
    <w:next w:val="Normal"/>
    <w:autoRedefine/>
    <w:uiPriority w:val="39"/>
    <w:unhideWhenUsed/>
    <w:rsid w:val="00DF02A3"/>
    <w:pPr>
      <w:suppressAutoHyphens/>
      <w:spacing w:after="0" w:line="240" w:lineRule="auto"/>
      <w:ind w:left="1920"/>
    </w:pPr>
    <w:rPr>
      <w:rFonts w:eastAsia="Times New Roman" w:cs="Times New Roman"/>
      <w:sz w:val="18"/>
      <w:szCs w:val="18"/>
      <w:lang w:eastAsia="zh-CN"/>
    </w:rPr>
  </w:style>
  <w:style w:type="paragraph" w:styleId="Sous-titre">
    <w:name w:val="Subtitle"/>
    <w:basedOn w:val="Normal"/>
    <w:next w:val="Normal"/>
    <w:link w:val="Sous-titreCar"/>
    <w:uiPriority w:val="11"/>
    <w:qFormat/>
    <w:rsid w:val="00DF02A3"/>
    <w:pPr>
      <w:numPr>
        <w:ilvl w:val="1"/>
      </w:numPr>
      <w:suppressAutoHyphens/>
      <w:spacing w:after="160" w:line="240" w:lineRule="auto"/>
      <w:jc w:val="both"/>
    </w:pPr>
    <w:rPr>
      <w:color w:val="5A5A5A" w:themeColor="text1" w:themeTint="A5"/>
      <w:spacing w:val="15"/>
      <w:lang w:eastAsia="zh-CN"/>
    </w:rPr>
  </w:style>
  <w:style w:type="character" w:customStyle="1" w:styleId="Sous-titreCar">
    <w:name w:val="Sous-titre Car"/>
    <w:basedOn w:val="Policepardfaut"/>
    <w:link w:val="Sous-titre"/>
    <w:uiPriority w:val="11"/>
    <w:rsid w:val="00DF02A3"/>
    <w:rPr>
      <w:color w:val="5A5A5A" w:themeColor="text1" w:themeTint="A5"/>
      <w:spacing w:val="15"/>
      <w:lang w:eastAsia="zh-CN"/>
    </w:rPr>
  </w:style>
  <w:style w:type="paragraph" w:styleId="Paragraphedeliste">
    <w:name w:val="List Paragraph"/>
    <w:basedOn w:val="Normal"/>
    <w:uiPriority w:val="34"/>
    <w:qFormat/>
    <w:rsid w:val="00DF02A3"/>
    <w:pPr>
      <w:suppressAutoHyphens/>
      <w:spacing w:after="0" w:line="240" w:lineRule="auto"/>
      <w:ind w:left="720"/>
      <w:contextualSpacing/>
      <w:jc w:val="both"/>
    </w:pPr>
    <w:rPr>
      <w:rFonts w:ascii="Times New Roman" w:eastAsia="Times New Roman" w:hAnsi="Times New Roman" w:cs="Times New Roman"/>
      <w:sz w:val="24"/>
      <w:szCs w:val="24"/>
      <w:lang w:eastAsia="zh-CN"/>
    </w:rPr>
  </w:style>
  <w:style w:type="paragraph" w:styleId="Citation">
    <w:name w:val="Quote"/>
    <w:aliases w:val="Code"/>
    <w:basedOn w:val="Normal"/>
    <w:next w:val="Normal"/>
    <w:link w:val="CitationCar"/>
    <w:qFormat/>
    <w:rsid w:val="00DF02A3"/>
    <w:pPr>
      <w:shd w:val="clear" w:color="auto" w:fill="BFBFBF" w:themeFill="background1" w:themeFillShade="BF"/>
      <w:suppressAutoHyphens/>
      <w:spacing w:after="0" w:line="240" w:lineRule="auto"/>
      <w:jc w:val="both"/>
    </w:pPr>
    <w:rPr>
      <w:rFonts w:ascii="Consolas" w:eastAsia="Times New Roman" w:hAnsi="Consolas" w:cs="Times New Roman"/>
      <w:iCs/>
      <w:color w:val="000000" w:themeColor="text1"/>
      <w:sz w:val="20"/>
      <w:szCs w:val="24"/>
      <w:lang w:eastAsia="zh-CN"/>
    </w:rPr>
  </w:style>
  <w:style w:type="character" w:customStyle="1" w:styleId="CitationCar">
    <w:name w:val="Citation Car"/>
    <w:aliases w:val="Code Car"/>
    <w:basedOn w:val="Policepardfaut"/>
    <w:link w:val="Citation"/>
    <w:rsid w:val="00DF02A3"/>
    <w:rPr>
      <w:rFonts w:ascii="Consolas" w:eastAsia="Times New Roman" w:hAnsi="Consolas" w:cs="Times New Roman"/>
      <w:iCs/>
      <w:color w:val="000000" w:themeColor="text1"/>
      <w:sz w:val="20"/>
      <w:szCs w:val="24"/>
      <w:shd w:val="clear" w:color="auto" w:fill="BFBFBF" w:themeFill="background1" w:themeFillShade="BF"/>
      <w:lang w:eastAsia="zh-CN"/>
    </w:rPr>
  </w:style>
  <w:style w:type="paragraph" w:customStyle="1" w:styleId="NormalHelvetica">
    <w:name w:val="Normal Helvetica"/>
    <w:basedOn w:val="Normal"/>
    <w:autoRedefine/>
    <w:rsid w:val="007F2911"/>
    <w:pPr>
      <w:widowControl w:val="0"/>
      <w:numPr>
        <w:numId w:val="5"/>
      </w:numPr>
      <w:spacing w:after="0" w:line="240" w:lineRule="auto"/>
      <w:ind w:right="-57"/>
      <w:jc w:val="both"/>
      <w:outlineLvl w:val="0"/>
    </w:pPr>
    <w:rPr>
      <w:rFonts w:ascii="Arial" w:eastAsia="Calibri" w:hAnsi="Arial" w:cs="Arial"/>
      <w:sz w:val="20"/>
      <w:szCs w:val="20"/>
      <w:lang w:eastAsia="fr-FR"/>
    </w:rPr>
  </w:style>
  <w:style w:type="paragraph" w:styleId="Tabledesillustrations">
    <w:name w:val="table of figures"/>
    <w:basedOn w:val="Normal"/>
    <w:next w:val="Normal"/>
    <w:uiPriority w:val="99"/>
    <w:unhideWhenUsed/>
    <w:rsid w:val="001F6F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ulien\Desktop\DSPP\DSPP_DALBIN%20Julien.docx" TargetMode="External"/><Relationship Id="rId24" Type="http://schemas.openxmlformats.org/officeDocument/2006/relationships/image" Target="media/image13.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hyperlink" Target="file:///C:\Users\Julien\Desktop\DSPP\DSPP_DALBIN%20Julien.docx" TargetMode="External"/><Relationship Id="rId19" Type="http://schemas.openxmlformats.org/officeDocument/2006/relationships/image" Target="media/image8.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file:///C:\Users\Julien\Desktop\DSPP\DSPP_DALBIN%20Julien.docx" TargetMode="Externa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microsoft.com/office/2011/relationships/commentsExtended" Target="commentsExtended.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C16225-6BCC-4E4D-A02F-A6490EC77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60</Pages>
  <Words>7527</Words>
  <Characters>41404</Characters>
  <Application>Microsoft Office Word</Application>
  <DocSecurity>0</DocSecurity>
  <Lines>345</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Julien</dc:creator>
  <cp:lastModifiedBy>Julien</cp:lastModifiedBy>
  <cp:revision>14</cp:revision>
  <cp:lastPrinted>2016-10-20T16:02:00Z</cp:lastPrinted>
  <dcterms:created xsi:type="dcterms:W3CDTF">2016-10-10T14:06:00Z</dcterms:created>
  <dcterms:modified xsi:type="dcterms:W3CDTF">2016-10-20T16:23:00Z</dcterms:modified>
</cp:coreProperties>
</file>